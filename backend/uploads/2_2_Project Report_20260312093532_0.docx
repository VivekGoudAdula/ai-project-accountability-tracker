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0C8E" w14:textId="13430F97" w:rsidR="003E1735" w:rsidRPr="00443A04" w:rsidRDefault="003A3D73" w:rsidP="001F3177">
      <w:pPr>
        <w:spacing w:after="120" w:line="360" w:lineRule="auto"/>
        <w:jc w:val="center"/>
        <w:rPr>
          <w:b/>
          <w:bCs/>
          <w:smallCaps/>
          <w:sz w:val="36"/>
          <w:szCs w:val="40"/>
        </w:rPr>
      </w:pPr>
      <w:bookmarkStart w:id="0" w:name="_Hlk166349317"/>
      <w:r>
        <w:rPr>
          <w:b/>
          <w:bCs/>
          <w:smallCaps/>
          <w:sz w:val="36"/>
          <w:szCs w:val="40"/>
        </w:rPr>
        <w:t>A</w:t>
      </w:r>
      <w:r w:rsidR="00E139C7" w:rsidRPr="00443A04">
        <w:rPr>
          <w:b/>
          <w:bCs/>
          <w:smallCaps/>
          <w:sz w:val="36"/>
          <w:szCs w:val="40"/>
        </w:rPr>
        <w:t>urora's Higher Education and Research Academy</w:t>
      </w:r>
    </w:p>
    <w:p w14:paraId="75DE8A29" w14:textId="77777777" w:rsidR="000534BA" w:rsidRPr="00443A04" w:rsidRDefault="00E139C7" w:rsidP="008C072E">
      <w:pPr>
        <w:spacing w:after="120" w:line="360" w:lineRule="auto"/>
        <w:jc w:val="center"/>
        <w:rPr>
          <w:b/>
          <w:bCs/>
          <w:sz w:val="20"/>
          <w:szCs w:val="22"/>
        </w:rPr>
      </w:pPr>
      <w:r w:rsidRPr="00443A04">
        <w:rPr>
          <w:b/>
          <w:bCs/>
          <w:sz w:val="20"/>
          <w:szCs w:val="22"/>
        </w:rPr>
        <w:t>Uppal, Hyderabad, Telangana, +91 91001</w:t>
      </w:r>
      <w:r w:rsidR="003E1735" w:rsidRPr="00443A04">
        <w:rPr>
          <w:b/>
          <w:bCs/>
          <w:sz w:val="20"/>
          <w:szCs w:val="22"/>
        </w:rPr>
        <w:t>23456, aurora.edu.in</w:t>
      </w:r>
    </w:p>
    <w:bookmarkEnd w:id="0"/>
    <w:p w14:paraId="75673A48" w14:textId="77777777" w:rsidR="00842581" w:rsidRPr="00443A04" w:rsidRDefault="00E139C7" w:rsidP="008C072E">
      <w:pPr>
        <w:spacing w:line="360" w:lineRule="auto"/>
        <w:jc w:val="center"/>
        <w:rPr>
          <w:b/>
        </w:rPr>
      </w:pPr>
      <w:r w:rsidRPr="00443A04">
        <w:rPr>
          <w:b/>
        </w:rPr>
        <w:t xml:space="preserve">DEPARTMENT OF </w:t>
      </w:r>
      <w:r w:rsidR="004A4E48" w:rsidRPr="00443A04">
        <w:rPr>
          <w:b/>
        </w:rPr>
        <w:t>COMPUTER SCIENCE AND ENGINEERING</w:t>
      </w:r>
      <w:r w:rsidR="008C072E" w:rsidRPr="00443A04">
        <w:rPr>
          <w:b/>
        </w:rPr>
        <w:t xml:space="preserve"> -</w:t>
      </w:r>
      <w:r w:rsidR="004A4E48" w:rsidRPr="00443A04">
        <w:rPr>
          <w:b/>
        </w:rPr>
        <w:t xml:space="preserve"> ARTIFICIAL INTELLIGENCE AND MACHINE LEARNING</w:t>
      </w:r>
    </w:p>
    <w:p w14:paraId="1433D1DF" w14:textId="77777777" w:rsidR="00D51761" w:rsidRPr="00443A04" w:rsidRDefault="00E139C7" w:rsidP="008C072E">
      <w:pPr>
        <w:spacing w:line="360" w:lineRule="auto"/>
        <w:jc w:val="center"/>
        <w:rPr>
          <w:b/>
          <w:sz w:val="32"/>
          <w:szCs w:val="32"/>
        </w:rPr>
      </w:pPr>
      <w:r w:rsidRPr="00443A04">
        <w:rPr>
          <w:b/>
          <w:sz w:val="32"/>
          <w:szCs w:val="32"/>
        </w:rPr>
        <w:t>COMPREHENSIVE PROJECT REPORT</w:t>
      </w:r>
    </w:p>
    <w:p w14:paraId="23071947" w14:textId="14BD4902" w:rsidR="002C1616" w:rsidRPr="00443A04" w:rsidRDefault="00E139C7" w:rsidP="008C072E">
      <w:pPr>
        <w:spacing w:line="360" w:lineRule="auto"/>
        <w:jc w:val="center"/>
        <w:rPr>
          <w:b/>
          <w:sz w:val="32"/>
          <w:szCs w:val="32"/>
        </w:rPr>
      </w:pPr>
      <w:r w:rsidRPr="00443A04">
        <w:rPr>
          <w:noProof/>
        </w:rPr>
        <w:drawing>
          <wp:anchor distT="0" distB="0" distL="114300" distR="114300" simplePos="0" relativeHeight="251658240" behindDoc="1" locked="0" layoutInCell="1" allowOverlap="1" wp14:anchorId="0A9F6203" wp14:editId="1F7FD1BA">
            <wp:simplePos x="0" y="0"/>
            <wp:positionH relativeFrom="margin">
              <wp:align>center</wp:align>
            </wp:positionH>
            <wp:positionV relativeFrom="paragraph">
              <wp:posOffset>14723</wp:posOffset>
            </wp:positionV>
            <wp:extent cx="1310654" cy="1473817"/>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10654" cy="147381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B39E3">
        <w:rPr>
          <w:b/>
          <w:sz w:val="32"/>
          <w:szCs w:val="32"/>
        </w:rPr>
        <w:t>NATURAL LANGUAGE PROCESSING</w:t>
      </w:r>
    </w:p>
    <w:p w14:paraId="62617449" w14:textId="77777777" w:rsidR="00842581" w:rsidRPr="00443A04" w:rsidRDefault="00842581" w:rsidP="008C072E">
      <w:pPr>
        <w:spacing w:line="360" w:lineRule="auto"/>
        <w:jc w:val="center"/>
        <w:rPr>
          <w:b/>
        </w:rPr>
      </w:pPr>
    </w:p>
    <w:p w14:paraId="4FB6F6E6" w14:textId="77777777" w:rsidR="00AA0849" w:rsidRPr="00443A04" w:rsidRDefault="00AA0849" w:rsidP="008C072E">
      <w:pPr>
        <w:spacing w:line="360" w:lineRule="auto"/>
        <w:jc w:val="center"/>
        <w:rPr>
          <w:b/>
        </w:rPr>
      </w:pPr>
    </w:p>
    <w:p w14:paraId="392AC25A" w14:textId="77777777" w:rsidR="00E41BCE" w:rsidRPr="00443A04" w:rsidRDefault="00E41BCE" w:rsidP="008C072E">
      <w:pPr>
        <w:spacing w:line="360" w:lineRule="auto"/>
        <w:jc w:val="center"/>
        <w:rPr>
          <w:b/>
        </w:rPr>
      </w:pPr>
    </w:p>
    <w:p w14:paraId="386EC6A5" w14:textId="77777777" w:rsidR="00B96A0A" w:rsidRPr="00443A04" w:rsidRDefault="00B96A0A" w:rsidP="008C072E">
      <w:pPr>
        <w:spacing w:line="360" w:lineRule="auto"/>
        <w:jc w:val="center"/>
        <w:rPr>
          <w:b/>
        </w:rPr>
      </w:pPr>
    </w:p>
    <w:p w14:paraId="0CC77A84" w14:textId="77777777" w:rsidR="00D66E42" w:rsidRPr="00443A04" w:rsidRDefault="00E139C7" w:rsidP="008C072E">
      <w:pPr>
        <w:spacing w:line="360" w:lineRule="auto"/>
        <w:jc w:val="center"/>
        <w:rPr>
          <w:b/>
        </w:rPr>
      </w:pPr>
      <w:r w:rsidRPr="00443A04">
        <w:rPr>
          <w:b/>
        </w:rPr>
        <w:t>PROJECT TITLE</w:t>
      </w:r>
    </w:p>
    <w:p w14:paraId="5BB3D3DF" w14:textId="0280B36E" w:rsidR="004078DD" w:rsidRPr="00D46327" w:rsidRDefault="00CC1B38" w:rsidP="00D46327">
      <w:pPr>
        <w:spacing w:line="360" w:lineRule="auto"/>
        <w:jc w:val="center"/>
        <w:rPr>
          <w:b/>
          <w:lang w:val="en-IN"/>
        </w:rPr>
      </w:pPr>
      <w:bookmarkStart w:id="1" w:name="_Hlk190269006"/>
      <w:r w:rsidRPr="00CC1B38">
        <w:rPr>
          <w:b/>
          <w:bCs/>
        </w:rPr>
        <w:t>REAL-TIME FAKE JOB OFFER DETECTION USING NATURAL LANGUAGE PROCESSING AND BROWSER EXTENSION INTEGRATION</w:t>
      </w:r>
    </w:p>
    <w:bookmarkEnd w:id="1"/>
    <w:p w14:paraId="1CD3FB83" w14:textId="6D95D779" w:rsidR="004078DD" w:rsidRPr="00443A04" w:rsidRDefault="00E139C7" w:rsidP="008C072E">
      <w:pPr>
        <w:spacing w:line="360" w:lineRule="auto"/>
        <w:jc w:val="center"/>
        <w:rPr>
          <w:bCs/>
        </w:rPr>
      </w:pPr>
      <w:r w:rsidRPr="00443A04">
        <w:rPr>
          <w:b/>
        </w:rPr>
        <w:t>LEARNING GROUP</w:t>
      </w:r>
      <w:r w:rsidR="002C1616" w:rsidRPr="00443A04">
        <w:rPr>
          <w:b/>
        </w:rPr>
        <w:t xml:space="preserve"> </w:t>
      </w:r>
      <w:r w:rsidR="000534BA" w:rsidRPr="00443A04">
        <w:rPr>
          <w:b/>
        </w:rPr>
        <w:t>NO:</w:t>
      </w:r>
      <w:r w:rsidRPr="00443A04">
        <w:rPr>
          <w:b/>
        </w:rPr>
        <w:t xml:space="preserve"> </w:t>
      </w:r>
      <w:r w:rsidRPr="00443A04">
        <w:rPr>
          <w:bCs/>
        </w:rPr>
        <w:t xml:space="preserve"> </w:t>
      </w:r>
      <w:r w:rsidR="00523E62">
        <w:rPr>
          <w:bCs/>
        </w:rPr>
        <w:t>5</w:t>
      </w:r>
    </w:p>
    <w:p w14:paraId="05D1D724" w14:textId="54ADE661" w:rsidR="00FE7F63" w:rsidRPr="00CC1B38" w:rsidRDefault="00E139C7" w:rsidP="00CC1B38">
      <w:pPr>
        <w:spacing w:line="360" w:lineRule="auto"/>
        <w:jc w:val="center"/>
        <w:rPr>
          <w:bCs/>
        </w:rPr>
      </w:pPr>
      <w:r w:rsidRPr="00443A04">
        <w:rPr>
          <w:b/>
        </w:rPr>
        <w:t xml:space="preserve">INTERNAL </w:t>
      </w:r>
      <w:r w:rsidR="00AA0849" w:rsidRPr="00443A04">
        <w:rPr>
          <w:b/>
        </w:rPr>
        <w:t>GUIDE</w:t>
      </w:r>
      <w:r w:rsidR="003E1735" w:rsidRPr="00443A04">
        <w:rPr>
          <w:b/>
        </w:rPr>
        <w:t>:</w:t>
      </w:r>
      <w:r w:rsidR="0013077C" w:rsidRPr="00443A04">
        <w:rPr>
          <w:b/>
        </w:rPr>
        <w:t xml:space="preserve"> </w:t>
      </w:r>
      <w:r w:rsidR="00DB7883">
        <w:rPr>
          <w:rFonts w:eastAsia="Arial"/>
          <w:bCs/>
        </w:rPr>
        <w:t>Ms. Jaya Sri</w:t>
      </w:r>
      <w:r w:rsidR="0008151D" w:rsidRPr="0008151D">
        <w:rPr>
          <w:bCs/>
        </w:rPr>
        <w:t>, Dept. of CSE</w:t>
      </w:r>
    </w:p>
    <w:p w14:paraId="1028ECC9" w14:textId="77777777" w:rsidR="000B129F" w:rsidRPr="00443A04" w:rsidRDefault="000B129F" w:rsidP="000B129F">
      <w:pPr>
        <w:spacing w:line="360" w:lineRule="auto"/>
        <w:rPr>
          <w:b/>
        </w:rPr>
      </w:pPr>
      <w:r w:rsidRPr="00443A04">
        <w:rPr>
          <w:b/>
        </w:rPr>
        <w:t xml:space="preserve">NAME: </w:t>
      </w:r>
      <w:r>
        <w:rPr>
          <w:b/>
        </w:rPr>
        <w:t>Polla Vishnu Vardhan</w:t>
      </w:r>
      <w:r w:rsidRPr="00443A04">
        <w:rPr>
          <w:b/>
        </w:rPr>
        <w:tab/>
      </w:r>
      <w:r w:rsidRPr="00443A04">
        <w:rPr>
          <w:b/>
        </w:rPr>
        <w:tab/>
      </w:r>
      <w:r w:rsidRPr="00443A04">
        <w:rPr>
          <w:b/>
        </w:rPr>
        <w:tab/>
      </w:r>
      <w:r w:rsidRPr="00443A04">
        <w:rPr>
          <w:b/>
        </w:rPr>
        <w:tab/>
      </w:r>
      <w:r w:rsidRPr="00443A04">
        <w:rPr>
          <w:b/>
        </w:rPr>
        <w:tab/>
      </w:r>
      <w:r w:rsidRPr="00443A04">
        <w:rPr>
          <w:b/>
        </w:rPr>
        <w:tab/>
        <w:t xml:space="preserve">          </w:t>
      </w:r>
    </w:p>
    <w:p w14:paraId="0D108655" w14:textId="77777777" w:rsidR="000B129F" w:rsidRPr="00443A04" w:rsidRDefault="000B129F" w:rsidP="000B129F">
      <w:pPr>
        <w:spacing w:line="360" w:lineRule="auto"/>
        <w:rPr>
          <w:b/>
        </w:rPr>
      </w:pPr>
      <w:r w:rsidRPr="00443A04">
        <w:rPr>
          <w:b/>
        </w:rPr>
        <w:t xml:space="preserve">ROLL NO: </w:t>
      </w:r>
      <w:r>
        <w:rPr>
          <w:b/>
        </w:rPr>
        <w:t>231U1R2</w:t>
      </w:r>
      <w:r w:rsidRPr="00443A04">
        <w:rPr>
          <w:b/>
        </w:rPr>
        <w:t>0</w:t>
      </w:r>
      <w:r>
        <w:rPr>
          <w:b/>
        </w:rPr>
        <w:t>02</w:t>
      </w:r>
    </w:p>
    <w:p w14:paraId="4DFE1DE8" w14:textId="77777777" w:rsidR="000B129F" w:rsidRPr="00AB15E3" w:rsidRDefault="000B129F" w:rsidP="000B129F">
      <w:pPr>
        <w:spacing w:line="360" w:lineRule="auto"/>
      </w:pPr>
      <w:r w:rsidRPr="00443A04">
        <w:rPr>
          <w:b/>
        </w:rPr>
        <w:t>Mob num:</w:t>
      </w:r>
      <w:r w:rsidRPr="00443A04">
        <w:rPr>
          <w:b/>
          <w:bCs/>
        </w:rPr>
        <w:t xml:space="preserve"> </w:t>
      </w:r>
      <w:r>
        <w:t>8523851643</w:t>
      </w:r>
    </w:p>
    <w:p w14:paraId="28CE1B82" w14:textId="77777777" w:rsidR="000B129F" w:rsidRPr="00443A04" w:rsidRDefault="000B129F" w:rsidP="000B129F">
      <w:pPr>
        <w:spacing w:line="360" w:lineRule="auto"/>
        <w:rPr>
          <w:bCs/>
        </w:rPr>
      </w:pPr>
      <w:r w:rsidRPr="00443A04">
        <w:rPr>
          <w:b/>
        </w:rPr>
        <w:t xml:space="preserve">Email id: </w:t>
      </w:r>
      <w:r>
        <w:rPr>
          <w:bCs/>
        </w:rPr>
        <w:t>Vishnuvardhan.polla</w:t>
      </w:r>
      <w:r w:rsidRPr="00443A04">
        <w:rPr>
          <w:bCs/>
        </w:rPr>
        <w:t>@</w:t>
      </w:r>
      <w:r>
        <w:rPr>
          <w:bCs/>
        </w:rPr>
        <w:t>aurora.edu.in</w:t>
      </w:r>
    </w:p>
    <w:p w14:paraId="060215FC" w14:textId="77777777" w:rsidR="000B129F" w:rsidRPr="00443A04" w:rsidRDefault="000B129F" w:rsidP="000B129F">
      <w:pPr>
        <w:spacing w:line="360" w:lineRule="auto"/>
        <w:rPr>
          <w:b/>
        </w:rPr>
      </w:pPr>
      <w:r w:rsidRPr="00443A04">
        <w:rPr>
          <w:b/>
        </w:rPr>
        <w:t xml:space="preserve">                                                                                  </w:t>
      </w:r>
    </w:p>
    <w:p w14:paraId="19120A2A" w14:textId="77777777" w:rsidR="000B129F" w:rsidRPr="00443A04" w:rsidRDefault="000B129F" w:rsidP="000B129F">
      <w:pPr>
        <w:spacing w:line="360" w:lineRule="auto"/>
        <w:rPr>
          <w:b/>
        </w:rPr>
      </w:pPr>
      <w:r w:rsidRPr="00443A04">
        <w:rPr>
          <w:b/>
        </w:rPr>
        <w:t>NAME: Vivek Goud</w:t>
      </w:r>
      <w:r>
        <w:rPr>
          <w:b/>
        </w:rPr>
        <w:t xml:space="preserve"> Adula</w:t>
      </w:r>
      <w:r w:rsidRPr="00443A04">
        <w:rPr>
          <w:b/>
        </w:rPr>
        <w:tab/>
      </w:r>
      <w:r w:rsidRPr="00443A04">
        <w:rPr>
          <w:b/>
        </w:rPr>
        <w:tab/>
      </w:r>
      <w:r w:rsidRPr="00443A04">
        <w:rPr>
          <w:b/>
        </w:rPr>
        <w:tab/>
      </w:r>
      <w:r w:rsidRPr="00443A04">
        <w:rPr>
          <w:b/>
        </w:rPr>
        <w:tab/>
      </w:r>
      <w:r w:rsidRPr="00443A04">
        <w:rPr>
          <w:b/>
        </w:rPr>
        <w:tab/>
      </w:r>
      <w:r w:rsidRPr="00443A04">
        <w:rPr>
          <w:b/>
        </w:rPr>
        <w:tab/>
        <w:t xml:space="preserve">          </w:t>
      </w:r>
    </w:p>
    <w:p w14:paraId="641CA7C6" w14:textId="77777777" w:rsidR="000B129F" w:rsidRPr="00443A04" w:rsidRDefault="000B129F" w:rsidP="000B129F">
      <w:pPr>
        <w:spacing w:line="360" w:lineRule="auto"/>
        <w:rPr>
          <w:b/>
        </w:rPr>
      </w:pPr>
      <w:r w:rsidRPr="00443A04">
        <w:rPr>
          <w:b/>
        </w:rPr>
        <w:t xml:space="preserve">ROLL NO: </w:t>
      </w:r>
      <w:r>
        <w:rPr>
          <w:b/>
        </w:rPr>
        <w:t>231U1R2</w:t>
      </w:r>
      <w:r w:rsidRPr="00443A04">
        <w:rPr>
          <w:b/>
        </w:rPr>
        <w:t>015</w:t>
      </w:r>
    </w:p>
    <w:p w14:paraId="3A5D51D0" w14:textId="77777777" w:rsidR="000B129F" w:rsidRPr="00443A04" w:rsidRDefault="000B129F" w:rsidP="000B129F">
      <w:pPr>
        <w:spacing w:line="360" w:lineRule="auto"/>
      </w:pPr>
      <w:r w:rsidRPr="00443A04">
        <w:rPr>
          <w:b/>
        </w:rPr>
        <w:t>Mob num:</w:t>
      </w:r>
      <w:r w:rsidRPr="00443A04">
        <w:rPr>
          <w:b/>
          <w:bCs/>
        </w:rPr>
        <w:t xml:space="preserve"> </w:t>
      </w:r>
      <w:r>
        <w:t>9381118626</w:t>
      </w:r>
    </w:p>
    <w:p w14:paraId="29186E35" w14:textId="77777777" w:rsidR="000B129F" w:rsidRPr="00443A04" w:rsidRDefault="000B129F" w:rsidP="000B129F">
      <w:pPr>
        <w:spacing w:line="360" w:lineRule="auto"/>
        <w:rPr>
          <w:bCs/>
        </w:rPr>
      </w:pPr>
      <w:r w:rsidRPr="00443A04">
        <w:rPr>
          <w:b/>
        </w:rPr>
        <w:t xml:space="preserve">Email id: </w:t>
      </w:r>
      <w:r w:rsidRPr="00443A04">
        <w:rPr>
          <w:bCs/>
        </w:rPr>
        <w:t>vivekgoud</w:t>
      </w:r>
      <w:r>
        <w:rPr>
          <w:bCs/>
        </w:rPr>
        <w:t>.</w:t>
      </w:r>
      <w:r w:rsidRPr="00443A04">
        <w:rPr>
          <w:bCs/>
        </w:rPr>
        <w:t>adula@</w:t>
      </w:r>
      <w:r>
        <w:rPr>
          <w:bCs/>
        </w:rPr>
        <w:t>aurora.edu.in</w:t>
      </w:r>
    </w:p>
    <w:p w14:paraId="2948B255" w14:textId="77777777" w:rsidR="000B129F" w:rsidRPr="00443A04" w:rsidRDefault="000B129F" w:rsidP="000B129F">
      <w:pPr>
        <w:spacing w:line="360" w:lineRule="auto"/>
        <w:rPr>
          <w:b/>
        </w:rPr>
      </w:pPr>
    </w:p>
    <w:p w14:paraId="64EE40DE" w14:textId="77777777" w:rsidR="000B129F" w:rsidRPr="00443A04" w:rsidRDefault="000B129F" w:rsidP="000B129F">
      <w:pPr>
        <w:spacing w:line="360" w:lineRule="auto"/>
        <w:rPr>
          <w:b/>
        </w:rPr>
      </w:pPr>
      <w:r w:rsidRPr="00443A04">
        <w:rPr>
          <w:b/>
        </w:rPr>
        <w:t xml:space="preserve">NAME: </w:t>
      </w:r>
      <w:r>
        <w:rPr>
          <w:b/>
        </w:rPr>
        <w:t>Myadarapu Navya</w:t>
      </w:r>
    </w:p>
    <w:p w14:paraId="233B6442" w14:textId="77777777" w:rsidR="000B129F" w:rsidRPr="00443A04" w:rsidRDefault="000B129F" w:rsidP="000B129F">
      <w:pPr>
        <w:spacing w:line="360" w:lineRule="auto"/>
        <w:rPr>
          <w:b/>
        </w:rPr>
      </w:pPr>
      <w:r w:rsidRPr="00443A04">
        <w:rPr>
          <w:b/>
        </w:rPr>
        <w:t xml:space="preserve">ROLL NO: </w:t>
      </w:r>
      <w:r>
        <w:rPr>
          <w:b/>
        </w:rPr>
        <w:t>231U1R2024</w:t>
      </w:r>
    </w:p>
    <w:p w14:paraId="38820920" w14:textId="77777777" w:rsidR="000B129F" w:rsidRPr="00443A04" w:rsidRDefault="000B129F" w:rsidP="000B129F">
      <w:pPr>
        <w:spacing w:line="360" w:lineRule="auto"/>
        <w:rPr>
          <w:b/>
        </w:rPr>
      </w:pPr>
      <w:r w:rsidRPr="00443A04">
        <w:rPr>
          <w:b/>
        </w:rPr>
        <w:t xml:space="preserve">Mob num: </w:t>
      </w:r>
      <w:r w:rsidRPr="00AB15E3">
        <w:rPr>
          <w:bCs/>
        </w:rPr>
        <w:t>9010706918</w:t>
      </w:r>
    </w:p>
    <w:p w14:paraId="6FA4DF99" w14:textId="77777777" w:rsidR="000B129F" w:rsidRPr="00443A04" w:rsidRDefault="000B129F" w:rsidP="000B129F">
      <w:pPr>
        <w:spacing w:line="360" w:lineRule="auto"/>
        <w:rPr>
          <w:bCs/>
        </w:rPr>
        <w:sectPr w:rsidR="000B129F" w:rsidRPr="00443A04" w:rsidSect="001F3177">
          <w:headerReference w:type="default" r:id="rId9"/>
          <w:footerReference w:type="default" r:id="rId10"/>
          <w:headerReference w:type="first" r:id="rId11"/>
          <w:footerReference w:type="first" r:id="rId12"/>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r w:rsidRPr="00443A04">
        <w:rPr>
          <w:b/>
        </w:rPr>
        <w:t xml:space="preserve">Email id: </w:t>
      </w:r>
      <w:r>
        <w:rPr>
          <w:bCs/>
        </w:rPr>
        <w:t>myadarapu.navya</w:t>
      </w:r>
      <w:r w:rsidRPr="00443A04">
        <w:rPr>
          <w:bCs/>
        </w:rPr>
        <w:t>@</w:t>
      </w:r>
      <w:r w:rsidRPr="00AB15E3">
        <w:rPr>
          <w:bCs/>
        </w:rPr>
        <w:t>aurora.edu.in</w:t>
      </w:r>
    </w:p>
    <w:p w14:paraId="615359E6" w14:textId="77777777" w:rsidR="007E790D" w:rsidRPr="00443A04" w:rsidRDefault="00E139C7" w:rsidP="001F3177">
      <w:pPr>
        <w:spacing w:after="120" w:line="360" w:lineRule="auto"/>
        <w:jc w:val="center"/>
        <w:rPr>
          <w:b/>
          <w:bCs/>
          <w:smallCaps/>
          <w:sz w:val="36"/>
          <w:szCs w:val="40"/>
        </w:rPr>
      </w:pPr>
      <w:r w:rsidRPr="00443A04">
        <w:rPr>
          <w:b/>
          <w:bCs/>
          <w:smallCaps/>
          <w:sz w:val="36"/>
          <w:szCs w:val="40"/>
        </w:rPr>
        <w:lastRenderedPageBreak/>
        <w:t>Aurora's Higher Education and Research Academy</w:t>
      </w:r>
    </w:p>
    <w:p w14:paraId="55ACC26A" w14:textId="77777777" w:rsidR="007E790D" w:rsidRPr="00443A04" w:rsidRDefault="00E139C7" w:rsidP="007E790D">
      <w:pPr>
        <w:spacing w:after="120" w:line="360" w:lineRule="auto"/>
        <w:jc w:val="center"/>
        <w:rPr>
          <w:b/>
          <w:bCs/>
          <w:sz w:val="20"/>
          <w:szCs w:val="22"/>
        </w:rPr>
      </w:pPr>
      <w:r w:rsidRPr="00443A04">
        <w:rPr>
          <w:b/>
          <w:bCs/>
          <w:sz w:val="20"/>
          <w:szCs w:val="22"/>
        </w:rPr>
        <w:t>Uppal, Hyderabad, Telangana, +91 9100123456, aurora.edu.in</w:t>
      </w:r>
    </w:p>
    <w:p w14:paraId="5FAB51FE" w14:textId="77777777" w:rsidR="004B731E" w:rsidRPr="00443A04" w:rsidRDefault="00E139C7" w:rsidP="007E790D">
      <w:pPr>
        <w:spacing w:line="360" w:lineRule="auto"/>
        <w:jc w:val="center"/>
        <w:rPr>
          <w:b/>
        </w:rPr>
      </w:pPr>
      <w:r w:rsidRPr="00443A04">
        <w:rPr>
          <w:b/>
          <w:noProof/>
          <w:sz w:val="28"/>
          <w:szCs w:val="28"/>
        </w:rPr>
        <w:drawing>
          <wp:anchor distT="0" distB="0" distL="114300" distR="114300" simplePos="0" relativeHeight="251659264" behindDoc="1" locked="0" layoutInCell="1" allowOverlap="1" wp14:anchorId="059D8EBC" wp14:editId="087984B0">
            <wp:simplePos x="0" y="0"/>
            <wp:positionH relativeFrom="margin">
              <wp:posOffset>2276475</wp:posOffset>
            </wp:positionH>
            <wp:positionV relativeFrom="paragraph">
              <wp:posOffset>309897</wp:posOffset>
            </wp:positionV>
            <wp:extent cx="1388533" cy="1556449"/>
            <wp:effectExtent l="0" t="0" r="254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388533" cy="1556449"/>
                    </a:xfrm>
                    <a:prstGeom prst="rect">
                      <a:avLst/>
                    </a:prstGeom>
                    <a:noFill/>
                    <a:ln w="9525">
                      <a:noFill/>
                      <a:miter lim="800000"/>
                      <a:headEnd/>
                      <a:tailEnd/>
                    </a:ln>
                  </pic:spPr>
                </pic:pic>
              </a:graphicData>
            </a:graphic>
          </wp:anchor>
        </w:drawing>
      </w:r>
      <w:r w:rsidR="007E790D" w:rsidRPr="00443A04">
        <w:rPr>
          <w:b/>
        </w:rPr>
        <w:t>DEPARTMENT OF COMPUTER SCIENCE AND ENGINEERING - ARTIFICIAL INTELLIGENCE AND MACHINE LEARNING</w:t>
      </w:r>
    </w:p>
    <w:p w14:paraId="4A757648" w14:textId="77777777" w:rsidR="004B731E" w:rsidRPr="00443A04" w:rsidRDefault="004B731E" w:rsidP="004B731E">
      <w:pPr>
        <w:jc w:val="center"/>
        <w:rPr>
          <w:b/>
          <w:sz w:val="28"/>
          <w:szCs w:val="28"/>
        </w:rPr>
      </w:pPr>
    </w:p>
    <w:p w14:paraId="17478F69" w14:textId="77777777" w:rsidR="004B731E" w:rsidRPr="00443A04" w:rsidRDefault="004B731E" w:rsidP="004B731E">
      <w:pPr>
        <w:jc w:val="center"/>
        <w:rPr>
          <w:b/>
          <w:sz w:val="22"/>
          <w:szCs w:val="28"/>
        </w:rPr>
      </w:pPr>
    </w:p>
    <w:p w14:paraId="2F556E29" w14:textId="77777777" w:rsidR="002C212B" w:rsidRPr="00443A04"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7B6FEB84" w14:textId="77777777" w:rsidR="002C212B" w:rsidRPr="00443A04"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0FAB11E1" w14:textId="77777777" w:rsidR="002C212B" w:rsidRPr="00443A04" w:rsidRDefault="002C212B" w:rsidP="007E790D">
      <w:pPr>
        <w:spacing w:line="360" w:lineRule="auto"/>
        <w:jc w:val="center"/>
        <w:rPr>
          <w:b/>
          <w:bCs/>
          <w:sz w:val="32"/>
          <w:szCs w:val="32"/>
        </w:rPr>
      </w:pPr>
    </w:p>
    <w:p w14:paraId="30D9A002" w14:textId="77777777" w:rsidR="004B731E" w:rsidRPr="00443A04" w:rsidRDefault="00E139C7" w:rsidP="007E790D">
      <w:pPr>
        <w:spacing w:line="360" w:lineRule="auto"/>
        <w:jc w:val="center"/>
        <w:rPr>
          <w:b/>
          <w:bCs/>
          <w:sz w:val="32"/>
          <w:szCs w:val="32"/>
          <w:u w:val="single"/>
        </w:rPr>
      </w:pPr>
      <w:r w:rsidRPr="00443A04">
        <w:rPr>
          <w:b/>
          <w:bCs/>
          <w:sz w:val="32"/>
          <w:szCs w:val="32"/>
          <w:u w:val="single"/>
        </w:rPr>
        <w:t>DECLARATION BY THE CANDIDATE</w:t>
      </w:r>
    </w:p>
    <w:p w14:paraId="27DC3A34" w14:textId="77777777" w:rsidR="004B731E" w:rsidRPr="00443A04" w:rsidRDefault="004B731E" w:rsidP="00FA3E3B">
      <w:pPr>
        <w:spacing w:line="360" w:lineRule="auto"/>
        <w:jc w:val="center"/>
        <w:rPr>
          <w:sz w:val="28"/>
        </w:rPr>
      </w:pPr>
    </w:p>
    <w:p w14:paraId="46B1AFB0" w14:textId="2E6C053C" w:rsidR="004B731E" w:rsidRPr="00443A04" w:rsidRDefault="00E139C7" w:rsidP="00FA3E3B">
      <w:pPr>
        <w:spacing w:line="360" w:lineRule="auto"/>
        <w:jc w:val="both"/>
        <w:rPr>
          <w:bCs/>
        </w:rPr>
      </w:pPr>
      <w:r w:rsidRPr="00443A04">
        <w:t>I</w:t>
      </w:r>
      <w:r w:rsidRPr="00443A04">
        <w:rPr>
          <w:b/>
        </w:rPr>
        <w:t>,</w:t>
      </w:r>
      <w:r w:rsidR="000B129F">
        <w:rPr>
          <w:b/>
        </w:rPr>
        <w:t xml:space="preserve"> </w:t>
      </w:r>
      <w:r w:rsidR="008D6849">
        <w:rPr>
          <w:b/>
        </w:rPr>
        <w:t>Vivek Goud Adula</w:t>
      </w:r>
      <w:r w:rsidR="00A66F7F">
        <w:rPr>
          <w:b/>
        </w:rPr>
        <w:t xml:space="preserve"> </w:t>
      </w:r>
      <w:r w:rsidRPr="00443A04">
        <w:t xml:space="preserve">bearing </w:t>
      </w:r>
      <w:r w:rsidR="002C212B" w:rsidRPr="00443A04">
        <w:t>Registration Number</w:t>
      </w:r>
      <w:r w:rsidR="00331564" w:rsidRPr="00443A04">
        <w:rPr>
          <w:b/>
        </w:rPr>
        <w:t xml:space="preserve"> </w:t>
      </w:r>
      <w:r w:rsidR="00B93B77">
        <w:rPr>
          <w:b/>
        </w:rPr>
        <w:t>231U1R</w:t>
      </w:r>
      <w:r w:rsidR="004D32B8">
        <w:rPr>
          <w:b/>
        </w:rPr>
        <w:t>2</w:t>
      </w:r>
      <w:r w:rsidR="00965782" w:rsidRPr="00443A04">
        <w:rPr>
          <w:b/>
        </w:rPr>
        <w:t>0</w:t>
      </w:r>
      <w:r w:rsidR="008D6849">
        <w:rPr>
          <w:b/>
        </w:rPr>
        <w:t>15</w:t>
      </w:r>
      <w:r w:rsidRPr="00443A04">
        <w:rPr>
          <w:bCs/>
        </w:rPr>
        <w:t>,</w:t>
      </w:r>
      <w:r w:rsidRPr="00443A04">
        <w:t xml:space="preserve"> hereby declare that the project report entitled</w:t>
      </w:r>
      <w:r w:rsidR="002C212B" w:rsidRPr="00443A04">
        <w:t xml:space="preserve"> </w:t>
      </w:r>
      <w:r w:rsidR="00443A04" w:rsidRPr="00443A04">
        <w:rPr>
          <w:b/>
          <w:bCs/>
        </w:rPr>
        <w:t>“</w:t>
      </w:r>
      <w:r w:rsidR="003B1ECD">
        <w:rPr>
          <w:b/>
          <w:bCs/>
        </w:rPr>
        <w:t>R</w:t>
      </w:r>
      <w:r w:rsidR="003B1ECD" w:rsidRPr="00CC1B38">
        <w:rPr>
          <w:b/>
          <w:bCs/>
        </w:rPr>
        <w:t xml:space="preserve">eal-time fake job offer detection using </w:t>
      </w:r>
      <w:r w:rsidR="003B1ECD">
        <w:rPr>
          <w:b/>
          <w:bCs/>
        </w:rPr>
        <w:t>N</w:t>
      </w:r>
      <w:r w:rsidR="003B1ECD" w:rsidRPr="00CC1B38">
        <w:rPr>
          <w:b/>
          <w:bCs/>
        </w:rPr>
        <w:t xml:space="preserve">atural </w:t>
      </w:r>
      <w:r w:rsidR="003B1ECD">
        <w:rPr>
          <w:b/>
          <w:bCs/>
        </w:rPr>
        <w:t>L</w:t>
      </w:r>
      <w:r w:rsidR="003B1ECD" w:rsidRPr="00CC1B38">
        <w:rPr>
          <w:b/>
          <w:bCs/>
        </w:rPr>
        <w:t xml:space="preserve">anguage </w:t>
      </w:r>
      <w:r w:rsidR="003B1ECD">
        <w:rPr>
          <w:b/>
          <w:bCs/>
        </w:rPr>
        <w:t>P</w:t>
      </w:r>
      <w:r w:rsidR="003B1ECD" w:rsidRPr="00CC1B38">
        <w:rPr>
          <w:b/>
          <w:bCs/>
        </w:rPr>
        <w:t xml:space="preserve">rocessing and </w:t>
      </w:r>
      <w:r w:rsidR="003B1ECD">
        <w:rPr>
          <w:b/>
          <w:bCs/>
        </w:rPr>
        <w:t>B</w:t>
      </w:r>
      <w:r w:rsidR="003B1ECD" w:rsidRPr="00CC1B38">
        <w:rPr>
          <w:b/>
          <w:bCs/>
        </w:rPr>
        <w:t xml:space="preserve">rowser </w:t>
      </w:r>
      <w:r w:rsidR="003B1ECD">
        <w:rPr>
          <w:b/>
          <w:bCs/>
        </w:rPr>
        <w:t>E</w:t>
      </w:r>
      <w:r w:rsidR="003B1ECD" w:rsidRPr="00CC1B38">
        <w:rPr>
          <w:b/>
          <w:bCs/>
        </w:rPr>
        <w:t xml:space="preserve">xtension </w:t>
      </w:r>
      <w:r w:rsidR="003B1ECD">
        <w:rPr>
          <w:b/>
          <w:bCs/>
        </w:rPr>
        <w:t>I</w:t>
      </w:r>
      <w:r w:rsidR="003B1ECD" w:rsidRPr="00CC1B38">
        <w:rPr>
          <w:b/>
          <w:bCs/>
        </w:rPr>
        <w:t>ntegration</w:t>
      </w:r>
      <w:r w:rsidR="00443A04" w:rsidRPr="00443A04">
        <w:rPr>
          <w:b/>
          <w:bCs/>
        </w:rPr>
        <w:t>”</w:t>
      </w:r>
      <w:r w:rsidR="00965782" w:rsidRPr="00443A04">
        <w:rPr>
          <w:bCs/>
        </w:rPr>
        <w:t xml:space="preserve"> </w:t>
      </w:r>
      <w:r w:rsidRPr="00443A04">
        <w:t>under the guidance of</w:t>
      </w:r>
      <w:r w:rsidRPr="00443A04">
        <w:rPr>
          <w:b/>
        </w:rPr>
        <w:t xml:space="preserve"> </w:t>
      </w:r>
      <w:r w:rsidR="004D32B8" w:rsidRPr="004D32B8">
        <w:rPr>
          <w:bCs/>
        </w:rPr>
        <w:t>Ms. Jaya Sri</w:t>
      </w:r>
      <w:r w:rsidR="000B129F">
        <w:rPr>
          <w:bCs/>
        </w:rPr>
        <w:t>,</w:t>
      </w:r>
      <w:r w:rsidRPr="00443A04">
        <w:rPr>
          <w:b/>
        </w:rPr>
        <w:t xml:space="preserve"> </w:t>
      </w:r>
      <w:r w:rsidRPr="00443A04">
        <w:t xml:space="preserve">Department of </w:t>
      </w:r>
      <w:r w:rsidRPr="00443A04">
        <w:rPr>
          <w:b/>
        </w:rPr>
        <w:t>Computer Science and Engineering</w:t>
      </w:r>
      <w:r w:rsidR="00F821F1" w:rsidRPr="00443A04">
        <w:t>,</w:t>
      </w:r>
      <w:r w:rsidRPr="00443A04">
        <w:t xml:space="preserve"> </w:t>
      </w:r>
      <w:r w:rsidR="00F821F1" w:rsidRPr="00443A04">
        <w:rPr>
          <w:b/>
          <w:bCs/>
        </w:rPr>
        <w:t>Aurora’s Higher Education and Research Academy</w:t>
      </w:r>
      <w:r w:rsidRPr="00443A04">
        <w:t xml:space="preserve">, </w:t>
      </w:r>
      <w:r w:rsidR="00F821F1" w:rsidRPr="00443A04">
        <w:rPr>
          <w:b/>
          <w:iCs/>
        </w:rPr>
        <w:t>Uppal</w:t>
      </w:r>
      <w:r w:rsidRPr="00443A04">
        <w:t xml:space="preserve"> is submitted in partial fulfillment of the requirements for the award of the degree of </w:t>
      </w:r>
      <w:r w:rsidR="00123FD1" w:rsidRPr="00443A04">
        <w:rPr>
          <w:b/>
        </w:rPr>
        <w:t>B</w:t>
      </w:r>
      <w:r w:rsidR="00A1051D">
        <w:rPr>
          <w:b/>
        </w:rPr>
        <w:t xml:space="preserve">. </w:t>
      </w:r>
      <w:r w:rsidR="00123FD1" w:rsidRPr="00443A04">
        <w:rPr>
          <w:b/>
        </w:rPr>
        <w:t>Tech</w:t>
      </w:r>
      <w:r w:rsidR="002C212B" w:rsidRPr="00443A04">
        <w:rPr>
          <w:b/>
        </w:rPr>
        <w:t xml:space="preserve"> </w:t>
      </w:r>
      <w:r w:rsidRPr="00443A04">
        <w:t xml:space="preserve">in </w:t>
      </w:r>
      <w:r w:rsidRPr="00443A04">
        <w:rPr>
          <w:b/>
        </w:rPr>
        <w:t>Computer Science and Engineering</w:t>
      </w:r>
      <w:r w:rsidR="002C212B" w:rsidRPr="00443A04">
        <w:rPr>
          <w:b/>
        </w:rPr>
        <w:t xml:space="preserve"> – Artificial Intelligence and Machine Learning.</w:t>
      </w:r>
    </w:p>
    <w:p w14:paraId="29ADC1C4" w14:textId="77777777" w:rsidR="004B731E" w:rsidRPr="00443A04" w:rsidRDefault="004B731E" w:rsidP="00FA3E3B">
      <w:pPr>
        <w:spacing w:line="360" w:lineRule="auto"/>
        <w:jc w:val="both"/>
        <w:rPr>
          <w:b/>
        </w:rPr>
      </w:pPr>
    </w:p>
    <w:p w14:paraId="09EF32FB" w14:textId="77777777" w:rsidR="004B731E" w:rsidRPr="00443A04" w:rsidRDefault="00E139C7" w:rsidP="002C212B">
      <w:pPr>
        <w:spacing w:line="360" w:lineRule="auto"/>
        <w:ind w:firstLine="720"/>
        <w:jc w:val="both"/>
      </w:pPr>
      <w:r w:rsidRPr="00443A04">
        <w:t xml:space="preserve">This is a record of </w:t>
      </w:r>
      <w:r w:rsidR="002C212B" w:rsidRPr="00443A04">
        <w:t>B</w:t>
      </w:r>
      <w:r w:rsidRPr="00443A04">
        <w:t>onafide work carried out by me and the results embodied in this project have not been reproduced or copied from any source. The results embodied in this project report have not been submitted to any other university or institute for the award of any other degree or diploma.</w:t>
      </w:r>
    </w:p>
    <w:p w14:paraId="38837231" w14:textId="27EE3B9F" w:rsidR="004B731E" w:rsidRPr="00443A04" w:rsidRDefault="00E139C7" w:rsidP="00443A04">
      <w:pPr>
        <w:tabs>
          <w:tab w:val="left" w:pos="7200"/>
        </w:tabs>
        <w:spacing w:line="360" w:lineRule="auto"/>
        <w:jc w:val="right"/>
        <w:rPr>
          <w:bCs/>
          <w:sz w:val="20"/>
          <w:szCs w:val="20"/>
        </w:rPr>
      </w:pPr>
      <w:r w:rsidRPr="00443A04">
        <w:rPr>
          <w:b/>
          <w:sz w:val="20"/>
          <w:szCs w:val="20"/>
        </w:rPr>
        <w:t xml:space="preserve">                                                                                    Name: </w:t>
      </w:r>
      <w:r w:rsidR="008D6849">
        <w:rPr>
          <w:bCs/>
          <w:sz w:val="20"/>
          <w:szCs w:val="20"/>
        </w:rPr>
        <w:t>Vivek Goud Adula</w:t>
      </w:r>
    </w:p>
    <w:p w14:paraId="25C0A5AF" w14:textId="7724B3F4" w:rsidR="004B731E" w:rsidRPr="00443A04" w:rsidRDefault="00E139C7" w:rsidP="00443A04">
      <w:pPr>
        <w:spacing w:line="360" w:lineRule="auto"/>
        <w:jc w:val="right"/>
        <w:rPr>
          <w:b/>
          <w:sz w:val="20"/>
          <w:szCs w:val="20"/>
        </w:rPr>
      </w:pPr>
      <w:r w:rsidRPr="00443A04">
        <w:rPr>
          <w:b/>
          <w:sz w:val="20"/>
          <w:szCs w:val="20"/>
        </w:rPr>
        <w:t xml:space="preserve">                                        </w:t>
      </w:r>
      <w:r w:rsidR="00123FD1" w:rsidRPr="00443A04">
        <w:rPr>
          <w:b/>
          <w:sz w:val="20"/>
          <w:szCs w:val="20"/>
        </w:rPr>
        <w:t xml:space="preserve">                                  </w:t>
      </w:r>
      <w:r w:rsidR="002C212B" w:rsidRPr="00443A04">
        <w:rPr>
          <w:b/>
          <w:sz w:val="20"/>
          <w:szCs w:val="20"/>
        </w:rPr>
        <w:t xml:space="preserve"> R</w:t>
      </w:r>
      <w:r w:rsidRPr="00443A04">
        <w:rPr>
          <w:b/>
          <w:sz w:val="20"/>
          <w:szCs w:val="20"/>
        </w:rPr>
        <w:t>eg. No.</w:t>
      </w:r>
      <w:r w:rsidR="002C212B" w:rsidRPr="00443A04">
        <w:rPr>
          <w:b/>
          <w:sz w:val="20"/>
          <w:szCs w:val="20"/>
        </w:rPr>
        <w:t xml:space="preserve">: </w:t>
      </w:r>
      <w:r w:rsidR="00B63059" w:rsidRPr="00B63059">
        <w:rPr>
          <w:bCs/>
          <w:sz w:val="20"/>
          <w:szCs w:val="20"/>
        </w:rPr>
        <w:t>231U1R20</w:t>
      </w:r>
      <w:r w:rsidR="008D6849">
        <w:rPr>
          <w:bCs/>
          <w:sz w:val="20"/>
          <w:szCs w:val="20"/>
        </w:rPr>
        <w:t>15</w:t>
      </w:r>
      <w:r w:rsidR="00123FD1" w:rsidRPr="00443A04">
        <w:rPr>
          <w:bCs/>
          <w:sz w:val="20"/>
          <w:szCs w:val="20"/>
        </w:rPr>
        <w:t xml:space="preserve"> </w:t>
      </w:r>
      <w:r w:rsidR="002C212B" w:rsidRPr="00443A04">
        <w:rPr>
          <w:b/>
          <w:sz w:val="20"/>
          <w:szCs w:val="20"/>
        </w:rPr>
        <w:t xml:space="preserve">                            </w:t>
      </w:r>
    </w:p>
    <w:p w14:paraId="0964BBB7" w14:textId="77777777" w:rsidR="00443A04" w:rsidRPr="00443A04" w:rsidRDefault="00443A04" w:rsidP="00443A04">
      <w:pPr>
        <w:spacing w:after="120"/>
        <w:jc w:val="right"/>
        <w:rPr>
          <w:b/>
          <w:bCs/>
          <w:smallCaps/>
          <w:sz w:val="20"/>
          <w:szCs w:val="20"/>
        </w:rPr>
      </w:pPr>
      <w:r w:rsidRPr="00443A04">
        <w:rPr>
          <w:b/>
          <w:color w:val="000000"/>
          <w:sz w:val="20"/>
          <w:szCs w:val="20"/>
        </w:rPr>
        <w:t xml:space="preserve">  </w:t>
      </w:r>
      <w:r w:rsidR="007E790D" w:rsidRPr="00443A04">
        <w:rPr>
          <w:b/>
          <w:bCs/>
          <w:smallCaps/>
          <w:sz w:val="20"/>
          <w:szCs w:val="20"/>
        </w:rPr>
        <w:t xml:space="preserve">Aurora's Higher Education and </w:t>
      </w:r>
      <w:r w:rsidRPr="00443A04">
        <w:rPr>
          <w:b/>
          <w:bCs/>
          <w:smallCaps/>
          <w:sz w:val="20"/>
          <w:szCs w:val="20"/>
        </w:rPr>
        <w:t xml:space="preserve">      </w:t>
      </w:r>
    </w:p>
    <w:p w14:paraId="6AA0E2EB" w14:textId="595E1551" w:rsidR="004B731E" w:rsidRPr="00443A04" w:rsidRDefault="007E790D" w:rsidP="00443A04">
      <w:pPr>
        <w:spacing w:after="120"/>
        <w:jc w:val="right"/>
        <w:rPr>
          <w:b/>
          <w:bCs/>
          <w:smallCaps/>
          <w:sz w:val="20"/>
          <w:szCs w:val="20"/>
        </w:rPr>
      </w:pPr>
      <w:r w:rsidRPr="00443A04">
        <w:rPr>
          <w:b/>
          <w:bCs/>
          <w:smallCaps/>
          <w:sz w:val="20"/>
          <w:szCs w:val="20"/>
        </w:rPr>
        <w:t>Research Academy</w:t>
      </w:r>
    </w:p>
    <w:p w14:paraId="392E41FD" w14:textId="77777777" w:rsidR="00CA4662" w:rsidRPr="00443A04" w:rsidRDefault="00E139C7" w:rsidP="00443A04">
      <w:pPr>
        <w:spacing w:after="120"/>
        <w:jc w:val="right"/>
        <w:rPr>
          <w:b/>
          <w:bCs/>
          <w:smallCaps/>
          <w:sz w:val="20"/>
          <w:szCs w:val="20"/>
        </w:rPr>
        <w:sectPr w:rsidR="00CA4662" w:rsidRPr="00443A04" w:rsidSect="00485A41">
          <w:headerReference w:type="default" r:id="rId14"/>
          <w:footerReference w:type="default" r:id="rId15"/>
          <w:headerReference w:type="first" r:id="rId16"/>
          <w:footerReference w:type="first" r:id="rId17"/>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443A04">
        <w:rPr>
          <w:b/>
          <w:bCs/>
          <w:smallCaps/>
          <w:sz w:val="20"/>
          <w:szCs w:val="20"/>
        </w:rPr>
        <w:t xml:space="preserve">                                                                                              </w:t>
      </w:r>
      <w:r w:rsidR="007E790D" w:rsidRPr="00443A04">
        <w:rPr>
          <w:b/>
          <w:bCs/>
          <w:smallCaps/>
          <w:sz w:val="20"/>
          <w:szCs w:val="20"/>
        </w:rPr>
        <w:t>Uppal, Hyderabad</w:t>
      </w:r>
    </w:p>
    <w:p w14:paraId="0FE3170A" w14:textId="77777777" w:rsidR="00CA4662" w:rsidRPr="00443A04" w:rsidRDefault="00E139C7" w:rsidP="001F3177">
      <w:pPr>
        <w:spacing w:after="120" w:line="360" w:lineRule="auto"/>
        <w:jc w:val="center"/>
        <w:rPr>
          <w:b/>
          <w:bCs/>
          <w:smallCaps/>
          <w:sz w:val="36"/>
          <w:szCs w:val="40"/>
        </w:rPr>
      </w:pPr>
      <w:r w:rsidRPr="00443A04">
        <w:rPr>
          <w:b/>
          <w:bCs/>
          <w:smallCaps/>
          <w:sz w:val="36"/>
          <w:szCs w:val="40"/>
        </w:rPr>
        <w:lastRenderedPageBreak/>
        <w:t>Aurora's Higher Education and Research Academy</w:t>
      </w:r>
    </w:p>
    <w:p w14:paraId="15F7814C" w14:textId="77777777" w:rsidR="00CA4662" w:rsidRPr="00443A04" w:rsidRDefault="00E139C7" w:rsidP="00CA4662">
      <w:pPr>
        <w:spacing w:after="120" w:line="360" w:lineRule="auto"/>
        <w:jc w:val="center"/>
        <w:rPr>
          <w:b/>
          <w:bCs/>
        </w:rPr>
      </w:pPr>
      <w:r w:rsidRPr="00443A04">
        <w:rPr>
          <w:b/>
          <w:bCs/>
        </w:rPr>
        <w:t>Uppal, Hyderabad, Telangana, +91 9100123456, aurora.edu.in</w:t>
      </w:r>
    </w:p>
    <w:p w14:paraId="09539601" w14:textId="77777777" w:rsidR="00443A04" w:rsidRDefault="00443A04" w:rsidP="00CA4662">
      <w:pPr>
        <w:jc w:val="center"/>
        <w:rPr>
          <w:b/>
          <w:sz w:val="42"/>
          <w:szCs w:val="56"/>
        </w:rPr>
      </w:pPr>
    </w:p>
    <w:p w14:paraId="4A32FBDB" w14:textId="77777777" w:rsidR="00443A04" w:rsidRDefault="00443A04" w:rsidP="00CA4662">
      <w:pPr>
        <w:jc w:val="center"/>
        <w:rPr>
          <w:b/>
          <w:sz w:val="42"/>
          <w:szCs w:val="56"/>
        </w:rPr>
      </w:pPr>
    </w:p>
    <w:p w14:paraId="69FB88CA" w14:textId="77777777" w:rsidR="00443A04" w:rsidRDefault="00443A04" w:rsidP="00CA4662">
      <w:pPr>
        <w:jc w:val="center"/>
        <w:rPr>
          <w:b/>
          <w:sz w:val="42"/>
          <w:szCs w:val="56"/>
        </w:rPr>
      </w:pPr>
    </w:p>
    <w:p w14:paraId="53280FF5" w14:textId="20F4CA24" w:rsidR="00CA4662" w:rsidRPr="00443A04" w:rsidRDefault="00E139C7" w:rsidP="00CA4662">
      <w:pPr>
        <w:jc w:val="center"/>
        <w:rPr>
          <w:b/>
          <w:sz w:val="42"/>
          <w:szCs w:val="56"/>
          <w:u w:val="single"/>
        </w:rPr>
      </w:pPr>
      <w:r w:rsidRPr="00443A04">
        <w:rPr>
          <w:b/>
          <w:sz w:val="42"/>
          <w:szCs w:val="56"/>
          <w:u w:val="single"/>
        </w:rPr>
        <w:t>CERTIFICATE</w:t>
      </w:r>
    </w:p>
    <w:p w14:paraId="42F9118E" w14:textId="77777777" w:rsidR="00CA4662" w:rsidRPr="00443A04" w:rsidRDefault="00CA4662" w:rsidP="00CA4662">
      <w:pPr>
        <w:jc w:val="center"/>
        <w:rPr>
          <w:sz w:val="28"/>
          <w:szCs w:val="28"/>
        </w:rPr>
      </w:pPr>
    </w:p>
    <w:p w14:paraId="68234F79" w14:textId="431CB6B9" w:rsidR="00CA4662" w:rsidRPr="00443A04" w:rsidRDefault="00E139C7" w:rsidP="00CA4662">
      <w:pPr>
        <w:spacing w:line="480" w:lineRule="auto"/>
        <w:jc w:val="both"/>
        <w:rPr>
          <w:color w:val="0D0D0D"/>
          <w:sz w:val="28"/>
          <w:szCs w:val="28"/>
          <w:shd w:val="clear" w:color="auto" w:fill="FFFFFF"/>
        </w:rPr>
      </w:pPr>
      <w:r w:rsidRPr="00443A04">
        <w:rPr>
          <w:sz w:val="28"/>
          <w:szCs w:val="28"/>
        </w:rPr>
        <w:t xml:space="preserve">This is to certify that the Comprehensive Project report entitled </w:t>
      </w:r>
      <w:r w:rsidR="00443A04" w:rsidRPr="00B93B77">
        <w:rPr>
          <w:sz w:val="32"/>
          <w:szCs w:val="32"/>
        </w:rPr>
        <w:t>“</w:t>
      </w:r>
      <w:r w:rsidR="00EA3C69" w:rsidRPr="00EA3C69">
        <w:rPr>
          <w:b/>
          <w:bCs/>
          <w:sz w:val="28"/>
          <w:szCs w:val="28"/>
        </w:rPr>
        <w:t>Real-time fake job offer detection using Natural Language Processing and Browser Extension Integration</w:t>
      </w:r>
      <w:r w:rsidR="00443A04" w:rsidRPr="00B93B77">
        <w:rPr>
          <w:sz w:val="32"/>
          <w:szCs w:val="32"/>
        </w:rPr>
        <w:t>”</w:t>
      </w:r>
      <w:r w:rsidRPr="00B93B77">
        <w:rPr>
          <w:sz w:val="32"/>
          <w:szCs w:val="32"/>
        </w:rPr>
        <w:t xml:space="preserve"> </w:t>
      </w:r>
      <w:r w:rsidRPr="00443A04">
        <w:rPr>
          <w:sz w:val="28"/>
          <w:szCs w:val="28"/>
        </w:rPr>
        <w:t>submitted by</w:t>
      </w:r>
      <w:r w:rsidR="001B270A" w:rsidRPr="00443A04">
        <w:rPr>
          <w:sz w:val="28"/>
          <w:szCs w:val="28"/>
        </w:rPr>
        <w:t xml:space="preserve"> </w:t>
      </w:r>
      <w:r w:rsidRPr="00443A04">
        <w:rPr>
          <w:b/>
          <w:bCs/>
          <w:sz w:val="28"/>
          <w:szCs w:val="28"/>
        </w:rPr>
        <w:t>M</w:t>
      </w:r>
      <w:r w:rsidR="008D6849">
        <w:rPr>
          <w:b/>
          <w:bCs/>
          <w:sz w:val="28"/>
          <w:szCs w:val="28"/>
        </w:rPr>
        <w:t>r</w:t>
      </w:r>
      <w:r w:rsidR="000B129F">
        <w:rPr>
          <w:b/>
          <w:bCs/>
          <w:sz w:val="28"/>
          <w:szCs w:val="28"/>
        </w:rPr>
        <w:t xml:space="preserve">. </w:t>
      </w:r>
      <w:r w:rsidR="008D6849">
        <w:rPr>
          <w:b/>
          <w:bCs/>
          <w:sz w:val="28"/>
          <w:szCs w:val="28"/>
        </w:rPr>
        <w:t xml:space="preserve">Vivek Goud Adula </w:t>
      </w:r>
      <w:r w:rsidRPr="00443A04">
        <w:rPr>
          <w:sz w:val="28"/>
          <w:szCs w:val="28"/>
        </w:rPr>
        <w:t>bearing</w:t>
      </w:r>
      <w:r w:rsidR="001B270A" w:rsidRPr="00443A04">
        <w:rPr>
          <w:sz w:val="28"/>
          <w:szCs w:val="28"/>
        </w:rPr>
        <w:t xml:space="preserve"> R</w:t>
      </w:r>
      <w:r w:rsidRPr="00443A04">
        <w:rPr>
          <w:sz w:val="28"/>
          <w:szCs w:val="28"/>
        </w:rPr>
        <w:t>egistration Numbe</w:t>
      </w:r>
      <w:r w:rsidR="009220FB">
        <w:rPr>
          <w:sz w:val="28"/>
          <w:szCs w:val="28"/>
        </w:rPr>
        <w:t>r</w:t>
      </w:r>
      <w:r w:rsidR="0064185E" w:rsidRPr="00443A04">
        <w:rPr>
          <w:sz w:val="28"/>
          <w:szCs w:val="28"/>
        </w:rPr>
        <w:t xml:space="preserve"> </w:t>
      </w:r>
      <w:r w:rsidR="0064185E">
        <w:rPr>
          <w:sz w:val="28"/>
          <w:szCs w:val="28"/>
        </w:rPr>
        <w:t>231U1R2</w:t>
      </w:r>
      <w:r w:rsidR="0064185E" w:rsidRPr="00443A04">
        <w:rPr>
          <w:sz w:val="28"/>
          <w:szCs w:val="28"/>
        </w:rPr>
        <w:t>0</w:t>
      </w:r>
      <w:r w:rsidR="008D6849">
        <w:rPr>
          <w:sz w:val="28"/>
          <w:szCs w:val="28"/>
        </w:rPr>
        <w:t>15</w:t>
      </w:r>
      <w:r w:rsidR="0064185E" w:rsidRPr="00443A04">
        <w:rPr>
          <w:sz w:val="28"/>
          <w:szCs w:val="28"/>
        </w:rPr>
        <w:t xml:space="preserve"> for the fulfillment of the successful completion of </w:t>
      </w:r>
      <w:r w:rsidR="00EA3C69">
        <w:rPr>
          <w:sz w:val="28"/>
          <w:szCs w:val="28"/>
        </w:rPr>
        <w:t>Natural Language Processing</w:t>
      </w:r>
      <w:r w:rsidR="003B5F0E">
        <w:rPr>
          <w:sz w:val="28"/>
          <w:szCs w:val="28"/>
        </w:rPr>
        <w:t xml:space="preserve"> </w:t>
      </w:r>
      <w:r w:rsidRPr="00443A04">
        <w:rPr>
          <w:sz w:val="28"/>
          <w:szCs w:val="28"/>
        </w:rPr>
        <w:t xml:space="preserve">Course in </w:t>
      </w:r>
      <w:r w:rsidR="003C639A">
        <w:rPr>
          <w:sz w:val="28"/>
          <w:szCs w:val="28"/>
        </w:rPr>
        <w:t>I</w:t>
      </w:r>
      <w:r w:rsidR="00A1051D">
        <w:rPr>
          <w:sz w:val="28"/>
          <w:szCs w:val="28"/>
        </w:rPr>
        <w:t>I</w:t>
      </w:r>
      <w:r w:rsidR="00622637" w:rsidRPr="00443A04">
        <w:rPr>
          <w:sz w:val="28"/>
          <w:szCs w:val="28"/>
        </w:rPr>
        <w:t>I</w:t>
      </w:r>
      <w:r w:rsidRPr="00443A04">
        <w:rPr>
          <w:sz w:val="28"/>
          <w:szCs w:val="28"/>
        </w:rPr>
        <w:t xml:space="preserve"> Year</w:t>
      </w:r>
      <w:r w:rsidR="00622637" w:rsidRPr="00443A04">
        <w:rPr>
          <w:sz w:val="28"/>
          <w:szCs w:val="28"/>
        </w:rPr>
        <w:t xml:space="preserve"> </w:t>
      </w:r>
      <w:r w:rsidR="00EA3C69">
        <w:rPr>
          <w:sz w:val="28"/>
          <w:szCs w:val="28"/>
        </w:rPr>
        <w:t>I</w:t>
      </w:r>
      <w:r w:rsidR="003B5F0E">
        <w:rPr>
          <w:sz w:val="28"/>
          <w:szCs w:val="28"/>
        </w:rPr>
        <w:t>I</w:t>
      </w:r>
      <w:r w:rsidR="00622637" w:rsidRPr="00443A04">
        <w:rPr>
          <w:sz w:val="28"/>
          <w:szCs w:val="28"/>
        </w:rPr>
        <w:t>I</w:t>
      </w:r>
      <w:r w:rsidR="003C639A">
        <w:rPr>
          <w:sz w:val="28"/>
          <w:szCs w:val="28"/>
        </w:rPr>
        <w:t xml:space="preserve"> </w:t>
      </w:r>
      <w:r w:rsidRPr="00443A04">
        <w:rPr>
          <w:sz w:val="28"/>
          <w:szCs w:val="28"/>
        </w:rPr>
        <w:t>Term of</w:t>
      </w:r>
      <w:r w:rsidR="00622637" w:rsidRPr="00443A04">
        <w:rPr>
          <w:sz w:val="28"/>
          <w:szCs w:val="28"/>
        </w:rPr>
        <w:t xml:space="preserve"> B.</w:t>
      </w:r>
      <w:r w:rsidR="00331564" w:rsidRPr="00443A04">
        <w:rPr>
          <w:sz w:val="28"/>
          <w:szCs w:val="28"/>
        </w:rPr>
        <w:t xml:space="preserve"> T</w:t>
      </w:r>
      <w:r w:rsidR="00622637" w:rsidRPr="00443A04">
        <w:rPr>
          <w:sz w:val="28"/>
          <w:szCs w:val="28"/>
        </w:rPr>
        <w:t xml:space="preserve">ech </w:t>
      </w:r>
      <w:r w:rsidRPr="00443A04">
        <w:rPr>
          <w:sz w:val="28"/>
          <w:szCs w:val="28"/>
        </w:rPr>
        <w:t>Program at Aurora</w:t>
      </w:r>
      <w:r w:rsidR="00443A04">
        <w:rPr>
          <w:sz w:val="28"/>
          <w:szCs w:val="28"/>
        </w:rPr>
        <w:t>’</w:t>
      </w:r>
      <w:r w:rsidRPr="00443A04">
        <w:rPr>
          <w:sz w:val="28"/>
          <w:szCs w:val="28"/>
        </w:rPr>
        <w:t xml:space="preserve">s Higher Education and Research Academy, </w:t>
      </w:r>
      <w:r w:rsidRPr="00443A04">
        <w:rPr>
          <w:color w:val="0D0D0D"/>
          <w:sz w:val="28"/>
          <w:szCs w:val="28"/>
          <w:shd w:val="clear" w:color="auto" w:fill="FFFFFF"/>
        </w:rPr>
        <w:t>is an authentic compilation of his efforts, completed under our guidance. We also commend their dedication and effort.</w:t>
      </w:r>
    </w:p>
    <w:p w14:paraId="2DACBB76" w14:textId="77777777" w:rsidR="00CA4662" w:rsidRDefault="00CA4662" w:rsidP="00CA4662">
      <w:pPr>
        <w:spacing w:line="480" w:lineRule="auto"/>
        <w:jc w:val="both"/>
        <w:rPr>
          <w:sz w:val="28"/>
          <w:szCs w:val="28"/>
        </w:rPr>
      </w:pPr>
    </w:p>
    <w:p w14:paraId="43F73398" w14:textId="77777777" w:rsidR="00443A04" w:rsidRDefault="00443A04" w:rsidP="00CA4662">
      <w:pPr>
        <w:spacing w:line="480" w:lineRule="auto"/>
        <w:jc w:val="both"/>
        <w:rPr>
          <w:sz w:val="28"/>
          <w:szCs w:val="28"/>
        </w:rPr>
      </w:pPr>
    </w:p>
    <w:p w14:paraId="44659B0E" w14:textId="77777777" w:rsidR="00443A04" w:rsidRPr="00443A04" w:rsidRDefault="00443A04" w:rsidP="00CA4662">
      <w:pPr>
        <w:spacing w:line="480" w:lineRule="auto"/>
        <w:jc w:val="both"/>
        <w:rPr>
          <w:sz w:val="28"/>
          <w:szCs w:val="28"/>
        </w:rPr>
      </w:pPr>
    </w:p>
    <w:p w14:paraId="56A063ED" w14:textId="77777777" w:rsidR="00CA4662" w:rsidRPr="00443A04" w:rsidRDefault="00CA4662" w:rsidP="00CA4662">
      <w:pPr>
        <w:spacing w:line="480" w:lineRule="auto"/>
        <w:jc w:val="both"/>
        <w:rPr>
          <w:sz w:val="28"/>
          <w:szCs w:val="28"/>
        </w:rPr>
      </w:pPr>
    </w:p>
    <w:p w14:paraId="62264E91" w14:textId="77777777" w:rsidR="00CA4662" w:rsidRPr="00443A04" w:rsidRDefault="00E139C7" w:rsidP="00CA4662">
      <w:pPr>
        <w:tabs>
          <w:tab w:val="center" w:pos="4536"/>
          <w:tab w:val="right" w:pos="9026"/>
        </w:tabs>
        <w:spacing w:line="480" w:lineRule="auto"/>
        <w:jc w:val="center"/>
        <w:rPr>
          <w:b/>
          <w:sz w:val="28"/>
          <w:szCs w:val="28"/>
        </w:rPr>
      </w:pPr>
      <w:r w:rsidRPr="00443A04">
        <w:rPr>
          <w:b/>
          <w:sz w:val="28"/>
          <w:szCs w:val="28"/>
        </w:rPr>
        <w:t xml:space="preserve">Internal Examiner              </w:t>
      </w:r>
      <w:r w:rsidRPr="00443A04">
        <w:rPr>
          <w:b/>
          <w:sz w:val="28"/>
          <w:szCs w:val="28"/>
        </w:rPr>
        <w:tab/>
        <w:t xml:space="preserve">Head of the Department             </w:t>
      </w:r>
      <w:r w:rsidRPr="00443A04">
        <w:rPr>
          <w:b/>
          <w:sz w:val="28"/>
          <w:szCs w:val="28"/>
        </w:rPr>
        <w:tab/>
        <w:t>External Examiner</w:t>
      </w:r>
    </w:p>
    <w:p w14:paraId="72A0F7D9" w14:textId="77777777" w:rsidR="00CA4662" w:rsidRPr="00443A04" w:rsidRDefault="00CA4662" w:rsidP="00CA4662">
      <w:pPr>
        <w:spacing w:line="480" w:lineRule="auto"/>
        <w:jc w:val="both"/>
        <w:rPr>
          <w:sz w:val="28"/>
          <w:szCs w:val="28"/>
        </w:rPr>
      </w:pPr>
    </w:p>
    <w:p w14:paraId="2451449B" w14:textId="77777777" w:rsidR="00CA4662" w:rsidRPr="00443A04" w:rsidRDefault="00CA4662" w:rsidP="002A4A0E">
      <w:pPr>
        <w:tabs>
          <w:tab w:val="left" w:pos="5578"/>
        </w:tabs>
        <w:sectPr w:rsidR="00CA4662" w:rsidRPr="00443A04" w:rsidSect="00D068BB">
          <w:headerReference w:type="default" r:id="rId18"/>
          <w:footerReference w:type="default" r:id="rId19"/>
          <w:headerReference w:type="first" r:id="rId20"/>
          <w:footerReference w:type="first" r:id="rId21"/>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CC1C30D" w14:textId="77777777" w:rsidR="0063726B" w:rsidRPr="00443A04" w:rsidRDefault="00E139C7" w:rsidP="00611A57">
      <w:pPr>
        <w:spacing w:line="276" w:lineRule="auto"/>
        <w:jc w:val="center"/>
        <w:rPr>
          <w:b/>
          <w:bCs/>
          <w:sz w:val="32"/>
          <w:szCs w:val="32"/>
          <w:u w:val="single"/>
        </w:rPr>
      </w:pPr>
      <w:r w:rsidRPr="00443A04">
        <w:rPr>
          <w:b/>
          <w:bCs/>
          <w:sz w:val="32"/>
          <w:szCs w:val="32"/>
          <w:u w:val="single"/>
        </w:rPr>
        <w:lastRenderedPageBreak/>
        <w:t>ACKNOWLEDGMENT</w:t>
      </w:r>
    </w:p>
    <w:p w14:paraId="1064B446" w14:textId="77777777" w:rsidR="0063726B" w:rsidRPr="00443A04" w:rsidRDefault="0063726B" w:rsidP="00611A57">
      <w:pPr>
        <w:spacing w:line="360" w:lineRule="auto"/>
        <w:jc w:val="both"/>
      </w:pPr>
    </w:p>
    <w:p w14:paraId="0264A026" w14:textId="053ABBD7" w:rsidR="0063726B" w:rsidRPr="00443A04" w:rsidRDefault="00E139C7" w:rsidP="000B129F">
      <w:pPr>
        <w:spacing w:line="480" w:lineRule="auto"/>
        <w:jc w:val="both"/>
        <w:rPr>
          <w:sz w:val="26"/>
          <w:szCs w:val="26"/>
        </w:rPr>
      </w:pPr>
      <w:r w:rsidRPr="00443A04">
        <w:rPr>
          <w:sz w:val="26"/>
          <w:szCs w:val="26"/>
        </w:rPr>
        <w:t xml:space="preserve">I am very pleased to present this major Project report. This period of my student life has been truly rewarding </w:t>
      </w:r>
      <w:r w:rsidR="00443A04" w:rsidRPr="00443A04">
        <w:rPr>
          <w:sz w:val="26"/>
          <w:szCs w:val="26"/>
        </w:rPr>
        <w:t>several</w:t>
      </w:r>
      <w:r w:rsidRPr="00443A04">
        <w:rPr>
          <w:sz w:val="26"/>
          <w:szCs w:val="26"/>
        </w:rPr>
        <w:t xml:space="preserve"> people were of immense help to me during my research and the preparation of my </w:t>
      </w:r>
      <w:r w:rsidR="00EA0503" w:rsidRPr="00443A04">
        <w:rPr>
          <w:sz w:val="26"/>
          <w:szCs w:val="26"/>
        </w:rPr>
        <w:t>Comprehensive project report</w:t>
      </w:r>
      <w:r w:rsidRPr="00443A04">
        <w:rPr>
          <w:sz w:val="26"/>
          <w:szCs w:val="26"/>
        </w:rPr>
        <w:t>.</w:t>
      </w:r>
    </w:p>
    <w:p w14:paraId="6960868D" w14:textId="0473D2A2" w:rsidR="0063726B" w:rsidRPr="00443A04" w:rsidRDefault="00E139C7" w:rsidP="000B129F">
      <w:pPr>
        <w:spacing w:line="480" w:lineRule="auto"/>
        <w:jc w:val="both"/>
        <w:rPr>
          <w:sz w:val="26"/>
          <w:szCs w:val="26"/>
        </w:rPr>
      </w:pPr>
      <w:r w:rsidRPr="00443A04">
        <w:rPr>
          <w:sz w:val="26"/>
          <w:szCs w:val="26"/>
        </w:rPr>
        <w:t xml:space="preserve">First, I wish to thank God Almighty who created </w:t>
      </w:r>
      <w:r w:rsidR="00443A04" w:rsidRPr="00443A04">
        <w:rPr>
          <w:sz w:val="26"/>
          <w:szCs w:val="26"/>
        </w:rPr>
        <w:t xml:space="preserve">the </w:t>
      </w:r>
      <w:r w:rsidRPr="00443A04">
        <w:rPr>
          <w:sz w:val="26"/>
          <w:szCs w:val="26"/>
        </w:rPr>
        <w:t xml:space="preserve">heavens and earth </w:t>
      </w:r>
      <w:r w:rsidR="00443A04" w:rsidRPr="00443A04">
        <w:rPr>
          <w:sz w:val="26"/>
          <w:szCs w:val="26"/>
        </w:rPr>
        <w:t>and</w:t>
      </w:r>
      <w:r w:rsidRPr="00443A04">
        <w:rPr>
          <w:sz w:val="26"/>
          <w:szCs w:val="26"/>
        </w:rPr>
        <w:t xml:space="preserve"> helped me in completing this project.</w:t>
      </w:r>
    </w:p>
    <w:p w14:paraId="3716CAA2" w14:textId="7B689D54" w:rsidR="0063726B" w:rsidRPr="00443A04" w:rsidRDefault="00E139C7" w:rsidP="000B129F">
      <w:pPr>
        <w:spacing w:line="480" w:lineRule="auto"/>
        <w:jc w:val="both"/>
        <w:rPr>
          <w:sz w:val="26"/>
          <w:szCs w:val="26"/>
        </w:rPr>
      </w:pPr>
      <w:r w:rsidRPr="00443A04">
        <w:rPr>
          <w:sz w:val="26"/>
          <w:szCs w:val="26"/>
        </w:rPr>
        <w:t xml:space="preserve">I thank my parents who encouraged me to continue my </w:t>
      </w:r>
      <w:r w:rsidR="00443A04" w:rsidRPr="00443A04">
        <w:rPr>
          <w:sz w:val="26"/>
          <w:szCs w:val="26"/>
        </w:rPr>
        <w:t>Undergraduate</w:t>
      </w:r>
      <w:r w:rsidRPr="00443A04">
        <w:rPr>
          <w:sz w:val="26"/>
          <w:szCs w:val="26"/>
        </w:rPr>
        <w:t xml:space="preserve"> studies, to my father and mother.</w:t>
      </w:r>
    </w:p>
    <w:p w14:paraId="2C7E6C21" w14:textId="3CCA83A5" w:rsidR="000B129F" w:rsidRDefault="00E139C7" w:rsidP="000B129F">
      <w:pPr>
        <w:spacing w:line="480" w:lineRule="auto"/>
        <w:jc w:val="both"/>
        <w:rPr>
          <w:sz w:val="26"/>
          <w:szCs w:val="26"/>
        </w:rPr>
      </w:pPr>
      <w:r w:rsidRPr="00443A04">
        <w:rPr>
          <w:sz w:val="26"/>
          <w:szCs w:val="26"/>
        </w:rPr>
        <w:t xml:space="preserve">I would like to thank </w:t>
      </w:r>
      <w:r w:rsidR="00F70468" w:rsidRPr="00F70468">
        <w:rPr>
          <w:b/>
          <w:bCs/>
          <w:sz w:val="26"/>
          <w:szCs w:val="26"/>
        </w:rPr>
        <w:t>Mrs. Jaya Sri</w:t>
      </w:r>
      <w:r w:rsidR="00877148" w:rsidRPr="00443A04">
        <w:rPr>
          <w:b/>
          <w:sz w:val="26"/>
          <w:szCs w:val="26"/>
        </w:rPr>
        <w:t>,</w:t>
      </w:r>
      <w:r w:rsidRPr="00443A04">
        <w:rPr>
          <w:sz w:val="26"/>
          <w:szCs w:val="26"/>
        </w:rPr>
        <w:t xml:space="preserve"> </w:t>
      </w:r>
      <w:r w:rsidRPr="00443A04">
        <w:rPr>
          <w:b/>
          <w:color w:val="000000"/>
          <w:sz w:val="26"/>
          <w:szCs w:val="26"/>
        </w:rPr>
        <w:t>Aurora’s Higher Education and Research Academy, Uppal</w:t>
      </w:r>
      <w:r w:rsidRPr="00443A04">
        <w:rPr>
          <w:b/>
          <w:sz w:val="26"/>
          <w:szCs w:val="26"/>
        </w:rPr>
        <w:t xml:space="preserve">, </w:t>
      </w:r>
      <w:r w:rsidRPr="00443A04">
        <w:rPr>
          <w:sz w:val="26"/>
          <w:szCs w:val="26"/>
        </w:rPr>
        <w:t xml:space="preserve">my project internal guide, for </w:t>
      </w:r>
      <w:r w:rsidR="00E056C2">
        <w:rPr>
          <w:sz w:val="26"/>
          <w:szCs w:val="26"/>
        </w:rPr>
        <w:t>h</w:t>
      </w:r>
      <w:r w:rsidR="00794966">
        <w:rPr>
          <w:sz w:val="26"/>
          <w:szCs w:val="26"/>
        </w:rPr>
        <w:t>er</w:t>
      </w:r>
      <w:r w:rsidRPr="00443A04">
        <w:rPr>
          <w:sz w:val="26"/>
          <w:szCs w:val="26"/>
        </w:rPr>
        <w:t xml:space="preserve"> guidance and help. </w:t>
      </w:r>
      <w:r w:rsidR="00E056C2">
        <w:rPr>
          <w:sz w:val="26"/>
          <w:szCs w:val="26"/>
        </w:rPr>
        <w:t>H</w:t>
      </w:r>
      <w:r w:rsidR="00794966">
        <w:rPr>
          <w:sz w:val="26"/>
          <w:szCs w:val="26"/>
        </w:rPr>
        <w:t>er</w:t>
      </w:r>
      <w:r w:rsidRPr="00443A04">
        <w:rPr>
          <w:sz w:val="26"/>
          <w:szCs w:val="26"/>
        </w:rPr>
        <w:t xml:space="preserve"> insight during the course of my research and regular guidance were valuable to me.</w:t>
      </w:r>
    </w:p>
    <w:p w14:paraId="39E06030" w14:textId="119B4CB0" w:rsidR="0063726B" w:rsidRDefault="00E139C7" w:rsidP="000B129F">
      <w:pPr>
        <w:spacing w:line="480" w:lineRule="auto"/>
        <w:jc w:val="both"/>
        <w:rPr>
          <w:sz w:val="26"/>
          <w:szCs w:val="26"/>
        </w:rPr>
      </w:pPr>
      <w:r w:rsidRPr="00443A04">
        <w:rPr>
          <w:sz w:val="26"/>
          <w:szCs w:val="26"/>
        </w:rPr>
        <w:t xml:space="preserve">I would also thank </w:t>
      </w:r>
      <w:r w:rsidRPr="00443A04">
        <w:rPr>
          <w:b/>
          <w:sz w:val="26"/>
          <w:szCs w:val="26"/>
        </w:rPr>
        <w:t>Dr.</w:t>
      </w:r>
      <w:r w:rsidR="00072EBC">
        <w:rPr>
          <w:b/>
          <w:sz w:val="26"/>
          <w:szCs w:val="26"/>
        </w:rPr>
        <w:t xml:space="preserve"> </w:t>
      </w:r>
      <w:r w:rsidR="00EA3C69">
        <w:rPr>
          <w:b/>
          <w:sz w:val="26"/>
          <w:szCs w:val="26"/>
        </w:rPr>
        <w:t>Chandrashekar</w:t>
      </w:r>
      <w:r w:rsidRPr="00443A04">
        <w:rPr>
          <w:b/>
          <w:sz w:val="26"/>
          <w:szCs w:val="26"/>
        </w:rPr>
        <w:t xml:space="preserve">, </w:t>
      </w:r>
      <w:r w:rsidR="00072EBC">
        <w:rPr>
          <w:b/>
          <w:sz w:val="26"/>
          <w:szCs w:val="26"/>
        </w:rPr>
        <w:t xml:space="preserve">Registrar </w:t>
      </w:r>
      <w:r w:rsidRPr="00443A04">
        <w:rPr>
          <w:sz w:val="26"/>
          <w:szCs w:val="26"/>
        </w:rPr>
        <w:t xml:space="preserve">of our </w:t>
      </w:r>
      <w:r w:rsidR="002C2C02" w:rsidRPr="00443A04">
        <w:rPr>
          <w:sz w:val="26"/>
          <w:szCs w:val="26"/>
        </w:rPr>
        <w:t>University</w:t>
      </w:r>
      <w:r w:rsidRPr="00443A04">
        <w:rPr>
          <w:sz w:val="26"/>
          <w:szCs w:val="26"/>
        </w:rPr>
        <w:t xml:space="preserve">, for extending </w:t>
      </w:r>
      <w:r w:rsidR="005626BC">
        <w:rPr>
          <w:sz w:val="26"/>
          <w:szCs w:val="26"/>
        </w:rPr>
        <w:t>his</w:t>
      </w:r>
      <w:r w:rsidRPr="00443A04">
        <w:rPr>
          <w:sz w:val="26"/>
          <w:szCs w:val="26"/>
        </w:rPr>
        <w:t xml:space="preserve"> help.</w:t>
      </w:r>
    </w:p>
    <w:p w14:paraId="7778775D" w14:textId="58E16438" w:rsidR="00404704" w:rsidRPr="00443A04" w:rsidRDefault="00E139C7" w:rsidP="000B129F">
      <w:pPr>
        <w:spacing w:line="360" w:lineRule="auto"/>
        <w:jc w:val="both"/>
        <w:rPr>
          <w:sz w:val="26"/>
          <w:szCs w:val="26"/>
        </w:rPr>
      </w:pPr>
      <w:r w:rsidRPr="00443A04">
        <w:rPr>
          <w:sz w:val="26"/>
          <w:szCs w:val="26"/>
        </w:rPr>
        <w:t xml:space="preserve">I would also thank </w:t>
      </w:r>
      <w:r w:rsidRPr="00443A04">
        <w:rPr>
          <w:b/>
          <w:sz w:val="26"/>
          <w:szCs w:val="26"/>
        </w:rPr>
        <w:t xml:space="preserve">Dr. </w:t>
      </w:r>
      <w:r w:rsidR="00EA3C69">
        <w:rPr>
          <w:b/>
          <w:sz w:val="26"/>
          <w:szCs w:val="26"/>
        </w:rPr>
        <w:t>Mahesh Sunkari</w:t>
      </w:r>
      <w:r w:rsidRPr="00443A04">
        <w:rPr>
          <w:b/>
          <w:sz w:val="26"/>
          <w:szCs w:val="26"/>
        </w:rPr>
        <w:t>, Dean</w:t>
      </w:r>
      <w:r w:rsidR="00EA3C69">
        <w:rPr>
          <w:b/>
          <w:sz w:val="26"/>
          <w:szCs w:val="26"/>
        </w:rPr>
        <w:t xml:space="preserve"> School</w:t>
      </w:r>
      <w:r w:rsidRPr="00443A04">
        <w:rPr>
          <w:b/>
          <w:sz w:val="26"/>
          <w:szCs w:val="26"/>
        </w:rPr>
        <w:t xml:space="preserve"> of Engineering</w:t>
      </w:r>
      <w:r w:rsidRPr="00443A04">
        <w:rPr>
          <w:sz w:val="26"/>
          <w:szCs w:val="26"/>
        </w:rPr>
        <w:t xml:space="preserve"> of our </w:t>
      </w:r>
      <w:r w:rsidR="002C2C02" w:rsidRPr="00443A04">
        <w:rPr>
          <w:sz w:val="26"/>
          <w:szCs w:val="26"/>
        </w:rPr>
        <w:t>University</w:t>
      </w:r>
      <w:r w:rsidRPr="00443A04">
        <w:rPr>
          <w:sz w:val="26"/>
          <w:szCs w:val="26"/>
        </w:rPr>
        <w:t>, for extending his help.</w:t>
      </w:r>
    </w:p>
    <w:p w14:paraId="63880F7D" w14:textId="77777777" w:rsidR="00404704" w:rsidRPr="00443A04" w:rsidRDefault="00404704" w:rsidP="00611A57">
      <w:pPr>
        <w:spacing w:line="360" w:lineRule="auto"/>
        <w:ind w:firstLine="720"/>
        <w:jc w:val="both"/>
        <w:rPr>
          <w:sz w:val="26"/>
          <w:szCs w:val="26"/>
        </w:rPr>
      </w:pPr>
    </w:p>
    <w:p w14:paraId="75C70D0B" w14:textId="77777777" w:rsidR="0063726B" w:rsidRPr="00443A04" w:rsidRDefault="0063726B" w:rsidP="00CA4662">
      <w:pPr>
        <w:rPr>
          <w:sz w:val="26"/>
          <w:szCs w:val="26"/>
        </w:rPr>
      </w:pPr>
    </w:p>
    <w:p w14:paraId="704C48A4" w14:textId="77777777" w:rsidR="00CA4662" w:rsidRPr="00443A04" w:rsidRDefault="00CA4662" w:rsidP="002A4A0E">
      <w:pPr>
        <w:tabs>
          <w:tab w:val="left" w:pos="5578"/>
        </w:tabs>
        <w:rPr>
          <w:sz w:val="26"/>
          <w:szCs w:val="26"/>
        </w:rPr>
        <w:sectPr w:rsidR="00CA4662" w:rsidRPr="00443A04" w:rsidSect="00485A41">
          <w:headerReference w:type="default" r:id="rId22"/>
          <w:footerReference w:type="default" r:id="rId23"/>
          <w:headerReference w:type="first" r:id="rId24"/>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15C31A5" w14:textId="082B810F" w:rsidR="00A0479F" w:rsidRDefault="00E139C7"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r w:rsidRPr="00443A04">
        <w:rPr>
          <w:b/>
          <w:sz w:val="32"/>
          <w:szCs w:val="32"/>
          <w:u w:val="single"/>
          <w:lang w:val="en-IN"/>
        </w:rPr>
        <w:lastRenderedPageBreak/>
        <w:t>ABS</w:t>
      </w:r>
      <w:r w:rsidR="00AE1124" w:rsidRPr="00443A04">
        <w:rPr>
          <w:b/>
          <w:sz w:val="32"/>
          <w:szCs w:val="32"/>
          <w:u w:val="single"/>
          <w:lang w:val="en-IN"/>
        </w:rPr>
        <w:t>T</w:t>
      </w:r>
      <w:r w:rsidRPr="00443A04">
        <w:rPr>
          <w:b/>
          <w:sz w:val="32"/>
          <w:szCs w:val="32"/>
          <w:u w:val="single"/>
          <w:lang w:val="en-IN"/>
        </w:rPr>
        <w:t>RACT</w:t>
      </w:r>
    </w:p>
    <w:p w14:paraId="6E6E2E96" w14:textId="77777777" w:rsidR="001D22FF" w:rsidRPr="00443A04" w:rsidRDefault="001D22FF"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p>
    <w:p w14:paraId="6A1CF958" w14:textId="77777777" w:rsidR="00604834" w:rsidRDefault="00604834" w:rsidP="00604834">
      <w:pPr>
        <w:spacing w:line="360" w:lineRule="auto"/>
        <w:jc w:val="both"/>
      </w:pPr>
      <w:r>
        <w:t>The increasing dependence on digital platforms for job searching has led to a significant rise in recruitment-related fraud. Fake job offers distributed through email services, professional networking platforms, and online job portals often deceive job seekers by demanding registration fees, processing charges, or sensitive personal information. Many users, particularly fresh graduates and unemployed youth, struggle to distinguish between legitimate opportunities and fraudulent recruitment messages due to the realistic language used by scammers.</w:t>
      </w:r>
    </w:p>
    <w:p w14:paraId="7496A6BE" w14:textId="77777777" w:rsidR="00604834" w:rsidRDefault="00604834" w:rsidP="00604834">
      <w:pPr>
        <w:spacing w:line="360" w:lineRule="auto"/>
        <w:jc w:val="both"/>
      </w:pPr>
      <w:r>
        <w:t>To address this issue, this project proposes a real-time fake job detection system based on Natural Language Processing integrated within a browser extension environment. The system automatically analyzes job-related textual content from platforms such as Gmail, LinkedIn, and jobs portals, and predicts the likelihood of fraudulent intent using machine learning-based text classification techniques.</w:t>
      </w:r>
    </w:p>
    <w:p w14:paraId="5287B7F1" w14:textId="77777777" w:rsidR="00604834" w:rsidRDefault="00604834" w:rsidP="00604834">
      <w:pPr>
        <w:spacing w:line="360" w:lineRule="auto"/>
        <w:jc w:val="both"/>
      </w:pPr>
      <w:r>
        <w:t>Text preprocessing techniques including tokenization, text normalization, stop-word removal, and vectorization are applied to prepare the data for modeling. A baseline classifier using traditional machine learning algorithms such as Logistic Regression or SVM is developed for comparison, followed by a transformer-based model for improved contextual understanding.</w:t>
      </w:r>
    </w:p>
    <w:p w14:paraId="3BA86833" w14:textId="77777777" w:rsidR="00604834" w:rsidRDefault="00604834" w:rsidP="00604834">
      <w:pPr>
        <w:spacing w:line="360" w:lineRule="auto"/>
        <w:jc w:val="both"/>
      </w:pPr>
      <w:r>
        <w:t>The proposed solution provides a practical, deployable, and real-time fraud detection framework that enhances online safety for job seekers by identifying deceptive recruitment messages before users take financial or personal risks.</w:t>
      </w:r>
    </w:p>
    <w:p w14:paraId="6E5B238A" w14:textId="46B24997" w:rsidR="001D22FF" w:rsidRPr="0056798F" w:rsidRDefault="00604834" w:rsidP="00604834">
      <w:pPr>
        <w:spacing w:line="360" w:lineRule="auto"/>
        <w:jc w:val="both"/>
      </w:pPr>
      <w:r w:rsidRPr="00604834">
        <w:rPr>
          <w:b/>
          <w:bCs/>
        </w:rPr>
        <w:t>Keywords:</w:t>
      </w:r>
      <w:r>
        <w:t xml:space="preserve"> Fake Job Detection, Recruitment Scam, Natural Language Processing, Text Classification, Machine Learning, BERT, Browser Extension, Real-Time Detection, Fraud Prevention</w:t>
      </w:r>
      <w:r w:rsidR="001D22FF" w:rsidRPr="0056798F">
        <w:br w:type="page"/>
      </w:r>
    </w:p>
    <w:p w14:paraId="7A9D5C8F" w14:textId="514179BA" w:rsidR="00443A04" w:rsidRPr="00443A04" w:rsidRDefault="00443A04" w:rsidP="00EA4F3F">
      <w:pPr>
        <w:widowControl w:val="0"/>
        <w:tabs>
          <w:tab w:val="left" w:pos="720"/>
          <w:tab w:val="left" w:pos="7800"/>
        </w:tabs>
        <w:suppressAutoHyphens/>
        <w:autoSpaceDE w:val="0"/>
        <w:autoSpaceDN w:val="0"/>
        <w:adjustRightInd w:val="0"/>
        <w:spacing w:before="240" w:after="240" w:line="360" w:lineRule="auto"/>
        <w:jc w:val="both"/>
        <w:rPr>
          <w:bCs/>
          <w:sz w:val="28"/>
          <w:lang w:val="en-IN"/>
        </w:rPr>
        <w:sectPr w:rsidR="00443A04" w:rsidRPr="00443A04" w:rsidSect="00D068BB">
          <w:headerReference w:type="default" r:id="rId25"/>
          <w:footerReference w:type="default" r:id="rId26"/>
          <w:headerReference w:type="first" r:id="rId27"/>
          <w:footerReference w:type="first" r:id="rId28"/>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6DF51E14" w14:textId="77777777" w:rsidR="00CB30E2" w:rsidRPr="00443A04" w:rsidRDefault="00CB30E2" w:rsidP="000B129F">
      <w:pPr>
        <w:spacing w:after="200" w:line="276" w:lineRule="auto"/>
        <w:rPr>
          <w:b/>
          <w:sz w:val="26"/>
          <w:szCs w:val="28"/>
        </w:rPr>
      </w:pPr>
    </w:p>
    <w:p w14:paraId="6F8FDA3A" w14:textId="77777777" w:rsidR="00CB30E2" w:rsidRPr="00443A04" w:rsidRDefault="00E139C7" w:rsidP="001F3177">
      <w:pPr>
        <w:spacing w:after="200" w:line="276" w:lineRule="auto"/>
        <w:jc w:val="center"/>
        <w:rPr>
          <w:b/>
          <w:sz w:val="28"/>
          <w:szCs w:val="28"/>
        </w:rPr>
      </w:pPr>
      <w:r w:rsidRPr="00443A04">
        <w:rPr>
          <w:b/>
          <w:sz w:val="28"/>
          <w:szCs w:val="28"/>
        </w:rPr>
        <w:t>LIST OF TABLES</w:t>
      </w:r>
    </w:p>
    <w:p w14:paraId="7CB3D1BC" w14:textId="77777777" w:rsidR="00CA4662" w:rsidRPr="00443A04" w:rsidRDefault="00CA4662" w:rsidP="00CB30E2">
      <w:pPr>
        <w:widowControl w:val="0"/>
        <w:tabs>
          <w:tab w:val="left" w:pos="720"/>
          <w:tab w:val="left" w:pos="7800"/>
        </w:tabs>
        <w:suppressAutoHyphens/>
        <w:autoSpaceDE w:val="0"/>
        <w:autoSpaceDN w:val="0"/>
        <w:adjustRightInd w:val="0"/>
        <w:spacing w:line="360" w:lineRule="auto"/>
        <w:jc w:val="both"/>
        <w:rPr>
          <w:b/>
          <w:sz w:val="32"/>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580"/>
        <w:gridCol w:w="1980"/>
      </w:tblGrid>
      <w:tr w:rsidR="00C5302D" w:rsidRPr="00443A04" w14:paraId="4DEFE298" w14:textId="77777777" w:rsidTr="003B6F38">
        <w:trPr>
          <w:trHeight w:val="720"/>
          <w:jc w:val="center"/>
        </w:trPr>
        <w:tc>
          <w:tcPr>
            <w:tcW w:w="1008" w:type="dxa"/>
            <w:vAlign w:val="center"/>
          </w:tcPr>
          <w:p w14:paraId="19822471" w14:textId="77777777" w:rsidR="00CB30E2" w:rsidRPr="00443A04" w:rsidRDefault="00E139C7" w:rsidP="003B6F38">
            <w:pPr>
              <w:widowControl w:val="0"/>
              <w:adjustRightInd w:val="0"/>
              <w:spacing w:line="360" w:lineRule="auto"/>
              <w:jc w:val="center"/>
              <w:textAlignment w:val="baseline"/>
              <w:rPr>
                <w:b/>
              </w:rPr>
            </w:pPr>
            <w:r w:rsidRPr="00443A04">
              <w:rPr>
                <w:b/>
              </w:rPr>
              <w:br w:type="page"/>
              <w:t>S.NO.</w:t>
            </w:r>
          </w:p>
        </w:tc>
        <w:tc>
          <w:tcPr>
            <w:tcW w:w="5580" w:type="dxa"/>
            <w:vAlign w:val="center"/>
          </w:tcPr>
          <w:p w14:paraId="30BCC25E" w14:textId="77777777" w:rsidR="00CB30E2" w:rsidRPr="00443A04" w:rsidRDefault="00E139C7" w:rsidP="003B6F38">
            <w:pPr>
              <w:widowControl w:val="0"/>
              <w:adjustRightInd w:val="0"/>
              <w:spacing w:line="360" w:lineRule="auto"/>
              <w:jc w:val="center"/>
              <w:textAlignment w:val="baseline"/>
              <w:rPr>
                <w:b/>
              </w:rPr>
            </w:pPr>
            <w:r w:rsidRPr="00443A04">
              <w:rPr>
                <w:b/>
              </w:rPr>
              <w:t>NAME OF THE TABLE</w:t>
            </w:r>
          </w:p>
        </w:tc>
        <w:tc>
          <w:tcPr>
            <w:tcW w:w="1980" w:type="dxa"/>
            <w:vAlign w:val="center"/>
          </w:tcPr>
          <w:p w14:paraId="54795648" w14:textId="77777777" w:rsidR="00CB30E2" w:rsidRPr="00443A04" w:rsidRDefault="00E139C7" w:rsidP="003B6F38">
            <w:pPr>
              <w:widowControl w:val="0"/>
              <w:adjustRightInd w:val="0"/>
              <w:spacing w:line="360" w:lineRule="auto"/>
              <w:jc w:val="center"/>
              <w:textAlignment w:val="baseline"/>
              <w:rPr>
                <w:b/>
              </w:rPr>
            </w:pPr>
            <w:r w:rsidRPr="00443A04">
              <w:rPr>
                <w:b/>
              </w:rPr>
              <w:t>PAGE NO.</w:t>
            </w:r>
          </w:p>
        </w:tc>
      </w:tr>
      <w:tr w:rsidR="00C5302D" w:rsidRPr="00443A04" w14:paraId="218023D6" w14:textId="77777777" w:rsidTr="003B6F38">
        <w:trPr>
          <w:trHeight w:val="720"/>
          <w:jc w:val="center"/>
        </w:trPr>
        <w:tc>
          <w:tcPr>
            <w:tcW w:w="1008" w:type="dxa"/>
            <w:vAlign w:val="center"/>
          </w:tcPr>
          <w:p w14:paraId="06D4C447" w14:textId="77777777" w:rsidR="00CB30E2" w:rsidRPr="00443A04" w:rsidRDefault="00E139C7" w:rsidP="003B6F38">
            <w:pPr>
              <w:widowControl w:val="0"/>
              <w:adjustRightInd w:val="0"/>
              <w:spacing w:line="360" w:lineRule="auto"/>
              <w:jc w:val="center"/>
              <w:textAlignment w:val="baseline"/>
              <w:rPr>
                <w:bCs/>
              </w:rPr>
            </w:pPr>
            <w:r w:rsidRPr="00443A04">
              <w:rPr>
                <w:bCs/>
              </w:rPr>
              <w:t>1.</w:t>
            </w:r>
          </w:p>
        </w:tc>
        <w:tc>
          <w:tcPr>
            <w:tcW w:w="5580" w:type="dxa"/>
            <w:vAlign w:val="center"/>
          </w:tcPr>
          <w:p w14:paraId="2B7A9037" w14:textId="77777777" w:rsidR="00CB30E2" w:rsidRPr="00443A04" w:rsidRDefault="00E139C7" w:rsidP="003B6F38">
            <w:pPr>
              <w:widowControl w:val="0"/>
              <w:adjustRightInd w:val="0"/>
              <w:spacing w:line="360" w:lineRule="auto"/>
              <w:jc w:val="center"/>
              <w:textAlignment w:val="baseline"/>
              <w:rPr>
                <w:bCs/>
              </w:rPr>
            </w:pPr>
            <w:r w:rsidRPr="00443A04">
              <w:rPr>
                <w:bCs/>
              </w:rPr>
              <w:t>Literature survey on current Objectives</w:t>
            </w:r>
          </w:p>
        </w:tc>
        <w:tc>
          <w:tcPr>
            <w:tcW w:w="1980" w:type="dxa"/>
            <w:vAlign w:val="center"/>
          </w:tcPr>
          <w:p w14:paraId="17FB5F35" w14:textId="2DB5B726" w:rsidR="00CB30E2" w:rsidRPr="00443A04" w:rsidRDefault="000B129F" w:rsidP="003B6F38">
            <w:pPr>
              <w:widowControl w:val="0"/>
              <w:adjustRightInd w:val="0"/>
              <w:spacing w:line="360" w:lineRule="auto"/>
              <w:jc w:val="center"/>
              <w:textAlignment w:val="baseline"/>
              <w:rPr>
                <w:bCs/>
              </w:rPr>
            </w:pPr>
            <w:r>
              <w:rPr>
                <w:bCs/>
              </w:rPr>
              <w:t>7</w:t>
            </w:r>
          </w:p>
        </w:tc>
      </w:tr>
    </w:tbl>
    <w:p w14:paraId="4BEB8954" w14:textId="77777777" w:rsidR="00CB30E2" w:rsidRPr="00443A04" w:rsidRDefault="00CB30E2" w:rsidP="00CB30E2">
      <w:pPr>
        <w:widowControl w:val="0"/>
        <w:tabs>
          <w:tab w:val="left" w:pos="720"/>
          <w:tab w:val="left" w:pos="7800"/>
        </w:tabs>
        <w:suppressAutoHyphens/>
        <w:autoSpaceDE w:val="0"/>
        <w:autoSpaceDN w:val="0"/>
        <w:adjustRightInd w:val="0"/>
        <w:spacing w:line="360" w:lineRule="auto"/>
        <w:jc w:val="both"/>
        <w:sectPr w:rsidR="00CB30E2" w:rsidRPr="00443A04" w:rsidSect="00D068BB">
          <w:headerReference w:type="default" r:id="rId29"/>
          <w:footerReference w:type="default" r:id="rId30"/>
          <w:headerReference w:type="first" r:id="rId31"/>
          <w:footerReference w:type="first" r:id="rId32"/>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8E7FCAD" w14:textId="77777777" w:rsidR="00412ECD" w:rsidRPr="00443A04" w:rsidRDefault="00E139C7" w:rsidP="008965D1">
      <w:pPr>
        <w:widowControl w:val="0"/>
        <w:tabs>
          <w:tab w:val="left" w:pos="720"/>
          <w:tab w:val="left" w:pos="7800"/>
        </w:tabs>
        <w:suppressAutoHyphens/>
        <w:autoSpaceDE w:val="0"/>
        <w:autoSpaceDN w:val="0"/>
        <w:adjustRightInd w:val="0"/>
        <w:spacing w:line="360" w:lineRule="auto"/>
        <w:jc w:val="center"/>
        <w:rPr>
          <w:b/>
          <w:sz w:val="32"/>
          <w:szCs w:val="32"/>
          <w:lang w:val="en-IN"/>
        </w:rPr>
      </w:pPr>
      <w:r w:rsidRPr="00443A04">
        <w:rPr>
          <w:b/>
          <w:sz w:val="32"/>
          <w:szCs w:val="32"/>
          <w:lang w:val="en-IN"/>
        </w:rPr>
        <w:lastRenderedPageBreak/>
        <w:t>INDEX</w:t>
      </w:r>
    </w:p>
    <w:p w14:paraId="41A40370" w14:textId="77777777" w:rsidR="00B701AF" w:rsidRDefault="00B701AF" w:rsidP="008965D1">
      <w:pPr>
        <w:widowControl w:val="0"/>
        <w:tabs>
          <w:tab w:val="left" w:pos="720"/>
          <w:tab w:val="left" w:pos="7800"/>
        </w:tabs>
        <w:suppressAutoHyphens/>
        <w:autoSpaceDE w:val="0"/>
        <w:autoSpaceDN w:val="0"/>
        <w:adjustRightInd w:val="0"/>
        <w:spacing w:line="360" w:lineRule="auto"/>
        <w:jc w:val="center"/>
        <w:rPr>
          <w:b/>
          <w:sz w:val="44"/>
          <w:szCs w:val="40"/>
          <w:lang w:val="en-IN"/>
        </w:rPr>
      </w:pPr>
    </w:p>
    <w:tbl>
      <w:tblPr>
        <w:tblStyle w:val="TableGrid0"/>
        <w:tblpPr w:leftFromText="180" w:rightFromText="180" w:vertAnchor="page" w:horzAnchor="margin" w:tblpXSpec="center" w:tblpY="2241"/>
        <w:tblW w:w="9781" w:type="dxa"/>
        <w:tblLook w:val="04A0" w:firstRow="1" w:lastRow="0" w:firstColumn="1" w:lastColumn="0" w:noHBand="0" w:noVBand="1"/>
      </w:tblPr>
      <w:tblGrid>
        <w:gridCol w:w="988"/>
        <w:gridCol w:w="6378"/>
        <w:gridCol w:w="2415"/>
      </w:tblGrid>
      <w:tr w:rsidR="00E420A7" w:rsidRPr="00443A04" w14:paraId="0E96BFD0" w14:textId="77777777" w:rsidTr="0062499E">
        <w:tc>
          <w:tcPr>
            <w:tcW w:w="988" w:type="dxa"/>
            <w:tcBorders>
              <w:top w:val="single" w:sz="18" w:space="0" w:color="auto"/>
              <w:left w:val="single" w:sz="18" w:space="0" w:color="auto"/>
              <w:bottom w:val="single" w:sz="12" w:space="0" w:color="auto"/>
              <w:right w:val="single" w:sz="18" w:space="0" w:color="auto"/>
            </w:tcBorders>
          </w:tcPr>
          <w:p w14:paraId="4C24BE2C"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SNO.</w:t>
            </w:r>
          </w:p>
        </w:tc>
        <w:tc>
          <w:tcPr>
            <w:tcW w:w="6378" w:type="dxa"/>
            <w:tcBorders>
              <w:top w:val="single" w:sz="18" w:space="0" w:color="auto"/>
              <w:left w:val="single" w:sz="18" w:space="0" w:color="auto"/>
              <w:bottom w:val="single" w:sz="12" w:space="0" w:color="auto"/>
              <w:right w:val="single" w:sz="18" w:space="0" w:color="auto"/>
            </w:tcBorders>
          </w:tcPr>
          <w:p w14:paraId="38A079B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CONTENT</w:t>
            </w:r>
          </w:p>
        </w:tc>
        <w:tc>
          <w:tcPr>
            <w:tcW w:w="2415" w:type="dxa"/>
            <w:tcBorders>
              <w:top w:val="single" w:sz="18" w:space="0" w:color="auto"/>
              <w:left w:val="single" w:sz="18" w:space="0" w:color="auto"/>
              <w:bottom w:val="single" w:sz="12" w:space="0" w:color="auto"/>
              <w:right w:val="single" w:sz="18" w:space="0" w:color="auto"/>
            </w:tcBorders>
          </w:tcPr>
          <w:p w14:paraId="7F698816"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PAGE NUMBER</w:t>
            </w:r>
          </w:p>
        </w:tc>
      </w:tr>
      <w:tr w:rsidR="00E420A7" w:rsidRPr="00443A04" w14:paraId="0518901F" w14:textId="77777777" w:rsidTr="0062499E">
        <w:tc>
          <w:tcPr>
            <w:tcW w:w="988" w:type="dxa"/>
            <w:tcBorders>
              <w:top w:val="single" w:sz="12" w:space="0" w:color="auto"/>
              <w:left w:val="single" w:sz="18" w:space="0" w:color="auto"/>
              <w:right w:val="single" w:sz="18" w:space="0" w:color="auto"/>
            </w:tcBorders>
          </w:tcPr>
          <w:p w14:paraId="48493FF1"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1</w:t>
            </w:r>
          </w:p>
        </w:tc>
        <w:tc>
          <w:tcPr>
            <w:tcW w:w="6378" w:type="dxa"/>
            <w:tcBorders>
              <w:top w:val="single" w:sz="12" w:space="0" w:color="auto"/>
              <w:left w:val="single" w:sz="18" w:space="0" w:color="auto"/>
              <w:right w:val="single" w:sz="18" w:space="0" w:color="auto"/>
            </w:tcBorders>
          </w:tcPr>
          <w:p w14:paraId="3D26CEE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Introduction</w:t>
            </w:r>
          </w:p>
        </w:tc>
        <w:tc>
          <w:tcPr>
            <w:tcW w:w="2415" w:type="dxa"/>
            <w:tcBorders>
              <w:top w:val="single" w:sz="12" w:space="0" w:color="auto"/>
              <w:left w:val="single" w:sz="18" w:space="0" w:color="auto"/>
              <w:right w:val="single" w:sz="18" w:space="0" w:color="auto"/>
            </w:tcBorders>
          </w:tcPr>
          <w:p w14:paraId="14DD33CA"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w:t>
            </w:r>
          </w:p>
        </w:tc>
      </w:tr>
      <w:tr w:rsidR="00E420A7" w:rsidRPr="00443A04" w14:paraId="4C9CC461" w14:textId="77777777" w:rsidTr="0062499E">
        <w:tc>
          <w:tcPr>
            <w:tcW w:w="988" w:type="dxa"/>
            <w:tcBorders>
              <w:left w:val="single" w:sz="18" w:space="0" w:color="auto"/>
              <w:right w:val="single" w:sz="18" w:space="0" w:color="auto"/>
            </w:tcBorders>
          </w:tcPr>
          <w:p w14:paraId="1A5DB08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1.1</w:t>
            </w:r>
          </w:p>
        </w:tc>
        <w:tc>
          <w:tcPr>
            <w:tcW w:w="6378" w:type="dxa"/>
            <w:tcBorders>
              <w:left w:val="single" w:sz="18" w:space="0" w:color="auto"/>
              <w:right w:val="single" w:sz="18" w:space="0" w:color="auto"/>
            </w:tcBorders>
          </w:tcPr>
          <w:p w14:paraId="174A1EE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Background Knowledge</w:t>
            </w:r>
          </w:p>
        </w:tc>
        <w:tc>
          <w:tcPr>
            <w:tcW w:w="2415" w:type="dxa"/>
            <w:tcBorders>
              <w:left w:val="single" w:sz="18" w:space="0" w:color="auto"/>
              <w:right w:val="single" w:sz="18" w:space="0" w:color="auto"/>
            </w:tcBorders>
          </w:tcPr>
          <w:p w14:paraId="118F96E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w:t>
            </w:r>
          </w:p>
        </w:tc>
      </w:tr>
      <w:tr w:rsidR="00E420A7" w:rsidRPr="00443A04" w14:paraId="0C8F97EA" w14:textId="77777777" w:rsidTr="0062499E">
        <w:tc>
          <w:tcPr>
            <w:tcW w:w="988" w:type="dxa"/>
            <w:tcBorders>
              <w:left w:val="single" w:sz="18" w:space="0" w:color="auto"/>
              <w:right w:val="single" w:sz="18" w:space="0" w:color="auto"/>
            </w:tcBorders>
          </w:tcPr>
          <w:p w14:paraId="35269A6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1.2</w:t>
            </w:r>
          </w:p>
        </w:tc>
        <w:tc>
          <w:tcPr>
            <w:tcW w:w="6378" w:type="dxa"/>
            <w:tcBorders>
              <w:left w:val="single" w:sz="18" w:space="0" w:color="auto"/>
              <w:right w:val="single" w:sz="18" w:space="0" w:color="auto"/>
            </w:tcBorders>
          </w:tcPr>
          <w:p w14:paraId="24FD264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Motivation for the project</w:t>
            </w:r>
          </w:p>
        </w:tc>
        <w:tc>
          <w:tcPr>
            <w:tcW w:w="2415" w:type="dxa"/>
            <w:tcBorders>
              <w:left w:val="single" w:sz="18" w:space="0" w:color="auto"/>
              <w:right w:val="single" w:sz="18" w:space="0" w:color="auto"/>
            </w:tcBorders>
          </w:tcPr>
          <w:p w14:paraId="1EB122C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w:t>
            </w:r>
          </w:p>
        </w:tc>
      </w:tr>
      <w:tr w:rsidR="00E420A7" w:rsidRPr="00443A04" w14:paraId="43713668" w14:textId="77777777" w:rsidTr="0062499E">
        <w:tc>
          <w:tcPr>
            <w:tcW w:w="988" w:type="dxa"/>
            <w:tcBorders>
              <w:left w:val="single" w:sz="18" w:space="0" w:color="auto"/>
              <w:right w:val="single" w:sz="18" w:space="0" w:color="auto"/>
            </w:tcBorders>
          </w:tcPr>
          <w:p w14:paraId="7BC3B64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1.3</w:t>
            </w:r>
          </w:p>
        </w:tc>
        <w:tc>
          <w:tcPr>
            <w:tcW w:w="6378" w:type="dxa"/>
            <w:tcBorders>
              <w:left w:val="single" w:sz="18" w:space="0" w:color="auto"/>
              <w:right w:val="single" w:sz="18" w:space="0" w:color="auto"/>
            </w:tcBorders>
          </w:tcPr>
          <w:p w14:paraId="1E340268" w14:textId="77777777" w:rsidR="00E420A7" w:rsidRPr="00443A04" w:rsidRDefault="00E420A7" w:rsidP="0062499E">
            <w:pPr>
              <w:widowControl w:val="0"/>
              <w:tabs>
                <w:tab w:val="left" w:pos="3068"/>
              </w:tabs>
              <w:suppressAutoHyphens/>
              <w:autoSpaceDE w:val="0"/>
              <w:autoSpaceDN w:val="0"/>
              <w:adjustRightInd w:val="0"/>
              <w:spacing w:line="276" w:lineRule="auto"/>
              <w:rPr>
                <w:lang w:val="en-IN"/>
              </w:rPr>
            </w:pPr>
            <w:r w:rsidRPr="00443A04">
              <w:rPr>
                <w:lang w:val="en-IN"/>
              </w:rPr>
              <w:t>Existing System</w:t>
            </w:r>
          </w:p>
        </w:tc>
        <w:tc>
          <w:tcPr>
            <w:tcW w:w="2415" w:type="dxa"/>
            <w:tcBorders>
              <w:left w:val="single" w:sz="18" w:space="0" w:color="auto"/>
              <w:right w:val="single" w:sz="18" w:space="0" w:color="auto"/>
            </w:tcBorders>
          </w:tcPr>
          <w:p w14:paraId="4C4D102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w:t>
            </w:r>
          </w:p>
        </w:tc>
      </w:tr>
      <w:tr w:rsidR="00E420A7" w:rsidRPr="00443A04" w14:paraId="2C9D6517" w14:textId="77777777" w:rsidTr="0062499E">
        <w:tc>
          <w:tcPr>
            <w:tcW w:w="988" w:type="dxa"/>
            <w:tcBorders>
              <w:left w:val="single" w:sz="18" w:space="0" w:color="auto"/>
              <w:right w:val="single" w:sz="18" w:space="0" w:color="auto"/>
            </w:tcBorders>
          </w:tcPr>
          <w:p w14:paraId="6940FAE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1.4</w:t>
            </w:r>
          </w:p>
        </w:tc>
        <w:tc>
          <w:tcPr>
            <w:tcW w:w="6378" w:type="dxa"/>
            <w:tcBorders>
              <w:left w:val="single" w:sz="18" w:space="0" w:color="auto"/>
              <w:right w:val="single" w:sz="18" w:space="0" w:color="auto"/>
            </w:tcBorders>
          </w:tcPr>
          <w:p w14:paraId="7CE5BEC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Problem Statement</w:t>
            </w:r>
          </w:p>
        </w:tc>
        <w:tc>
          <w:tcPr>
            <w:tcW w:w="2415" w:type="dxa"/>
            <w:tcBorders>
              <w:left w:val="single" w:sz="18" w:space="0" w:color="auto"/>
              <w:right w:val="single" w:sz="18" w:space="0" w:color="auto"/>
            </w:tcBorders>
          </w:tcPr>
          <w:p w14:paraId="14D4390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2</w:t>
            </w:r>
          </w:p>
        </w:tc>
      </w:tr>
      <w:tr w:rsidR="00E420A7" w:rsidRPr="00443A04" w14:paraId="0F4C550C" w14:textId="77777777" w:rsidTr="0062499E">
        <w:tc>
          <w:tcPr>
            <w:tcW w:w="988" w:type="dxa"/>
            <w:tcBorders>
              <w:left w:val="single" w:sz="18" w:space="0" w:color="auto"/>
              <w:right w:val="single" w:sz="18" w:space="0" w:color="auto"/>
            </w:tcBorders>
          </w:tcPr>
          <w:p w14:paraId="2D3BF421"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1.5</w:t>
            </w:r>
          </w:p>
        </w:tc>
        <w:tc>
          <w:tcPr>
            <w:tcW w:w="6378" w:type="dxa"/>
            <w:tcBorders>
              <w:left w:val="single" w:sz="18" w:space="0" w:color="auto"/>
              <w:right w:val="single" w:sz="18" w:space="0" w:color="auto"/>
            </w:tcBorders>
          </w:tcPr>
          <w:p w14:paraId="7011687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Objectives of the proposed Model</w:t>
            </w:r>
          </w:p>
        </w:tc>
        <w:tc>
          <w:tcPr>
            <w:tcW w:w="2415" w:type="dxa"/>
            <w:tcBorders>
              <w:left w:val="single" w:sz="18" w:space="0" w:color="auto"/>
              <w:right w:val="single" w:sz="18" w:space="0" w:color="auto"/>
            </w:tcBorders>
          </w:tcPr>
          <w:p w14:paraId="66E2365C"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3</w:t>
            </w:r>
          </w:p>
        </w:tc>
      </w:tr>
      <w:tr w:rsidR="00E420A7" w:rsidRPr="00443A04" w14:paraId="339884AF" w14:textId="77777777" w:rsidTr="0062499E">
        <w:tc>
          <w:tcPr>
            <w:tcW w:w="988" w:type="dxa"/>
            <w:tcBorders>
              <w:left w:val="single" w:sz="18" w:space="0" w:color="auto"/>
              <w:right w:val="single" w:sz="18" w:space="0" w:color="auto"/>
            </w:tcBorders>
          </w:tcPr>
          <w:p w14:paraId="7E6756D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1.6</w:t>
            </w:r>
          </w:p>
        </w:tc>
        <w:tc>
          <w:tcPr>
            <w:tcW w:w="6378" w:type="dxa"/>
            <w:tcBorders>
              <w:left w:val="single" w:sz="18" w:space="0" w:color="auto"/>
              <w:right w:val="single" w:sz="18" w:space="0" w:color="auto"/>
            </w:tcBorders>
          </w:tcPr>
          <w:p w14:paraId="5D7C749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Limitations</w:t>
            </w:r>
          </w:p>
        </w:tc>
        <w:tc>
          <w:tcPr>
            <w:tcW w:w="2415" w:type="dxa"/>
            <w:tcBorders>
              <w:left w:val="single" w:sz="18" w:space="0" w:color="auto"/>
              <w:right w:val="single" w:sz="18" w:space="0" w:color="auto"/>
            </w:tcBorders>
          </w:tcPr>
          <w:p w14:paraId="0A928F8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3</w:t>
            </w:r>
          </w:p>
        </w:tc>
      </w:tr>
      <w:tr w:rsidR="00E420A7" w:rsidRPr="00443A04" w14:paraId="199454D7" w14:textId="77777777" w:rsidTr="0062499E">
        <w:tc>
          <w:tcPr>
            <w:tcW w:w="988" w:type="dxa"/>
            <w:tcBorders>
              <w:left w:val="single" w:sz="18" w:space="0" w:color="auto"/>
              <w:right w:val="single" w:sz="18" w:space="0" w:color="auto"/>
            </w:tcBorders>
          </w:tcPr>
          <w:p w14:paraId="7D26FD3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2</w:t>
            </w:r>
          </w:p>
        </w:tc>
        <w:tc>
          <w:tcPr>
            <w:tcW w:w="6378" w:type="dxa"/>
            <w:tcBorders>
              <w:left w:val="single" w:sz="18" w:space="0" w:color="auto"/>
              <w:right w:val="single" w:sz="18" w:space="0" w:color="auto"/>
            </w:tcBorders>
          </w:tcPr>
          <w:p w14:paraId="5BCD50C4"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Literature Survey</w:t>
            </w:r>
          </w:p>
        </w:tc>
        <w:tc>
          <w:tcPr>
            <w:tcW w:w="2415" w:type="dxa"/>
            <w:tcBorders>
              <w:left w:val="single" w:sz="18" w:space="0" w:color="auto"/>
              <w:right w:val="single" w:sz="18" w:space="0" w:color="auto"/>
            </w:tcBorders>
          </w:tcPr>
          <w:p w14:paraId="6EA0601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5</w:t>
            </w:r>
          </w:p>
        </w:tc>
      </w:tr>
      <w:tr w:rsidR="00E420A7" w:rsidRPr="00443A04" w14:paraId="0F7EC7C8" w14:textId="77777777" w:rsidTr="0062499E">
        <w:tc>
          <w:tcPr>
            <w:tcW w:w="988" w:type="dxa"/>
            <w:tcBorders>
              <w:left w:val="single" w:sz="18" w:space="0" w:color="auto"/>
              <w:right w:val="single" w:sz="18" w:space="0" w:color="auto"/>
            </w:tcBorders>
          </w:tcPr>
          <w:p w14:paraId="6A876BF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2.1</w:t>
            </w:r>
          </w:p>
        </w:tc>
        <w:tc>
          <w:tcPr>
            <w:tcW w:w="6378" w:type="dxa"/>
            <w:tcBorders>
              <w:left w:val="single" w:sz="18" w:space="0" w:color="auto"/>
              <w:right w:val="single" w:sz="18" w:space="0" w:color="auto"/>
            </w:tcBorders>
          </w:tcPr>
          <w:p w14:paraId="68467F0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State of art of the proposed model</w:t>
            </w:r>
          </w:p>
        </w:tc>
        <w:tc>
          <w:tcPr>
            <w:tcW w:w="2415" w:type="dxa"/>
            <w:tcBorders>
              <w:left w:val="single" w:sz="18" w:space="0" w:color="auto"/>
              <w:right w:val="single" w:sz="18" w:space="0" w:color="auto"/>
            </w:tcBorders>
          </w:tcPr>
          <w:p w14:paraId="73834F1C"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5</w:t>
            </w:r>
          </w:p>
        </w:tc>
      </w:tr>
      <w:tr w:rsidR="00E420A7" w:rsidRPr="00443A04" w14:paraId="770AE351" w14:textId="77777777" w:rsidTr="0062499E">
        <w:tc>
          <w:tcPr>
            <w:tcW w:w="988" w:type="dxa"/>
            <w:tcBorders>
              <w:left w:val="single" w:sz="18" w:space="0" w:color="auto"/>
              <w:right w:val="single" w:sz="18" w:space="0" w:color="auto"/>
            </w:tcBorders>
          </w:tcPr>
          <w:p w14:paraId="0DC2F8A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2.2</w:t>
            </w:r>
          </w:p>
        </w:tc>
        <w:tc>
          <w:tcPr>
            <w:tcW w:w="6378" w:type="dxa"/>
            <w:tcBorders>
              <w:left w:val="single" w:sz="18" w:space="0" w:color="auto"/>
              <w:right w:val="single" w:sz="18" w:space="0" w:color="auto"/>
            </w:tcBorders>
          </w:tcPr>
          <w:p w14:paraId="0BC92271"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Literature survey on current objectives</w:t>
            </w:r>
          </w:p>
        </w:tc>
        <w:tc>
          <w:tcPr>
            <w:tcW w:w="2415" w:type="dxa"/>
            <w:tcBorders>
              <w:left w:val="single" w:sz="18" w:space="0" w:color="auto"/>
              <w:right w:val="single" w:sz="18" w:space="0" w:color="auto"/>
            </w:tcBorders>
          </w:tcPr>
          <w:p w14:paraId="3E3AF66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6</w:t>
            </w:r>
          </w:p>
        </w:tc>
      </w:tr>
      <w:tr w:rsidR="00E420A7" w:rsidRPr="00443A04" w14:paraId="73B4BD6A" w14:textId="77777777" w:rsidTr="0062499E">
        <w:tc>
          <w:tcPr>
            <w:tcW w:w="988" w:type="dxa"/>
            <w:tcBorders>
              <w:left w:val="single" w:sz="18" w:space="0" w:color="auto"/>
              <w:right w:val="single" w:sz="18" w:space="0" w:color="auto"/>
            </w:tcBorders>
          </w:tcPr>
          <w:p w14:paraId="77BF92D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2.3</w:t>
            </w:r>
          </w:p>
        </w:tc>
        <w:tc>
          <w:tcPr>
            <w:tcW w:w="6378" w:type="dxa"/>
            <w:tcBorders>
              <w:left w:val="single" w:sz="18" w:space="0" w:color="auto"/>
              <w:right w:val="single" w:sz="18" w:space="0" w:color="auto"/>
            </w:tcBorders>
          </w:tcPr>
          <w:p w14:paraId="0B70F1B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Compare the existing approach</w:t>
            </w:r>
          </w:p>
        </w:tc>
        <w:tc>
          <w:tcPr>
            <w:tcW w:w="2415" w:type="dxa"/>
            <w:tcBorders>
              <w:left w:val="single" w:sz="18" w:space="0" w:color="auto"/>
              <w:right w:val="single" w:sz="18" w:space="0" w:color="auto"/>
            </w:tcBorders>
          </w:tcPr>
          <w:p w14:paraId="06F4AD9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8</w:t>
            </w:r>
          </w:p>
        </w:tc>
      </w:tr>
      <w:tr w:rsidR="00E420A7" w:rsidRPr="00443A04" w14:paraId="1A45986F" w14:textId="77777777" w:rsidTr="0062499E">
        <w:tc>
          <w:tcPr>
            <w:tcW w:w="988" w:type="dxa"/>
            <w:tcBorders>
              <w:left w:val="single" w:sz="18" w:space="0" w:color="auto"/>
              <w:right w:val="single" w:sz="18" w:space="0" w:color="auto"/>
            </w:tcBorders>
          </w:tcPr>
          <w:p w14:paraId="77D38ED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2.4</w:t>
            </w:r>
          </w:p>
        </w:tc>
        <w:tc>
          <w:tcPr>
            <w:tcW w:w="6378" w:type="dxa"/>
            <w:tcBorders>
              <w:left w:val="single" w:sz="18" w:space="0" w:color="auto"/>
              <w:right w:val="single" w:sz="18" w:space="0" w:color="auto"/>
            </w:tcBorders>
          </w:tcPr>
          <w:p w14:paraId="0A1C517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Trust or research gap</w:t>
            </w:r>
          </w:p>
        </w:tc>
        <w:tc>
          <w:tcPr>
            <w:tcW w:w="2415" w:type="dxa"/>
            <w:tcBorders>
              <w:left w:val="single" w:sz="18" w:space="0" w:color="auto"/>
              <w:right w:val="single" w:sz="18" w:space="0" w:color="auto"/>
            </w:tcBorders>
          </w:tcPr>
          <w:p w14:paraId="7B6CDC1F"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8</w:t>
            </w:r>
          </w:p>
        </w:tc>
      </w:tr>
      <w:tr w:rsidR="00E420A7" w:rsidRPr="00443A04" w14:paraId="0B7AEEE9" w14:textId="77777777" w:rsidTr="0062499E">
        <w:tc>
          <w:tcPr>
            <w:tcW w:w="988" w:type="dxa"/>
            <w:tcBorders>
              <w:left w:val="single" w:sz="18" w:space="0" w:color="auto"/>
              <w:right w:val="single" w:sz="18" w:space="0" w:color="auto"/>
            </w:tcBorders>
          </w:tcPr>
          <w:p w14:paraId="7AF5A7DF"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3</w:t>
            </w:r>
          </w:p>
        </w:tc>
        <w:tc>
          <w:tcPr>
            <w:tcW w:w="6378" w:type="dxa"/>
            <w:tcBorders>
              <w:left w:val="single" w:sz="18" w:space="0" w:color="auto"/>
              <w:right w:val="single" w:sz="18" w:space="0" w:color="auto"/>
            </w:tcBorders>
          </w:tcPr>
          <w:p w14:paraId="3D361624"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Project Requirement</w:t>
            </w:r>
          </w:p>
        </w:tc>
        <w:tc>
          <w:tcPr>
            <w:tcW w:w="2415" w:type="dxa"/>
            <w:tcBorders>
              <w:left w:val="single" w:sz="18" w:space="0" w:color="auto"/>
              <w:right w:val="single" w:sz="18" w:space="0" w:color="auto"/>
            </w:tcBorders>
          </w:tcPr>
          <w:p w14:paraId="5EFC2DE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10</w:t>
            </w:r>
          </w:p>
        </w:tc>
      </w:tr>
      <w:tr w:rsidR="00E420A7" w:rsidRPr="00443A04" w14:paraId="0C72A947" w14:textId="77777777" w:rsidTr="0062499E">
        <w:tc>
          <w:tcPr>
            <w:tcW w:w="988" w:type="dxa"/>
            <w:tcBorders>
              <w:left w:val="single" w:sz="18" w:space="0" w:color="auto"/>
              <w:right w:val="single" w:sz="18" w:space="0" w:color="auto"/>
            </w:tcBorders>
          </w:tcPr>
          <w:p w14:paraId="062C264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3.1</w:t>
            </w:r>
          </w:p>
        </w:tc>
        <w:tc>
          <w:tcPr>
            <w:tcW w:w="6378" w:type="dxa"/>
            <w:tcBorders>
              <w:left w:val="single" w:sz="18" w:space="0" w:color="auto"/>
              <w:right w:val="single" w:sz="18" w:space="0" w:color="auto"/>
            </w:tcBorders>
          </w:tcPr>
          <w:p w14:paraId="66C45BA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Software requirements</w:t>
            </w:r>
          </w:p>
        </w:tc>
        <w:tc>
          <w:tcPr>
            <w:tcW w:w="2415" w:type="dxa"/>
            <w:tcBorders>
              <w:left w:val="single" w:sz="18" w:space="0" w:color="auto"/>
              <w:right w:val="single" w:sz="18" w:space="0" w:color="auto"/>
            </w:tcBorders>
          </w:tcPr>
          <w:p w14:paraId="15FC55C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10</w:t>
            </w:r>
          </w:p>
        </w:tc>
      </w:tr>
      <w:tr w:rsidR="00E420A7" w:rsidRPr="00443A04" w14:paraId="7114DC69" w14:textId="77777777" w:rsidTr="0062499E">
        <w:tc>
          <w:tcPr>
            <w:tcW w:w="988" w:type="dxa"/>
            <w:tcBorders>
              <w:left w:val="single" w:sz="18" w:space="0" w:color="auto"/>
              <w:right w:val="single" w:sz="18" w:space="0" w:color="auto"/>
            </w:tcBorders>
          </w:tcPr>
          <w:p w14:paraId="25D4CC4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3.2</w:t>
            </w:r>
          </w:p>
        </w:tc>
        <w:tc>
          <w:tcPr>
            <w:tcW w:w="6378" w:type="dxa"/>
            <w:tcBorders>
              <w:left w:val="single" w:sz="18" w:space="0" w:color="auto"/>
              <w:right w:val="single" w:sz="18" w:space="0" w:color="auto"/>
            </w:tcBorders>
          </w:tcPr>
          <w:p w14:paraId="6FAE990F"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Hardware Requirements</w:t>
            </w:r>
          </w:p>
        </w:tc>
        <w:tc>
          <w:tcPr>
            <w:tcW w:w="2415" w:type="dxa"/>
            <w:tcBorders>
              <w:left w:val="single" w:sz="18" w:space="0" w:color="auto"/>
              <w:right w:val="single" w:sz="18" w:space="0" w:color="auto"/>
            </w:tcBorders>
          </w:tcPr>
          <w:p w14:paraId="1832D4A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10</w:t>
            </w:r>
          </w:p>
        </w:tc>
      </w:tr>
      <w:tr w:rsidR="00E420A7" w:rsidRPr="00443A04" w14:paraId="6C4522C2" w14:textId="77777777" w:rsidTr="0062499E">
        <w:tc>
          <w:tcPr>
            <w:tcW w:w="988" w:type="dxa"/>
            <w:tcBorders>
              <w:left w:val="single" w:sz="18" w:space="0" w:color="auto"/>
              <w:right w:val="single" w:sz="18" w:space="0" w:color="auto"/>
            </w:tcBorders>
          </w:tcPr>
          <w:p w14:paraId="4858AED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3.3</w:t>
            </w:r>
          </w:p>
        </w:tc>
        <w:tc>
          <w:tcPr>
            <w:tcW w:w="6378" w:type="dxa"/>
            <w:tcBorders>
              <w:left w:val="single" w:sz="18" w:space="0" w:color="auto"/>
              <w:right w:val="single" w:sz="18" w:space="0" w:color="auto"/>
            </w:tcBorders>
          </w:tcPr>
          <w:p w14:paraId="0D3944E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Functional requirements</w:t>
            </w:r>
          </w:p>
        </w:tc>
        <w:tc>
          <w:tcPr>
            <w:tcW w:w="2415" w:type="dxa"/>
            <w:tcBorders>
              <w:left w:val="single" w:sz="18" w:space="0" w:color="auto"/>
              <w:right w:val="single" w:sz="18" w:space="0" w:color="auto"/>
            </w:tcBorders>
          </w:tcPr>
          <w:p w14:paraId="69152BF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10</w:t>
            </w:r>
          </w:p>
        </w:tc>
      </w:tr>
      <w:tr w:rsidR="00E420A7" w:rsidRPr="00443A04" w14:paraId="0B26B854" w14:textId="77777777" w:rsidTr="0062499E">
        <w:tc>
          <w:tcPr>
            <w:tcW w:w="988" w:type="dxa"/>
            <w:tcBorders>
              <w:left w:val="single" w:sz="18" w:space="0" w:color="auto"/>
              <w:right w:val="single" w:sz="18" w:space="0" w:color="auto"/>
            </w:tcBorders>
          </w:tcPr>
          <w:p w14:paraId="33535FD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3.4</w:t>
            </w:r>
          </w:p>
        </w:tc>
        <w:tc>
          <w:tcPr>
            <w:tcW w:w="6378" w:type="dxa"/>
            <w:tcBorders>
              <w:left w:val="single" w:sz="18" w:space="0" w:color="auto"/>
              <w:right w:val="single" w:sz="18" w:space="0" w:color="auto"/>
            </w:tcBorders>
          </w:tcPr>
          <w:p w14:paraId="2091970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Non-functional requirements</w:t>
            </w:r>
          </w:p>
        </w:tc>
        <w:tc>
          <w:tcPr>
            <w:tcW w:w="2415" w:type="dxa"/>
            <w:tcBorders>
              <w:left w:val="single" w:sz="18" w:space="0" w:color="auto"/>
              <w:right w:val="single" w:sz="18" w:space="0" w:color="auto"/>
            </w:tcBorders>
          </w:tcPr>
          <w:p w14:paraId="0C5A9C31"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11</w:t>
            </w:r>
          </w:p>
        </w:tc>
      </w:tr>
      <w:tr w:rsidR="00E420A7" w:rsidRPr="00443A04" w14:paraId="5FD947D4" w14:textId="77777777" w:rsidTr="0062499E">
        <w:tc>
          <w:tcPr>
            <w:tcW w:w="988" w:type="dxa"/>
            <w:tcBorders>
              <w:left w:val="single" w:sz="18" w:space="0" w:color="auto"/>
              <w:right w:val="single" w:sz="18" w:space="0" w:color="auto"/>
            </w:tcBorders>
          </w:tcPr>
          <w:p w14:paraId="677A2EA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4</w:t>
            </w:r>
          </w:p>
        </w:tc>
        <w:tc>
          <w:tcPr>
            <w:tcW w:w="6378" w:type="dxa"/>
            <w:tcBorders>
              <w:left w:val="single" w:sz="18" w:space="0" w:color="auto"/>
              <w:right w:val="single" w:sz="18" w:space="0" w:color="auto"/>
            </w:tcBorders>
          </w:tcPr>
          <w:p w14:paraId="555CA91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Project Design</w:t>
            </w:r>
          </w:p>
        </w:tc>
        <w:tc>
          <w:tcPr>
            <w:tcW w:w="2415" w:type="dxa"/>
            <w:tcBorders>
              <w:left w:val="single" w:sz="18" w:space="0" w:color="auto"/>
              <w:right w:val="single" w:sz="18" w:space="0" w:color="auto"/>
            </w:tcBorders>
          </w:tcPr>
          <w:p w14:paraId="5ECFAAD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14</w:t>
            </w:r>
          </w:p>
        </w:tc>
      </w:tr>
      <w:tr w:rsidR="00E420A7" w:rsidRPr="00443A04" w14:paraId="41CB813F" w14:textId="77777777" w:rsidTr="0062499E">
        <w:tc>
          <w:tcPr>
            <w:tcW w:w="988" w:type="dxa"/>
            <w:tcBorders>
              <w:left w:val="single" w:sz="18" w:space="0" w:color="auto"/>
              <w:right w:val="single" w:sz="18" w:space="0" w:color="auto"/>
            </w:tcBorders>
          </w:tcPr>
          <w:p w14:paraId="2DA56E6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4.</w:t>
            </w:r>
            <w:r>
              <w:rPr>
                <w:lang w:val="en-IN"/>
              </w:rPr>
              <w:t>1</w:t>
            </w:r>
          </w:p>
        </w:tc>
        <w:tc>
          <w:tcPr>
            <w:tcW w:w="6378" w:type="dxa"/>
            <w:tcBorders>
              <w:left w:val="single" w:sz="18" w:space="0" w:color="auto"/>
              <w:right w:val="single" w:sz="18" w:space="0" w:color="auto"/>
            </w:tcBorders>
          </w:tcPr>
          <w:p w14:paraId="3E8A205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Architecture Diagram</w:t>
            </w:r>
          </w:p>
        </w:tc>
        <w:tc>
          <w:tcPr>
            <w:tcW w:w="2415" w:type="dxa"/>
            <w:tcBorders>
              <w:left w:val="single" w:sz="18" w:space="0" w:color="auto"/>
              <w:right w:val="single" w:sz="18" w:space="0" w:color="auto"/>
            </w:tcBorders>
          </w:tcPr>
          <w:p w14:paraId="5407942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14</w:t>
            </w:r>
          </w:p>
        </w:tc>
      </w:tr>
      <w:tr w:rsidR="00E420A7" w:rsidRPr="00443A04" w14:paraId="0768A5AF" w14:textId="77777777" w:rsidTr="0062499E">
        <w:tc>
          <w:tcPr>
            <w:tcW w:w="988" w:type="dxa"/>
            <w:tcBorders>
              <w:left w:val="single" w:sz="18" w:space="0" w:color="auto"/>
              <w:right w:val="single" w:sz="18" w:space="0" w:color="auto"/>
            </w:tcBorders>
          </w:tcPr>
          <w:p w14:paraId="372A290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4.</w:t>
            </w:r>
            <w:r>
              <w:rPr>
                <w:lang w:val="en-IN"/>
              </w:rPr>
              <w:t>2</w:t>
            </w:r>
          </w:p>
        </w:tc>
        <w:tc>
          <w:tcPr>
            <w:tcW w:w="6378" w:type="dxa"/>
            <w:tcBorders>
              <w:left w:val="single" w:sz="18" w:space="0" w:color="auto"/>
              <w:right w:val="single" w:sz="18" w:space="0" w:color="auto"/>
            </w:tcBorders>
          </w:tcPr>
          <w:p w14:paraId="6773BA0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E-R Diagram</w:t>
            </w:r>
          </w:p>
        </w:tc>
        <w:tc>
          <w:tcPr>
            <w:tcW w:w="2415" w:type="dxa"/>
            <w:tcBorders>
              <w:left w:val="single" w:sz="18" w:space="0" w:color="auto"/>
              <w:right w:val="single" w:sz="18" w:space="0" w:color="auto"/>
            </w:tcBorders>
          </w:tcPr>
          <w:p w14:paraId="5DB5180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14</w:t>
            </w:r>
          </w:p>
        </w:tc>
      </w:tr>
      <w:tr w:rsidR="00E420A7" w:rsidRPr="00443A04" w14:paraId="05B25183" w14:textId="77777777" w:rsidTr="0062499E">
        <w:tc>
          <w:tcPr>
            <w:tcW w:w="988" w:type="dxa"/>
            <w:tcBorders>
              <w:left w:val="single" w:sz="18" w:space="0" w:color="auto"/>
              <w:right w:val="single" w:sz="18" w:space="0" w:color="auto"/>
            </w:tcBorders>
          </w:tcPr>
          <w:p w14:paraId="54A8E0D2"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5</w:t>
            </w:r>
          </w:p>
        </w:tc>
        <w:tc>
          <w:tcPr>
            <w:tcW w:w="6378" w:type="dxa"/>
            <w:tcBorders>
              <w:left w:val="single" w:sz="18" w:space="0" w:color="auto"/>
              <w:right w:val="single" w:sz="18" w:space="0" w:color="auto"/>
            </w:tcBorders>
          </w:tcPr>
          <w:p w14:paraId="6DC5C59B"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Methodology</w:t>
            </w:r>
          </w:p>
        </w:tc>
        <w:tc>
          <w:tcPr>
            <w:tcW w:w="2415" w:type="dxa"/>
            <w:tcBorders>
              <w:left w:val="single" w:sz="18" w:space="0" w:color="auto"/>
              <w:right w:val="single" w:sz="18" w:space="0" w:color="auto"/>
            </w:tcBorders>
          </w:tcPr>
          <w:p w14:paraId="573ACC09"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15</w:t>
            </w:r>
          </w:p>
        </w:tc>
      </w:tr>
      <w:tr w:rsidR="00E420A7" w:rsidRPr="00443A04" w14:paraId="6A56145D" w14:textId="77777777" w:rsidTr="0062499E">
        <w:tc>
          <w:tcPr>
            <w:tcW w:w="988" w:type="dxa"/>
            <w:tcBorders>
              <w:left w:val="single" w:sz="18" w:space="0" w:color="auto"/>
              <w:right w:val="single" w:sz="18" w:space="0" w:color="auto"/>
            </w:tcBorders>
          </w:tcPr>
          <w:p w14:paraId="24EDB2B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6</w:t>
            </w:r>
          </w:p>
        </w:tc>
        <w:tc>
          <w:tcPr>
            <w:tcW w:w="6378" w:type="dxa"/>
            <w:tcBorders>
              <w:left w:val="single" w:sz="18" w:space="0" w:color="auto"/>
              <w:right w:val="single" w:sz="18" w:space="0" w:color="auto"/>
            </w:tcBorders>
          </w:tcPr>
          <w:p w14:paraId="4DED925C"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Coding</w:t>
            </w:r>
          </w:p>
        </w:tc>
        <w:tc>
          <w:tcPr>
            <w:tcW w:w="2415" w:type="dxa"/>
            <w:tcBorders>
              <w:left w:val="single" w:sz="18" w:space="0" w:color="auto"/>
              <w:right w:val="single" w:sz="18" w:space="0" w:color="auto"/>
            </w:tcBorders>
          </w:tcPr>
          <w:p w14:paraId="2E14ADA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16</w:t>
            </w:r>
          </w:p>
        </w:tc>
      </w:tr>
      <w:tr w:rsidR="00E420A7" w:rsidRPr="00443A04" w14:paraId="6646DE90" w14:textId="77777777" w:rsidTr="0062499E">
        <w:tc>
          <w:tcPr>
            <w:tcW w:w="988" w:type="dxa"/>
            <w:tcBorders>
              <w:left w:val="single" w:sz="18" w:space="0" w:color="auto"/>
              <w:right w:val="single" w:sz="18" w:space="0" w:color="auto"/>
            </w:tcBorders>
          </w:tcPr>
          <w:p w14:paraId="03581EF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7</w:t>
            </w:r>
          </w:p>
        </w:tc>
        <w:tc>
          <w:tcPr>
            <w:tcW w:w="6378" w:type="dxa"/>
            <w:tcBorders>
              <w:left w:val="single" w:sz="18" w:space="0" w:color="auto"/>
              <w:right w:val="single" w:sz="18" w:space="0" w:color="auto"/>
            </w:tcBorders>
          </w:tcPr>
          <w:p w14:paraId="66A786EC"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Testing and results</w:t>
            </w:r>
          </w:p>
        </w:tc>
        <w:tc>
          <w:tcPr>
            <w:tcW w:w="2415" w:type="dxa"/>
            <w:tcBorders>
              <w:left w:val="single" w:sz="18" w:space="0" w:color="auto"/>
              <w:right w:val="single" w:sz="18" w:space="0" w:color="auto"/>
            </w:tcBorders>
          </w:tcPr>
          <w:p w14:paraId="43EFEC3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20</w:t>
            </w:r>
          </w:p>
        </w:tc>
      </w:tr>
      <w:tr w:rsidR="00E420A7" w:rsidRPr="00443A04" w14:paraId="7782B4C4" w14:textId="77777777" w:rsidTr="0062499E">
        <w:tc>
          <w:tcPr>
            <w:tcW w:w="988" w:type="dxa"/>
            <w:tcBorders>
              <w:left w:val="single" w:sz="18" w:space="0" w:color="auto"/>
              <w:right w:val="single" w:sz="18" w:space="0" w:color="auto"/>
            </w:tcBorders>
          </w:tcPr>
          <w:p w14:paraId="47D5249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7.1</w:t>
            </w:r>
          </w:p>
        </w:tc>
        <w:tc>
          <w:tcPr>
            <w:tcW w:w="6378" w:type="dxa"/>
            <w:tcBorders>
              <w:left w:val="single" w:sz="18" w:space="0" w:color="auto"/>
              <w:right w:val="single" w:sz="18" w:space="0" w:color="auto"/>
            </w:tcBorders>
          </w:tcPr>
          <w:p w14:paraId="56E87184"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Sample inputs and outputs</w:t>
            </w:r>
          </w:p>
        </w:tc>
        <w:tc>
          <w:tcPr>
            <w:tcW w:w="2415" w:type="dxa"/>
            <w:tcBorders>
              <w:left w:val="single" w:sz="18" w:space="0" w:color="auto"/>
              <w:right w:val="single" w:sz="18" w:space="0" w:color="auto"/>
            </w:tcBorders>
          </w:tcPr>
          <w:p w14:paraId="2E57C08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20</w:t>
            </w:r>
          </w:p>
        </w:tc>
      </w:tr>
      <w:tr w:rsidR="00E420A7" w:rsidRPr="00443A04" w14:paraId="651B7F6A" w14:textId="77777777" w:rsidTr="0062499E">
        <w:tc>
          <w:tcPr>
            <w:tcW w:w="988" w:type="dxa"/>
            <w:tcBorders>
              <w:left w:val="single" w:sz="18" w:space="0" w:color="auto"/>
              <w:right w:val="single" w:sz="18" w:space="0" w:color="auto"/>
            </w:tcBorders>
          </w:tcPr>
          <w:p w14:paraId="6C5DB15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sidRPr="00443A04">
              <w:rPr>
                <w:lang w:val="en-IN"/>
              </w:rPr>
              <w:t>7.2</w:t>
            </w:r>
          </w:p>
        </w:tc>
        <w:tc>
          <w:tcPr>
            <w:tcW w:w="6378" w:type="dxa"/>
            <w:tcBorders>
              <w:left w:val="single" w:sz="18" w:space="0" w:color="auto"/>
              <w:right w:val="single" w:sz="18" w:space="0" w:color="auto"/>
            </w:tcBorders>
          </w:tcPr>
          <w:p w14:paraId="61697DC5"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lang w:val="en-IN"/>
              </w:rPr>
            </w:pPr>
            <w:r w:rsidRPr="00443A04">
              <w:rPr>
                <w:lang w:val="en-IN"/>
              </w:rPr>
              <w:t>Discussion on results</w:t>
            </w:r>
          </w:p>
        </w:tc>
        <w:tc>
          <w:tcPr>
            <w:tcW w:w="2415" w:type="dxa"/>
            <w:tcBorders>
              <w:left w:val="single" w:sz="18" w:space="0" w:color="auto"/>
              <w:right w:val="single" w:sz="18" w:space="0" w:color="auto"/>
            </w:tcBorders>
          </w:tcPr>
          <w:p w14:paraId="270AD1B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21</w:t>
            </w:r>
          </w:p>
        </w:tc>
      </w:tr>
      <w:tr w:rsidR="00E420A7" w:rsidRPr="00443A04" w14:paraId="1DBC45B0" w14:textId="77777777" w:rsidTr="0062499E">
        <w:tc>
          <w:tcPr>
            <w:tcW w:w="988" w:type="dxa"/>
            <w:tcBorders>
              <w:left w:val="single" w:sz="18" w:space="0" w:color="auto"/>
              <w:right w:val="single" w:sz="18" w:space="0" w:color="auto"/>
            </w:tcBorders>
          </w:tcPr>
          <w:p w14:paraId="6AF3F8F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8</w:t>
            </w:r>
          </w:p>
        </w:tc>
        <w:tc>
          <w:tcPr>
            <w:tcW w:w="6378" w:type="dxa"/>
            <w:tcBorders>
              <w:left w:val="single" w:sz="18" w:space="0" w:color="auto"/>
              <w:right w:val="single" w:sz="18" w:space="0" w:color="auto"/>
            </w:tcBorders>
          </w:tcPr>
          <w:p w14:paraId="2CA33EC7"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Creativity and Innovation</w:t>
            </w:r>
          </w:p>
        </w:tc>
        <w:tc>
          <w:tcPr>
            <w:tcW w:w="2415" w:type="dxa"/>
            <w:tcBorders>
              <w:left w:val="single" w:sz="18" w:space="0" w:color="auto"/>
              <w:right w:val="single" w:sz="18" w:space="0" w:color="auto"/>
            </w:tcBorders>
          </w:tcPr>
          <w:p w14:paraId="0DAC155D"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22</w:t>
            </w:r>
          </w:p>
        </w:tc>
      </w:tr>
      <w:tr w:rsidR="00E420A7" w:rsidRPr="00443A04" w14:paraId="164EFA69" w14:textId="77777777" w:rsidTr="0062499E">
        <w:tc>
          <w:tcPr>
            <w:tcW w:w="988" w:type="dxa"/>
            <w:tcBorders>
              <w:left w:val="single" w:sz="18" w:space="0" w:color="auto"/>
              <w:right w:val="single" w:sz="18" w:space="0" w:color="auto"/>
            </w:tcBorders>
          </w:tcPr>
          <w:p w14:paraId="5ACA2D8E"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9</w:t>
            </w:r>
          </w:p>
        </w:tc>
        <w:tc>
          <w:tcPr>
            <w:tcW w:w="6378" w:type="dxa"/>
            <w:tcBorders>
              <w:left w:val="single" w:sz="18" w:space="0" w:color="auto"/>
              <w:right w:val="single" w:sz="18" w:space="0" w:color="auto"/>
            </w:tcBorders>
          </w:tcPr>
          <w:p w14:paraId="19427868"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Community Impact</w:t>
            </w:r>
          </w:p>
        </w:tc>
        <w:tc>
          <w:tcPr>
            <w:tcW w:w="2415" w:type="dxa"/>
            <w:tcBorders>
              <w:left w:val="single" w:sz="18" w:space="0" w:color="auto"/>
              <w:right w:val="single" w:sz="18" w:space="0" w:color="auto"/>
            </w:tcBorders>
          </w:tcPr>
          <w:p w14:paraId="2611DCC3"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23</w:t>
            </w:r>
          </w:p>
        </w:tc>
      </w:tr>
      <w:tr w:rsidR="00E420A7" w:rsidRPr="00443A04" w14:paraId="223A48B9" w14:textId="77777777" w:rsidTr="0062499E">
        <w:tc>
          <w:tcPr>
            <w:tcW w:w="988" w:type="dxa"/>
            <w:tcBorders>
              <w:left w:val="single" w:sz="18" w:space="0" w:color="auto"/>
              <w:bottom w:val="single" w:sz="18" w:space="0" w:color="auto"/>
              <w:right w:val="single" w:sz="18" w:space="0" w:color="auto"/>
            </w:tcBorders>
          </w:tcPr>
          <w:p w14:paraId="6EE95240"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b/>
                <w:bCs/>
                <w:lang w:val="en-IN"/>
              </w:rPr>
            </w:pPr>
            <w:r w:rsidRPr="00443A04">
              <w:rPr>
                <w:b/>
                <w:bCs/>
                <w:lang w:val="en-IN"/>
              </w:rPr>
              <w:t>10</w:t>
            </w:r>
          </w:p>
        </w:tc>
        <w:tc>
          <w:tcPr>
            <w:tcW w:w="6378" w:type="dxa"/>
            <w:tcBorders>
              <w:left w:val="single" w:sz="18" w:space="0" w:color="auto"/>
              <w:bottom w:val="single" w:sz="18" w:space="0" w:color="auto"/>
              <w:right w:val="single" w:sz="18" w:space="0" w:color="auto"/>
            </w:tcBorders>
          </w:tcPr>
          <w:p w14:paraId="080565BA"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rPr>
                <w:b/>
                <w:bCs/>
                <w:lang w:val="en-IN"/>
              </w:rPr>
            </w:pPr>
            <w:r w:rsidRPr="00443A04">
              <w:rPr>
                <w:b/>
                <w:bCs/>
                <w:lang w:val="en-IN"/>
              </w:rPr>
              <w:t>References</w:t>
            </w:r>
          </w:p>
        </w:tc>
        <w:tc>
          <w:tcPr>
            <w:tcW w:w="2415" w:type="dxa"/>
            <w:tcBorders>
              <w:left w:val="single" w:sz="18" w:space="0" w:color="auto"/>
              <w:bottom w:val="single" w:sz="18" w:space="0" w:color="auto"/>
              <w:right w:val="single" w:sz="18" w:space="0" w:color="auto"/>
            </w:tcBorders>
          </w:tcPr>
          <w:p w14:paraId="521C4971" w14:textId="77777777" w:rsidR="00E420A7" w:rsidRPr="00443A04" w:rsidRDefault="00E420A7" w:rsidP="0062499E">
            <w:pPr>
              <w:widowControl w:val="0"/>
              <w:tabs>
                <w:tab w:val="left" w:pos="720"/>
                <w:tab w:val="left" w:pos="7800"/>
              </w:tabs>
              <w:suppressAutoHyphens/>
              <w:autoSpaceDE w:val="0"/>
              <w:autoSpaceDN w:val="0"/>
              <w:adjustRightInd w:val="0"/>
              <w:spacing w:line="276" w:lineRule="auto"/>
              <w:jc w:val="center"/>
              <w:rPr>
                <w:lang w:val="en-IN"/>
              </w:rPr>
            </w:pPr>
            <w:r>
              <w:rPr>
                <w:lang w:val="en-IN"/>
              </w:rPr>
              <w:t>24</w:t>
            </w:r>
          </w:p>
        </w:tc>
      </w:tr>
    </w:tbl>
    <w:p w14:paraId="76D57A8C" w14:textId="77777777" w:rsidR="00E420A7" w:rsidRPr="00443A04" w:rsidRDefault="00E420A7" w:rsidP="008965D1">
      <w:pPr>
        <w:widowControl w:val="0"/>
        <w:tabs>
          <w:tab w:val="left" w:pos="720"/>
          <w:tab w:val="left" w:pos="7800"/>
        </w:tabs>
        <w:suppressAutoHyphens/>
        <w:autoSpaceDE w:val="0"/>
        <w:autoSpaceDN w:val="0"/>
        <w:adjustRightInd w:val="0"/>
        <w:spacing w:line="360" w:lineRule="auto"/>
        <w:jc w:val="center"/>
        <w:rPr>
          <w:b/>
          <w:sz w:val="44"/>
          <w:szCs w:val="40"/>
          <w:lang w:val="en-IN"/>
        </w:rPr>
        <w:sectPr w:rsidR="00E420A7" w:rsidRPr="00443A04" w:rsidSect="00D068BB">
          <w:headerReference w:type="default" r:id="rId33"/>
          <w:footerReference w:type="default" r:id="rId34"/>
          <w:headerReference w:type="first" r:id="rId35"/>
          <w:footerReference w:type="first" r:id="rId36"/>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3B5215E8" w14:textId="77777777" w:rsidR="00336FD9" w:rsidRPr="00443A04" w:rsidRDefault="00336FD9" w:rsidP="002B48CB">
      <w:pPr>
        <w:tabs>
          <w:tab w:val="left" w:pos="5578"/>
        </w:tabs>
        <w:spacing w:after="240" w:line="360" w:lineRule="auto"/>
        <w:jc w:val="center"/>
        <w:rPr>
          <w:b/>
          <w:bCs/>
          <w:sz w:val="32"/>
          <w:szCs w:val="32"/>
          <w:lang w:val="en-IN"/>
        </w:rPr>
      </w:pPr>
      <w:r w:rsidRPr="00443A04">
        <w:rPr>
          <w:b/>
          <w:bCs/>
          <w:sz w:val="32"/>
          <w:szCs w:val="32"/>
          <w:lang w:val="en-IN"/>
        </w:rPr>
        <w:lastRenderedPageBreak/>
        <w:t xml:space="preserve">1. </w:t>
      </w:r>
      <w:r w:rsidRPr="00443A04">
        <w:rPr>
          <w:b/>
          <w:bCs/>
          <w:sz w:val="28"/>
          <w:szCs w:val="28"/>
          <w:lang w:val="en-IN"/>
        </w:rPr>
        <w:t>INTRODUCTION</w:t>
      </w:r>
    </w:p>
    <w:p w14:paraId="571F3082" w14:textId="77777777"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t>1.1 BACKGROUND KNOWLEDGE</w:t>
      </w:r>
    </w:p>
    <w:p w14:paraId="1675B15C" w14:textId="77777777" w:rsidR="003A63F6" w:rsidRPr="003A63F6" w:rsidRDefault="003A63F6" w:rsidP="003A63F6">
      <w:pPr>
        <w:tabs>
          <w:tab w:val="left" w:pos="5578"/>
        </w:tabs>
        <w:spacing w:line="360" w:lineRule="auto"/>
        <w:ind w:right="-227"/>
        <w:jc w:val="both"/>
        <w:rPr>
          <w:lang w:val="en-IN"/>
        </w:rPr>
      </w:pPr>
      <w:r w:rsidRPr="003A63F6">
        <w:rPr>
          <w:lang w:val="en-IN"/>
        </w:rPr>
        <w:t>The rapid growth of online recruitment platforms has transformed the way job seekers search for employment opportunities. Websites, professional networking platforms, and email-based recruitment systems allow organizations to reach a large number of candidates quickly and efficiently. However, this digital transformation has also led to a significant rise in fraudulent job postings and recruitment scams that target unsuspecting job seekers.</w:t>
      </w:r>
    </w:p>
    <w:p w14:paraId="7811A54D" w14:textId="77777777" w:rsidR="003A63F6" w:rsidRPr="003A63F6" w:rsidRDefault="003A63F6" w:rsidP="003A63F6">
      <w:pPr>
        <w:tabs>
          <w:tab w:val="left" w:pos="5578"/>
        </w:tabs>
        <w:spacing w:line="360" w:lineRule="auto"/>
        <w:ind w:right="-227"/>
        <w:jc w:val="both"/>
        <w:rPr>
          <w:lang w:val="en-IN"/>
        </w:rPr>
      </w:pPr>
      <w:r w:rsidRPr="003A63F6">
        <w:rPr>
          <w:lang w:val="en-IN"/>
        </w:rPr>
        <w:t>Fake job advertisements often appear legitimate and are designed to deceive users into providing personal information or paying registration fees, processing charges, or other upfront payments. These scams not only cause financial losses but also compromise sensitive personal data. Detecting such fraudulent job postings manually can be difficult because scam messages often mimic genuine recruitment language and appear on trusted job portals or communication channels.</w:t>
      </w:r>
    </w:p>
    <w:p w14:paraId="7CB57B3B" w14:textId="77777777" w:rsidR="003A63F6" w:rsidRPr="003A63F6" w:rsidRDefault="003A63F6" w:rsidP="003A63F6">
      <w:pPr>
        <w:tabs>
          <w:tab w:val="left" w:pos="5578"/>
        </w:tabs>
        <w:spacing w:line="360" w:lineRule="auto"/>
        <w:ind w:right="-227"/>
        <w:jc w:val="both"/>
        <w:rPr>
          <w:lang w:val="en-IN"/>
        </w:rPr>
      </w:pPr>
      <w:r w:rsidRPr="003A63F6">
        <w:rPr>
          <w:lang w:val="en-IN"/>
        </w:rPr>
        <w:t>Traditional approaches for identifying fake job postings rely on manual verification or rule-based filtering techniques. However, these methods struggle to effectively detect sophisticated scams due to the large volume of job postings and the complexity of textual information involved. Moreover, simple keyword-based detection systems often fail to capture contextual patterns present in fraudulent job descriptions.</w:t>
      </w:r>
    </w:p>
    <w:p w14:paraId="5959A369" w14:textId="77777777" w:rsidR="003A63F6" w:rsidRPr="003A63F6" w:rsidRDefault="003A63F6" w:rsidP="003A63F6">
      <w:pPr>
        <w:tabs>
          <w:tab w:val="left" w:pos="5578"/>
        </w:tabs>
        <w:spacing w:line="360" w:lineRule="auto"/>
        <w:ind w:right="-227"/>
        <w:jc w:val="both"/>
        <w:rPr>
          <w:lang w:val="en-IN"/>
        </w:rPr>
      </w:pPr>
      <w:r w:rsidRPr="003A63F6">
        <w:rPr>
          <w:lang w:val="en-IN"/>
        </w:rPr>
        <w:t xml:space="preserve">With the advancement of Artificial Intelligence, Natural Language Processing (NLP) has become a powerful approach for </w:t>
      </w:r>
      <w:proofErr w:type="spellStart"/>
      <w:r w:rsidRPr="003A63F6">
        <w:rPr>
          <w:lang w:val="en-IN"/>
        </w:rPr>
        <w:t>analyzing</w:t>
      </w:r>
      <w:proofErr w:type="spellEnd"/>
      <w:r w:rsidRPr="003A63F6">
        <w:rPr>
          <w:lang w:val="en-IN"/>
        </w:rPr>
        <w:t xml:space="preserve"> textual data and identifying hidden patterns in language. Machine learning models can automatically process job descriptions, extract meaningful features, and classify job postings as legitimate or fraudulent based on linguistic patterns and contextual information.</w:t>
      </w:r>
    </w:p>
    <w:p w14:paraId="240BD57D" w14:textId="77777777" w:rsidR="003A63F6" w:rsidRPr="003A63F6" w:rsidRDefault="003A63F6" w:rsidP="003A63F6">
      <w:pPr>
        <w:tabs>
          <w:tab w:val="left" w:pos="5578"/>
        </w:tabs>
        <w:spacing w:line="360" w:lineRule="auto"/>
        <w:ind w:right="-227"/>
        <w:jc w:val="both"/>
        <w:rPr>
          <w:lang w:val="en-IN"/>
        </w:rPr>
      </w:pPr>
      <w:r w:rsidRPr="003A63F6">
        <w:rPr>
          <w:lang w:val="en-IN"/>
        </w:rPr>
        <w:t xml:space="preserve">In this project, an AI-based fake job detection system called </w:t>
      </w:r>
      <w:proofErr w:type="spellStart"/>
      <w:r w:rsidRPr="003A63F6">
        <w:rPr>
          <w:lang w:val="en-IN"/>
        </w:rPr>
        <w:t>JobShield</w:t>
      </w:r>
      <w:proofErr w:type="spellEnd"/>
      <w:r w:rsidRPr="003A63F6">
        <w:rPr>
          <w:lang w:val="en-IN"/>
        </w:rPr>
        <w:t xml:space="preserve"> is developed to automatically identify fraudulent job postings using NLP and machine learning techniques. The system applies text preprocessing methods such as tokenization, </w:t>
      </w:r>
      <w:proofErr w:type="spellStart"/>
      <w:r w:rsidRPr="003A63F6">
        <w:rPr>
          <w:lang w:val="en-IN"/>
        </w:rPr>
        <w:t>stopword</w:t>
      </w:r>
      <w:proofErr w:type="spellEnd"/>
      <w:r w:rsidRPr="003A63F6">
        <w:rPr>
          <w:lang w:val="en-IN"/>
        </w:rPr>
        <w:t xml:space="preserve"> removal, and normalization, followed by feature extraction using TF-IDF vectorization and bi-gram analysis. A Random Forest classifier is trained on a </w:t>
      </w:r>
      <w:proofErr w:type="spellStart"/>
      <w:r w:rsidRPr="003A63F6">
        <w:rPr>
          <w:lang w:val="en-IN"/>
        </w:rPr>
        <w:t>labeled</w:t>
      </w:r>
      <w:proofErr w:type="spellEnd"/>
      <w:r w:rsidRPr="003A63F6">
        <w:rPr>
          <w:lang w:val="en-IN"/>
        </w:rPr>
        <w:t xml:space="preserve"> job postings dataset to accurately distinguish between legitimate and fraudulent job advertisements.</w:t>
      </w:r>
    </w:p>
    <w:p w14:paraId="55D30337" w14:textId="1789C5D5" w:rsidR="003540B9" w:rsidRPr="003540B9" w:rsidRDefault="003A63F6" w:rsidP="003A63F6">
      <w:pPr>
        <w:tabs>
          <w:tab w:val="left" w:pos="5578"/>
        </w:tabs>
        <w:spacing w:line="360" w:lineRule="auto"/>
        <w:ind w:right="-227"/>
        <w:jc w:val="both"/>
        <w:rPr>
          <w:lang w:val="en-IN"/>
        </w:rPr>
      </w:pPr>
      <w:r w:rsidRPr="003A63F6">
        <w:rPr>
          <w:lang w:val="en-IN"/>
        </w:rPr>
        <w:t xml:space="preserve">To make the solution practical and user-friendly, the trained model is integrated with a browser extension and a Flask-based API, enabling real-time analysis of job listings directly from web pages. </w:t>
      </w:r>
      <w:r w:rsidRPr="003A63F6">
        <w:rPr>
          <w:lang w:val="en-IN"/>
        </w:rPr>
        <w:lastRenderedPageBreak/>
        <w:t>The system scans job descriptions, evaluates scam probability, and alerts users with risk indicators such as safe, suspicious, or high-risk job postings. By combining NLP techniques with real-time browser integration, this project demonstrates how AI can enhance online safety, protect job seekers from recruitment scams, and contribute to more secure digital job search environments.</w:t>
      </w:r>
    </w:p>
    <w:p w14:paraId="6294D326" w14:textId="68AED4CA" w:rsidR="00336FD9" w:rsidRDefault="00336FD9" w:rsidP="00336FD9">
      <w:pPr>
        <w:tabs>
          <w:tab w:val="left" w:pos="5578"/>
        </w:tabs>
        <w:spacing w:line="360" w:lineRule="auto"/>
        <w:ind w:right="-227"/>
        <w:jc w:val="both"/>
      </w:pPr>
    </w:p>
    <w:p w14:paraId="0275568A" w14:textId="77777777" w:rsidR="00336FD9" w:rsidRPr="00443A04" w:rsidRDefault="00336FD9" w:rsidP="00336FD9">
      <w:pPr>
        <w:tabs>
          <w:tab w:val="left" w:pos="5578"/>
        </w:tabs>
        <w:spacing w:line="360" w:lineRule="auto"/>
        <w:ind w:right="-227"/>
        <w:jc w:val="both"/>
        <w:rPr>
          <w:b/>
          <w:bCs/>
          <w:sz w:val="28"/>
          <w:szCs w:val="28"/>
        </w:rPr>
      </w:pPr>
      <w:r w:rsidRPr="00443A04">
        <w:rPr>
          <w:b/>
          <w:bCs/>
          <w:sz w:val="28"/>
          <w:szCs w:val="28"/>
        </w:rPr>
        <w:t>1.2 MOTIVATION FOR THE PROJECT</w:t>
      </w:r>
    </w:p>
    <w:p w14:paraId="0C8523CC" w14:textId="0216DEA2" w:rsidR="002A7936" w:rsidRPr="002A7936" w:rsidRDefault="002A7936" w:rsidP="002A7936">
      <w:pPr>
        <w:tabs>
          <w:tab w:val="left" w:pos="5578"/>
        </w:tabs>
        <w:spacing w:line="360" w:lineRule="auto"/>
        <w:ind w:right="-227"/>
        <w:jc w:val="both"/>
        <w:rPr>
          <w:lang w:val="en-IN"/>
        </w:rPr>
      </w:pPr>
      <w:r w:rsidRPr="002A7936">
        <w:rPr>
          <w:lang w:val="en-IN"/>
        </w:rPr>
        <w:t>The motivation behind the project lies in:</w:t>
      </w:r>
    </w:p>
    <w:p w14:paraId="61B0A39E" w14:textId="20F5A128" w:rsidR="002A7936" w:rsidRPr="002A7936" w:rsidRDefault="002A7936" w:rsidP="002F3F03">
      <w:pPr>
        <w:numPr>
          <w:ilvl w:val="0"/>
          <w:numId w:val="6"/>
        </w:numPr>
        <w:tabs>
          <w:tab w:val="left" w:pos="5578"/>
        </w:tabs>
        <w:spacing w:line="360" w:lineRule="auto"/>
        <w:ind w:right="-227"/>
        <w:jc w:val="both"/>
        <w:rPr>
          <w:lang w:val="en-IN"/>
        </w:rPr>
      </w:pPr>
      <w:r w:rsidRPr="002A7936">
        <w:rPr>
          <w:lang w:val="en-IN"/>
        </w:rPr>
        <w:t>Enhancing Online Safety for Job Seekers:</w:t>
      </w:r>
      <w:r w:rsidRPr="002A7936">
        <w:rPr>
          <w:lang w:val="en-IN"/>
        </w:rPr>
        <w:t xml:space="preserve"> </w:t>
      </w:r>
      <w:r w:rsidRPr="002A7936">
        <w:rPr>
          <w:lang w:val="en-IN"/>
        </w:rPr>
        <w:t>The increasing number of fraudulent job postings on recruitment platforms has made job searching risky for many individuals. Developing an AI-based system that can automatically detect suspicious job advertisements can help protect users from financial scams and misuse of personal information.</w:t>
      </w:r>
    </w:p>
    <w:p w14:paraId="1D439223" w14:textId="0AE32891" w:rsidR="002A7936" w:rsidRPr="002A7936" w:rsidRDefault="002A7936" w:rsidP="002A7936">
      <w:pPr>
        <w:numPr>
          <w:ilvl w:val="0"/>
          <w:numId w:val="6"/>
        </w:numPr>
        <w:tabs>
          <w:tab w:val="left" w:pos="5578"/>
        </w:tabs>
        <w:spacing w:line="360" w:lineRule="auto"/>
        <w:ind w:right="-227"/>
        <w:jc w:val="both"/>
        <w:rPr>
          <w:lang w:val="en-IN"/>
        </w:rPr>
      </w:pPr>
      <w:r w:rsidRPr="002A7936">
        <w:rPr>
          <w:lang w:val="en-IN"/>
        </w:rPr>
        <w:t>Leveraging the Power of Natural Language Processing:</w:t>
      </w:r>
      <w:r>
        <w:rPr>
          <w:lang w:val="en-IN"/>
        </w:rPr>
        <w:t xml:space="preserve"> </w:t>
      </w:r>
      <w:r w:rsidRPr="002A7936">
        <w:rPr>
          <w:lang w:val="en-IN"/>
        </w:rPr>
        <w:t xml:space="preserve">Modern NLP techniques enable computers to </w:t>
      </w:r>
      <w:proofErr w:type="spellStart"/>
      <w:r w:rsidRPr="002A7936">
        <w:rPr>
          <w:lang w:val="en-IN"/>
        </w:rPr>
        <w:t>analyze</w:t>
      </w:r>
      <w:proofErr w:type="spellEnd"/>
      <w:r w:rsidRPr="002A7936">
        <w:rPr>
          <w:lang w:val="en-IN"/>
        </w:rPr>
        <w:t xml:space="preserve"> and understand textual data at scale. By applying text preprocessing, feature extraction, and machine learning models, it becomes possible to identify linguistic patterns commonly used in fraudulent job postings.</w:t>
      </w:r>
    </w:p>
    <w:p w14:paraId="1D0A422D" w14:textId="1999B697" w:rsidR="002A7936" w:rsidRPr="002A7936" w:rsidRDefault="002A7936" w:rsidP="002A7936">
      <w:pPr>
        <w:numPr>
          <w:ilvl w:val="0"/>
          <w:numId w:val="6"/>
        </w:numPr>
        <w:tabs>
          <w:tab w:val="left" w:pos="5578"/>
        </w:tabs>
        <w:spacing w:line="360" w:lineRule="auto"/>
        <w:ind w:right="-227"/>
        <w:jc w:val="both"/>
        <w:rPr>
          <w:lang w:val="en-IN"/>
        </w:rPr>
      </w:pPr>
      <w:r w:rsidRPr="002A7936">
        <w:rPr>
          <w:lang w:val="en-IN"/>
        </w:rPr>
        <w:t>Facilitating Learning and Skill Development:</w:t>
      </w:r>
      <w:r>
        <w:rPr>
          <w:lang w:val="en-IN"/>
        </w:rPr>
        <w:t xml:space="preserve"> </w:t>
      </w:r>
      <w:r w:rsidRPr="002A7936">
        <w:rPr>
          <w:lang w:val="en-IN"/>
        </w:rPr>
        <w:t>This project provides a practical opportunity to explore important concepts in Natural Language Processing, machine learning, and real-world system deployment. It helps learners understand text preprocessing, feature engineering using TF-IDF, classification models, and the integration of AI systems with web-based applications.</w:t>
      </w:r>
    </w:p>
    <w:p w14:paraId="3BFB3061" w14:textId="2F1B192F" w:rsidR="00336FD9" w:rsidRPr="002A7936" w:rsidRDefault="002A7936" w:rsidP="002A7936">
      <w:pPr>
        <w:numPr>
          <w:ilvl w:val="0"/>
          <w:numId w:val="6"/>
        </w:numPr>
        <w:tabs>
          <w:tab w:val="left" w:pos="5578"/>
        </w:tabs>
        <w:spacing w:line="360" w:lineRule="auto"/>
        <w:ind w:right="-227"/>
        <w:jc w:val="both"/>
        <w:rPr>
          <w:lang w:val="en-IN"/>
        </w:rPr>
      </w:pPr>
      <w:r w:rsidRPr="002A7936">
        <w:rPr>
          <w:lang w:val="en-IN"/>
        </w:rPr>
        <w:t>Developing Real-Time AI Applications:</w:t>
      </w:r>
      <w:r>
        <w:rPr>
          <w:lang w:val="en-IN"/>
        </w:rPr>
        <w:t xml:space="preserve"> </w:t>
      </w:r>
      <w:r w:rsidRPr="002A7936">
        <w:rPr>
          <w:lang w:val="en-IN"/>
        </w:rPr>
        <w:t>Most research models focus only on offline analysis using datasets. This project aims to bridge the gap between research and real-world usage by integrating the trained NLP model with a browser extension and a Flask API, enabling real-time detection of fake job postings directly on web pages.</w:t>
      </w:r>
    </w:p>
    <w:p w14:paraId="271F46C6" w14:textId="77777777" w:rsidR="00215DD3" w:rsidRPr="00215DD3" w:rsidRDefault="00215DD3" w:rsidP="00215DD3">
      <w:pPr>
        <w:tabs>
          <w:tab w:val="left" w:pos="5578"/>
        </w:tabs>
        <w:spacing w:line="360" w:lineRule="auto"/>
        <w:ind w:left="720" w:right="-227"/>
        <w:rPr>
          <w:lang w:val="en-IN"/>
        </w:rPr>
      </w:pPr>
    </w:p>
    <w:p w14:paraId="2E7BC298" w14:textId="77777777" w:rsidR="00336FD9" w:rsidRPr="00443A04" w:rsidRDefault="00336FD9" w:rsidP="00336FD9">
      <w:pPr>
        <w:tabs>
          <w:tab w:val="left" w:pos="5578"/>
        </w:tabs>
        <w:spacing w:line="360" w:lineRule="auto"/>
        <w:ind w:right="-227"/>
        <w:jc w:val="both"/>
        <w:rPr>
          <w:b/>
          <w:bCs/>
          <w:sz w:val="28"/>
          <w:szCs w:val="28"/>
        </w:rPr>
      </w:pPr>
      <w:r w:rsidRPr="00443A04">
        <w:rPr>
          <w:b/>
          <w:bCs/>
          <w:sz w:val="28"/>
          <w:szCs w:val="28"/>
          <w:lang w:val="en-IN"/>
        </w:rPr>
        <w:t>1.3</w:t>
      </w:r>
      <w:r w:rsidRPr="00443A04">
        <w:rPr>
          <w:b/>
          <w:bCs/>
        </w:rPr>
        <w:t xml:space="preserve"> </w:t>
      </w:r>
      <w:r w:rsidRPr="00443A04">
        <w:rPr>
          <w:b/>
          <w:bCs/>
          <w:sz w:val="28"/>
          <w:szCs w:val="28"/>
        </w:rPr>
        <w:t>EXISTING SYSTEM</w:t>
      </w:r>
    </w:p>
    <w:p w14:paraId="30867BE1" w14:textId="77777777" w:rsidR="00436493" w:rsidRDefault="00436493" w:rsidP="00436493">
      <w:pPr>
        <w:pStyle w:val="ListParagraph"/>
        <w:numPr>
          <w:ilvl w:val="0"/>
          <w:numId w:val="14"/>
        </w:numPr>
        <w:tabs>
          <w:tab w:val="left" w:pos="5578"/>
        </w:tabs>
        <w:spacing w:line="360" w:lineRule="auto"/>
        <w:ind w:right="-227"/>
        <w:jc w:val="both"/>
      </w:pPr>
      <w:r w:rsidRPr="00436493">
        <w:t>Traditional methods for identifying fraudulent job postings rely heavily on manual verification by job seekers or platform moderators. This process is time-consuming, inconsistent, and often ineffective because fraudulent job advertisements are designed to closely resemble legitimate recruitment messages.</w:t>
      </w:r>
    </w:p>
    <w:p w14:paraId="33AF38CC" w14:textId="77777777" w:rsidR="00436493" w:rsidRDefault="00436493" w:rsidP="00436493">
      <w:pPr>
        <w:pStyle w:val="ListParagraph"/>
        <w:numPr>
          <w:ilvl w:val="0"/>
          <w:numId w:val="14"/>
        </w:numPr>
        <w:tabs>
          <w:tab w:val="left" w:pos="5578"/>
        </w:tabs>
        <w:spacing w:line="360" w:lineRule="auto"/>
        <w:ind w:right="-227"/>
        <w:jc w:val="both"/>
      </w:pPr>
      <w:r w:rsidRPr="00436493">
        <w:lastRenderedPageBreak/>
        <w:t>Conventional approaches for detecting fake job postings often use rule-based filtering systems or keyword matching techniques. These methods depend on predefined patterns or blacklisted keywords, which makes them ineffective in identifying sophisticated scams that use varied language and contextual manipulation.</w:t>
      </w:r>
    </w:p>
    <w:p w14:paraId="4976F2CA" w14:textId="77777777" w:rsidR="00436493" w:rsidRDefault="00436493" w:rsidP="00436493">
      <w:pPr>
        <w:pStyle w:val="ListParagraph"/>
        <w:numPr>
          <w:ilvl w:val="0"/>
          <w:numId w:val="14"/>
        </w:numPr>
        <w:tabs>
          <w:tab w:val="left" w:pos="5578"/>
        </w:tabs>
        <w:spacing w:line="360" w:lineRule="auto"/>
        <w:ind w:right="-227"/>
        <w:jc w:val="both"/>
      </w:pPr>
      <w:r w:rsidRPr="00436493">
        <w:t>Many existing research models rely on static datasets and offline analysis, where machine learning algorithms are trained and evaluated only within controlled environments. Such systems are rarely integrated into real-world applications, limiting their practical usefulness for everyday users</w:t>
      </w:r>
    </w:p>
    <w:p w14:paraId="79CA3E00" w14:textId="77777777" w:rsidR="00436493" w:rsidRDefault="00436493" w:rsidP="00436493">
      <w:pPr>
        <w:pStyle w:val="ListParagraph"/>
        <w:numPr>
          <w:ilvl w:val="0"/>
          <w:numId w:val="14"/>
        </w:numPr>
        <w:tabs>
          <w:tab w:val="left" w:pos="5578"/>
        </w:tabs>
        <w:spacing w:line="360" w:lineRule="auto"/>
        <w:ind w:right="-227"/>
        <w:jc w:val="both"/>
      </w:pPr>
      <w:r w:rsidRPr="00436493">
        <w:t>Several studies focus on single-model machine learning approaches, such as Logistic Regression, Naïve Bayes, or basic classifiers. While these models provide reasonable performance, they often struggle to capture complex linguistic patterns present in fraudulent job descriptions</w:t>
      </w:r>
    </w:p>
    <w:p w14:paraId="28B78F1B" w14:textId="4685102C" w:rsidR="00336FD9" w:rsidRPr="00436493" w:rsidRDefault="00436493" w:rsidP="00436493">
      <w:pPr>
        <w:pStyle w:val="ListParagraph"/>
        <w:numPr>
          <w:ilvl w:val="0"/>
          <w:numId w:val="14"/>
        </w:numPr>
        <w:tabs>
          <w:tab w:val="left" w:pos="5578"/>
        </w:tabs>
        <w:spacing w:line="360" w:lineRule="auto"/>
        <w:ind w:right="-227"/>
        <w:jc w:val="both"/>
      </w:pPr>
      <w:r w:rsidRPr="00436493">
        <w:t>Existing systems typically lack real-time deployment mechanisms such as browser extensions or integrated web-based detection tools. As a result, job seekers cannot receive immediate warnings while browsing job listings, reducing the effectiveness of these systems in preventing recruitment scams.</w:t>
      </w:r>
    </w:p>
    <w:p w14:paraId="6326557E" w14:textId="77777777" w:rsidR="004C1AC8" w:rsidRPr="00443A04" w:rsidRDefault="004C1AC8" w:rsidP="004C1AC8">
      <w:pPr>
        <w:pStyle w:val="ListParagraph"/>
        <w:tabs>
          <w:tab w:val="left" w:pos="5578"/>
        </w:tabs>
        <w:spacing w:line="360" w:lineRule="auto"/>
        <w:ind w:left="360" w:right="-227"/>
        <w:jc w:val="both"/>
        <w:rPr>
          <w:b/>
          <w:bCs/>
          <w:sz w:val="28"/>
          <w:szCs w:val="28"/>
        </w:rPr>
      </w:pPr>
    </w:p>
    <w:p w14:paraId="24F9C35F" w14:textId="77777777" w:rsidR="00336FD9" w:rsidRPr="00443A04" w:rsidRDefault="00336FD9" w:rsidP="00336FD9">
      <w:pPr>
        <w:tabs>
          <w:tab w:val="left" w:pos="5578"/>
        </w:tabs>
        <w:spacing w:line="360" w:lineRule="auto"/>
        <w:ind w:right="-227"/>
        <w:jc w:val="both"/>
        <w:rPr>
          <w:b/>
          <w:bCs/>
          <w:sz w:val="28"/>
          <w:szCs w:val="28"/>
        </w:rPr>
      </w:pPr>
      <w:r w:rsidRPr="00443A04">
        <w:rPr>
          <w:b/>
          <w:bCs/>
          <w:sz w:val="28"/>
          <w:szCs w:val="28"/>
        </w:rPr>
        <w:t>1.4 PROBLEM STATEMENT</w:t>
      </w:r>
    </w:p>
    <w:p w14:paraId="659D1DAB" w14:textId="77777777" w:rsidR="00C85083" w:rsidRPr="00C85083" w:rsidRDefault="00C85083" w:rsidP="00C85083">
      <w:pPr>
        <w:tabs>
          <w:tab w:val="left" w:pos="5578"/>
        </w:tabs>
        <w:spacing w:line="360" w:lineRule="auto"/>
        <w:ind w:right="-227"/>
        <w:jc w:val="both"/>
        <w:rPr>
          <w:lang w:val="en-IN"/>
        </w:rPr>
      </w:pPr>
      <w:r w:rsidRPr="00C85083">
        <w:rPr>
          <w:lang w:val="en-IN"/>
        </w:rPr>
        <w:t xml:space="preserve">The project “Fake Job Detection Using Natural Language Processing and Machine Learning” focuses on identifying fraudulent job postings by automatically </w:t>
      </w:r>
      <w:proofErr w:type="spellStart"/>
      <w:r w:rsidRPr="00C85083">
        <w:rPr>
          <w:lang w:val="en-IN"/>
        </w:rPr>
        <w:t>analyzing</w:t>
      </w:r>
      <w:proofErr w:type="spellEnd"/>
      <w:r w:rsidRPr="00C85083">
        <w:rPr>
          <w:lang w:val="en-IN"/>
        </w:rPr>
        <w:t xml:space="preserve"> textual content from online recruitment platforms. With the rapid growth of digital job portals, social media recruitment, and email-based hiring, there has been a significant increase in employment scams targeting job seekers. Fraudulent job advertisements often mimic legitimate postings and may request registration fees, personal information, or other payments, making them difficult for users to identify manually.</w:t>
      </w:r>
    </w:p>
    <w:p w14:paraId="1C643550" w14:textId="77777777" w:rsidR="00C85083" w:rsidRPr="00C85083" w:rsidRDefault="00C85083" w:rsidP="00C85083">
      <w:pPr>
        <w:tabs>
          <w:tab w:val="left" w:pos="5578"/>
        </w:tabs>
        <w:spacing w:line="360" w:lineRule="auto"/>
        <w:ind w:right="-227"/>
        <w:jc w:val="both"/>
        <w:rPr>
          <w:lang w:val="en-IN"/>
        </w:rPr>
      </w:pPr>
      <w:r w:rsidRPr="00C85083">
        <w:rPr>
          <w:lang w:val="en-IN"/>
        </w:rPr>
        <w:t>Traditional methods of detecting fake job postings rely on manual verification or simple rule-based filtering systems. These approaches are inefficient when dealing with large volumes of job advertisements and often fail to capture the complex linguistic patterns used in sophisticated scam messages. Conventional machine learning approaches that rely only on basic keyword matching also struggle to identify contextual relationships within textual data, resulting in inconsistent detection performance.</w:t>
      </w:r>
    </w:p>
    <w:p w14:paraId="6E24CB82" w14:textId="77777777" w:rsidR="00C85083" w:rsidRPr="00C85083" w:rsidRDefault="00C85083" w:rsidP="00C85083">
      <w:pPr>
        <w:tabs>
          <w:tab w:val="left" w:pos="5578"/>
        </w:tabs>
        <w:spacing w:line="360" w:lineRule="auto"/>
        <w:ind w:right="-227"/>
        <w:jc w:val="both"/>
        <w:rPr>
          <w:lang w:val="en-IN"/>
        </w:rPr>
      </w:pPr>
      <w:r w:rsidRPr="00C85083">
        <w:rPr>
          <w:lang w:val="en-IN"/>
        </w:rPr>
        <w:lastRenderedPageBreak/>
        <w:t xml:space="preserve">This project aims to address these limitations by implementing an AI-based detection system using Natural Language Processing (NLP) techniques. The system performs text preprocessing, feature extraction using TF-IDF vectorization and bi-gram analysis, and classification using a Random Forest machine learning model trained on </w:t>
      </w:r>
      <w:proofErr w:type="spellStart"/>
      <w:r w:rsidRPr="00C85083">
        <w:rPr>
          <w:lang w:val="en-IN"/>
        </w:rPr>
        <w:t>labeled</w:t>
      </w:r>
      <w:proofErr w:type="spellEnd"/>
      <w:r w:rsidRPr="00C85083">
        <w:rPr>
          <w:lang w:val="en-IN"/>
        </w:rPr>
        <w:t xml:space="preserve"> job posting datasets. These techniques enable the system to identify suspicious language patterns commonly associated with fraudulent job advertisements.</w:t>
      </w:r>
    </w:p>
    <w:p w14:paraId="1CC8CEB5" w14:textId="616FE565" w:rsidR="00336FD9" w:rsidRPr="00EA71D4" w:rsidRDefault="00C85083" w:rsidP="00C85083">
      <w:pPr>
        <w:tabs>
          <w:tab w:val="left" w:pos="5578"/>
        </w:tabs>
        <w:spacing w:line="360" w:lineRule="auto"/>
        <w:ind w:right="-227"/>
        <w:jc w:val="both"/>
        <w:rPr>
          <w:lang w:val="en-IN"/>
        </w:rPr>
      </w:pPr>
      <w:r w:rsidRPr="00C85083">
        <w:rPr>
          <w:lang w:val="en-IN"/>
        </w:rPr>
        <w:t>The goal of the project is to develop a reliable, accurate, and scalable fake job detection system that can assist job seekers in identifying potential recruitment scams. By integrating the trained model with a Flask-based API and a browser extension, the system enables real-time analysis of job listings directly on web pages. This approach helps improve online safety, prevent financial fraud, and provide users with instant alerts about suspicious job postings.</w:t>
      </w:r>
    </w:p>
    <w:p w14:paraId="5EAEBC43" w14:textId="77777777" w:rsidR="00336FD9" w:rsidRDefault="00336FD9" w:rsidP="00336FD9">
      <w:pPr>
        <w:tabs>
          <w:tab w:val="left" w:pos="5578"/>
        </w:tabs>
        <w:spacing w:line="360" w:lineRule="auto"/>
        <w:ind w:right="-227"/>
        <w:jc w:val="both"/>
      </w:pPr>
    </w:p>
    <w:p w14:paraId="70792D41" w14:textId="77777777" w:rsidR="00336FD9" w:rsidRPr="002112A2" w:rsidRDefault="00336FD9" w:rsidP="00336FD9">
      <w:pPr>
        <w:tabs>
          <w:tab w:val="left" w:pos="5578"/>
        </w:tabs>
        <w:spacing w:line="360" w:lineRule="auto"/>
        <w:ind w:right="-227"/>
        <w:jc w:val="both"/>
      </w:pPr>
    </w:p>
    <w:p w14:paraId="73CA0B6C" w14:textId="77777777" w:rsidR="00336FD9" w:rsidRPr="00BD55E3" w:rsidRDefault="00336FD9" w:rsidP="00336FD9">
      <w:pPr>
        <w:pStyle w:val="ListParagraph"/>
        <w:numPr>
          <w:ilvl w:val="1"/>
          <w:numId w:val="1"/>
        </w:numPr>
        <w:tabs>
          <w:tab w:val="left" w:pos="5578"/>
        </w:tabs>
        <w:spacing w:line="360" w:lineRule="auto"/>
        <w:ind w:right="-227"/>
        <w:jc w:val="both"/>
        <w:rPr>
          <w:b/>
          <w:bCs/>
          <w:sz w:val="28"/>
          <w:szCs w:val="28"/>
          <w:lang w:val="en-IN"/>
        </w:rPr>
      </w:pPr>
      <w:r w:rsidRPr="00BD55E3">
        <w:rPr>
          <w:b/>
          <w:bCs/>
          <w:sz w:val="28"/>
          <w:szCs w:val="28"/>
          <w:lang w:val="en-IN"/>
        </w:rPr>
        <w:t>OBJECTIVES OF THE PROPOSED MODEL</w:t>
      </w:r>
    </w:p>
    <w:p w14:paraId="43C588C3" w14:textId="77777777" w:rsidR="008B2556" w:rsidRPr="008B2556" w:rsidRDefault="008B2556" w:rsidP="008B2556">
      <w:pPr>
        <w:tabs>
          <w:tab w:val="left" w:pos="5578"/>
        </w:tabs>
        <w:spacing w:line="360" w:lineRule="auto"/>
        <w:ind w:right="-227"/>
        <w:jc w:val="both"/>
        <w:rPr>
          <w:lang w:val="en-IN"/>
        </w:rPr>
      </w:pPr>
      <w:r w:rsidRPr="008B2556">
        <w:rPr>
          <w:lang w:val="en-IN"/>
        </w:rPr>
        <w:t xml:space="preserve">The primary objective of this project is to build a complete Natural Language Processing–based system capable of identifying fraudulent job postings from online recruitment platforms. The system begins by importing the required Python libraries, loading the job posting dataset, and performing initial data exploration to understand dataset structure, text fields, and class distribution between legitimate and fraudulent job advertisements. The project also aims to implement a robust text preprocessing pipeline, including tokenization, lowercasing, removal of special characters, </w:t>
      </w:r>
      <w:proofErr w:type="spellStart"/>
      <w:r w:rsidRPr="008B2556">
        <w:rPr>
          <w:lang w:val="en-IN"/>
        </w:rPr>
        <w:t>stopword</w:t>
      </w:r>
      <w:proofErr w:type="spellEnd"/>
      <w:r w:rsidRPr="008B2556">
        <w:rPr>
          <w:lang w:val="en-IN"/>
        </w:rPr>
        <w:t xml:space="preserve"> removal, and noise filtering, ensuring that job descriptions are prepared consistently for downstream machine learning tasks.</w:t>
      </w:r>
    </w:p>
    <w:p w14:paraId="3DC5FDEC" w14:textId="77777777" w:rsidR="008B2556" w:rsidRPr="008B2556" w:rsidRDefault="008B2556" w:rsidP="008B2556">
      <w:pPr>
        <w:tabs>
          <w:tab w:val="left" w:pos="5578"/>
        </w:tabs>
        <w:spacing w:line="360" w:lineRule="auto"/>
        <w:ind w:right="-227"/>
        <w:jc w:val="both"/>
        <w:rPr>
          <w:lang w:val="en-IN"/>
        </w:rPr>
      </w:pPr>
      <w:r w:rsidRPr="008B2556">
        <w:rPr>
          <w:lang w:val="en-IN"/>
        </w:rPr>
        <w:t>Another key objective is to extract meaningful textual features from job descriptions using TF-IDF vectorization and bi-gram analysis. These feature extraction techniques help transform raw textual content into structured numerical representations that can capture patterns commonly found in fraudulent job advertisements. A Random Forest machine learning model is then trained on the processed dataset to classify job postings as legitimate or fraudulent. The project also involves experimenting with parameters such as feature size, model configuration, and dataset balancing techniques to improve classification accuracy and detection reliability.</w:t>
      </w:r>
    </w:p>
    <w:p w14:paraId="14860823" w14:textId="77777777" w:rsidR="008B2556" w:rsidRPr="008B2556" w:rsidRDefault="008B2556" w:rsidP="008B2556">
      <w:pPr>
        <w:tabs>
          <w:tab w:val="left" w:pos="5578"/>
        </w:tabs>
        <w:spacing w:line="360" w:lineRule="auto"/>
        <w:ind w:right="-227"/>
        <w:jc w:val="both"/>
        <w:rPr>
          <w:lang w:val="en-IN"/>
        </w:rPr>
      </w:pPr>
      <w:r w:rsidRPr="008B2556">
        <w:rPr>
          <w:lang w:val="en-IN"/>
        </w:rPr>
        <w:lastRenderedPageBreak/>
        <w:t>The system further aims to generate predictions on unseen job listings, ensuring that the trained model can effectively identify suspicious language patterns in real-world recruitment content. Model performance is evaluated using standard machine learning metrics such as accuracy, precision, recall, F1-score, and confusion matrix analysis to provide a comprehensive understanding of the model's effectiveness in detecting fake job postings.</w:t>
      </w:r>
    </w:p>
    <w:p w14:paraId="29253555" w14:textId="2330A0E8" w:rsidR="00336FD9" w:rsidRPr="00443A04" w:rsidRDefault="008B2556" w:rsidP="008B2556">
      <w:pPr>
        <w:tabs>
          <w:tab w:val="left" w:pos="5578"/>
        </w:tabs>
        <w:spacing w:line="360" w:lineRule="auto"/>
        <w:ind w:right="-227"/>
        <w:jc w:val="both"/>
        <w:rPr>
          <w:lang w:val="en-IN"/>
        </w:rPr>
      </w:pPr>
      <w:r w:rsidRPr="008B2556">
        <w:rPr>
          <w:lang w:val="en-IN"/>
        </w:rPr>
        <w:t>In addition, the project focuses on integrating the trained NLP model into a Flask-based API and a browser extension interface, enabling real-time detection of fraudulent job advertisements while users browse job portals or recruitment platforms. The final objective is to create a scalable, efficient, and user-friendly AI system that enhances online safety for job seekers by automatically identifying suspicious job listings and providing instant risk alerts.</w:t>
      </w:r>
    </w:p>
    <w:p w14:paraId="137BC48A" w14:textId="77777777" w:rsidR="00336FD9" w:rsidRPr="00443A04" w:rsidRDefault="00336FD9" w:rsidP="00336FD9">
      <w:pPr>
        <w:tabs>
          <w:tab w:val="left" w:pos="5578"/>
        </w:tabs>
        <w:spacing w:line="360" w:lineRule="auto"/>
        <w:ind w:right="-227"/>
        <w:jc w:val="both"/>
        <w:rPr>
          <w:lang w:val="en-IN"/>
        </w:rPr>
      </w:pPr>
    </w:p>
    <w:p w14:paraId="0E2FA0A0" w14:textId="77777777" w:rsidR="00336FD9" w:rsidRPr="00443A04" w:rsidRDefault="00336FD9" w:rsidP="00336FD9">
      <w:pPr>
        <w:tabs>
          <w:tab w:val="left" w:pos="5578"/>
        </w:tabs>
        <w:spacing w:line="360" w:lineRule="auto"/>
        <w:ind w:right="-227"/>
        <w:jc w:val="both"/>
        <w:rPr>
          <w:b/>
          <w:bCs/>
          <w:sz w:val="28"/>
          <w:szCs w:val="28"/>
          <w:lang w:val="en-IN"/>
        </w:rPr>
      </w:pPr>
      <w:r w:rsidRPr="00443A04">
        <w:rPr>
          <w:b/>
          <w:bCs/>
          <w:sz w:val="28"/>
          <w:szCs w:val="28"/>
          <w:lang w:val="en-IN"/>
        </w:rPr>
        <w:t>1.6 LIMITATIONS</w:t>
      </w:r>
    </w:p>
    <w:p w14:paraId="1DF48129"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 xml:space="preserve">The current system relies on a specific </w:t>
      </w:r>
      <w:proofErr w:type="spellStart"/>
      <w:r w:rsidRPr="002A05D5">
        <w:rPr>
          <w:lang w:val="en-IN"/>
        </w:rPr>
        <w:t>labeled</w:t>
      </w:r>
      <w:proofErr w:type="spellEnd"/>
      <w:r w:rsidRPr="002A05D5">
        <w:rPr>
          <w:lang w:val="en-IN"/>
        </w:rPr>
        <w:t xml:space="preserve"> dataset of job postings, and the model’s performance may decrease when encountering job advertisements written in formats or styles significantly different from the training data.</w:t>
      </w:r>
    </w:p>
    <w:p w14:paraId="7620DF7E"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 xml:space="preserve">With limited </w:t>
      </w:r>
      <w:proofErr w:type="spellStart"/>
      <w:r w:rsidRPr="002A05D5">
        <w:rPr>
          <w:lang w:val="en-IN"/>
        </w:rPr>
        <w:t>labeled</w:t>
      </w:r>
      <w:proofErr w:type="spellEnd"/>
      <w:r w:rsidRPr="002A05D5">
        <w:rPr>
          <w:lang w:val="en-IN"/>
        </w:rPr>
        <w:t xml:space="preserve"> examples of fraudulent job postings compared to legitimate ones, the dataset may be imbalanced, which can affect model generalization despite the use of balancing techniques during training.</w:t>
      </w:r>
    </w:p>
    <w:p w14:paraId="7B0DBDD9"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 xml:space="preserve">The detection model primarily </w:t>
      </w:r>
      <w:proofErr w:type="spellStart"/>
      <w:r w:rsidRPr="002A05D5">
        <w:rPr>
          <w:lang w:val="en-IN"/>
        </w:rPr>
        <w:t>analyzes</w:t>
      </w:r>
      <w:proofErr w:type="spellEnd"/>
      <w:r w:rsidRPr="002A05D5">
        <w:rPr>
          <w:lang w:val="en-IN"/>
        </w:rPr>
        <w:t xml:space="preserve"> textual content of job descriptions, which means scams that rely on external communication channels or hidden links may not always be fully detected.</w:t>
      </w:r>
    </w:p>
    <w:p w14:paraId="7942C1FA"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Natural Language Processing models may struggle to identify highly sophisticated scam messages that mimic legitimate corporate language or avoid commonly known scam keywords.</w:t>
      </w:r>
    </w:p>
    <w:p w14:paraId="79BE1A1E"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The current implementation focuses mainly on English-language job postings, which limits the system’s ability to detect fraudulent job advertisements written in other languages.</w:t>
      </w:r>
    </w:p>
    <w:p w14:paraId="65D73298" w14:textId="77777777" w:rsidR="002A05D5" w:rsidRDefault="002A05D5" w:rsidP="002A05D5">
      <w:pPr>
        <w:pStyle w:val="ListParagraph"/>
        <w:numPr>
          <w:ilvl w:val="0"/>
          <w:numId w:val="15"/>
        </w:numPr>
        <w:tabs>
          <w:tab w:val="left" w:pos="5578"/>
        </w:tabs>
        <w:spacing w:line="360" w:lineRule="auto"/>
        <w:ind w:right="-227"/>
        <w:jc w:val="both"/>
        <w:rPr>
          <w:lang w:val="en-IN"/>
        </w:rPr>
      </w:pPr>
      <w:r w:rsidRPr="002A05D5">
        <w:rPr>
          <w:lang w:val="en-IN"/>
        </w:rPr>
        <w:t>The system depends on accurate extraction of webpage text by the browser extension. If job listings contain complex layouts, embedded scripts, or dynamically loaded content, the extracted text may be incomplete or noisy.</w:t>
      </w:r>
    </w:p>
    <w:p w14:paraId="58F562D0" w14:textId="071D63A6" w:rsidR="00336FD9" w:rsidRPr="002A05D5" w:rsidRDefault="002A05D5" w:rsidP="00336FD9">
      <w:pPr>
        <w:pStyle w:val="ListParagraph"/>
        <w:numPr>
          <w:ilvl w:val="0"/>
          <w:numId w:val="15"/>
        </w:numPr>
        <w:tabs>
          <w:tab w:val="left" w:pos="5578"/>
        </w:tabs>
        <w:spacing w:line="360" w:lineRule="auto"/>
        <w:ind w:right="-227"/>
        <w:jc w:val="both"/>
        <w:rPr>
          <w:lang w:val="en-IN"/>
        </w:rPr>
      </w:pPr>
      <w:r w:rsidRPr="002A05D5">
        <w:rPr>
          <w:lang w:val="en-IN"/>
        </w:rPr>
        <w:t>Although the Random Forest classifier performs efficiently, it may not capture deep contextual relationships in text as effectively as advanced transformer-based models such as BERT, which could improve detection accuracy in future implementations.</w:t>
      </w:r>
    </w:p>
    <w:p w14:paraId="58DCA984" w14:textId="77777777" w:rsidR="00336FD9" w:rsidRDefault="00336FD9" w:rsidP="002B48CB">
      <w:pPr>
        <w:tabs>
          <w:tab w:val="left" w:pos="5578"/>
        </w:tabs>
        <w:spacing w:after="240" w:line="360" w:lineRule="auto"/>
        <w:jc w:val="center"/>
        <w:rPr>
          <w:b/>
          <w:bCs/>
          <w:sz w:val="28"/>
          <w:szCs w:val="28"/>
          <w:lang w:val="en-IN"/>
        </w:rPr>
      </w:pPr>
      <w:r w:rsidRPr="00443A04">
        <w:rPr>
          <w:b/>
          <w:bCs/>
          <w:sz w:val="28"/>
          <w:szCs w:val="28"/>
          <w:lang w:val="en-IN"/>
        </w:rPr>
        <w:lastRenderedPageBreak/>
        <w:t>2. LITERATURE SURVEY</w:t>
      </w:r>
    </w:p>
    <w:p w14:paraId="246012A2" w14:textId="77777777" w:rsidR="00336FD9" w:rsidRPr="00443A04" w:rsidRDefault="00336FD9" w:rsidP="00336FD9">
      <w:pPr>
        <w:tabs>
          <w:tab w:val="left" w:pos="5578"/>
        </w:tabs>
        <w:spacing w:after="240" w:line="360" w:lineRule="auto"/>
        <w:rPr>
          <w:b/>
          <w:bCs/>
          <w:sz w:val="28"/>
          <w:szCs w:val="28"/>
          <w:lang w:val="en-IN"/>
        </w:rPr>
      </w:pPr>
      <w:r w:rsidRPr="00443A04">
        <w:rPr>
          <w:b/>
          <w:bCs/>
          <w:sz w:val="28"/>
          <w:szCs w:val="28"/>
          <w:lang w:val="en-IN"/>
        </w:rPr>
        <w:t>2.1 STATE OF ART OF THE PROPOSED MODEL</w:t>
      </w:r>
    </w:p>
    <w:p w14:paraId="35764AFD" w14:textId="77777777" w:rsidR="00816BBE" w:rsidRPr="00816BBE" w:rsidRDefault="00816BBE" w:rsidP="00816BBE">
      <w:pPr>
        <w:tabs>
          <w:tab w:val="left" w:pos="5578"/>
        </w:tabs>
        <w:spacing w:line="360" w:lineRule="auto"/>
        <w:jc w:val="both"/>
        <w:rPr>
          <w:lang w:val="en-IN"/>
        </w:rPr>
      </w:pPr>
      <w:r w:rsidRPr="00816BBE">
        <w:rPr>
          <w:lang w:val="en-IN"/>
        </w:rPr>
        <w:t>The proposed model for Fake Job Detection Using Natural Language Processing and Machine Learning integrates modern text analysis techniques with intelligent classification algorithms to accurately identify fraudulent job postings. Traditional approaches for detecting recruitment scams often rely on manual verification, keyword-based filtering, or rule-based detection systems. These conventional techniques struggle to handle the large volume of job advertisements available on online platforms and often fail to capture contextual linguistic patterns present in sophisticated scam messages.</w:t>
      </w:r>
    </w:p>
    <w:p w14:paraId="070F0AF5" w14:textId="77777777" w:rsidR="00816BBE" w:rsidRPr="00816BBE" w:rsidRDefault="00816BBE" w:rsidP="00816BBE">
      <w:pPr>
        <w:tabs>
          <w:tab w:val="left" w:pos="5578"/>
        </w:tabs>
        <w:spacing w:line="360" w:lineRule="auto"/>
        <w:jc w:val="both"/>
        <w:rPr>
          <w:lang w:val="en-IN"/>
        </w:rPr>
      </w:pPr>
      <w:r w:rsidRPr="00816BBE">
        <w:rPr>
          <w:lang w:val="en-IN"/>
        </w:rPr>
        <w:t xml:space="preserve">In contrast, the proposed system leverages Natural Language Processing (NLP) techniques combined with machine learning models to </w:t>
      </w:r>
      <w:proofErr w:type="spellStart"/>
      <w:r w:rsidRPr="00816BBE">
        <w:rPr>
          <w:lang w:val="en-IN"/>
        </w:rPr>
        <w:t>analyze</w:t>
      </w:r>
      <w:proofErr w:type="spellEnd"/>
      <w:r w:rsidRPr="00816BBE">
        <w:rPr>
          <w:lang w:val="en-IN"/>
        </w:rPr>
        <w:t xml:space="preserve"> job descriptions and detect fraudulent patterns automatically. The system uses text preprocessing methods such as tokenization, </w:t>
      </w:r>
      <w:proofErr w:type="spellStart"/>
      <w:r w:rsidRPr="00816BBE">
        <w:rPr>
          <w:lang w:val="en-IN"/>
        </w:rPr>
        <w:t>stopword</w:t>
      </w:r>
      <w:proofErr w:type="spellEnd"/>
      <w:r w:rsidRPr="00816BBE">
        <w:rPr>
          <w:lang w:val="en-IN"/>
        </w:rPr>
        <w:t xml:space="preserve"> removal, normalization, and noise filtering to prepare job posting content for analysis. These preprocessing steps help standardize textual data and remove irrelevant information that may affect model performance.</w:t>
      </w:r>
    </w:p>
    <w:p w14:paraId="6B19D236" w14:textId="77777777" w:rsidR="00816BBE" w:rsidRPr="00816BBE" w:rsidRDefault="00816BBE" w:rsidP="00816BBE">
      <w:pPr>
        <w:tabs>
          <w:tab w:val="left" w:pos="5578"/>
        </w:tabs>
        <w:spacing w:line="360" w:lineRule="auto"/>
        <w:jc w:val="both"/>
        <w:rPr>
          <w:lang w:val="en-IN"/>
        </w:rPr>
      </w:pPr>
      <w:r w:rsidRPr="00816BBE">
        <w:rPr>
          <w:lang w:val="en-IN"/>
        </w:rPr>
        <w:t>A key component of the proposed system is TF-IDF (Term Frequency–Inverse Document Frequency) vectorization combined with bi-gram feature extraction, which transforms textual job descriptions into structured numerical representations. These features allow the system to capture important linguistic patterns such as suspicious phrases frequently used in scam job postings, including requests for registration fees or unusual recruitment processes.</w:t>
      </w:r>
    </w:p>
    <w:p w14:paraId="63A19FBC" w14:textId="77777777" w:rsidR="00816BBE" w:rsidRPr="00816BBE" w:rsidRDefault="00816BBE" w:rsidP="00816BBE">
      <w:pPr>
        <w:tabs>
          <w:tab w:val="left" w:pos="5578"/>
        </w:tabs>
        <w:spacing w:line="360" w:lineRule="auto"/>
        <w:jc w:val="both"/>
        <w:rPr>
          <w:lang w:val="en-IN"/>
        </w:rPr>
      </w:pPr>
      <w:r w:rsidRPr="00816BBE">
        <w:rPr>
          <w:lang w:val="en-IN"/>
        </w:rPr>
        <w:t>The classification stage of the system employs a Random Forest machine learning model, which is known for its robustness and ability to handle high-dimensional feature spaces. Random Forest classifiers combine multiple decision trees to improve prediction accuracy and reduce overfitting, making them well-suited for text classification tasks involving complex language patterns.</w:t>
      </w:r>
    </w:p>
    <w:p w14:paraId="3DFDABB0" w14:textId="77777777" w:rsidR="00816BBE" w:rsidRPr="00816BBE" w:rsidRDefault="00816BBE" w:rsidP="00816BBE">
      <w:pPr>
        <w:tabs>
          <w:tab w:val="left" w:pos="5578"/>
        </w:tabs>
        <w:spacing w:line="360" w:lineRule="auto"/>
        <w:jc w:val="both"/>
        <w:rPr>
          <w:lang w:val="en-IN"/>
        </w:rPr>
      </w:pPr>
      <w:r w:rsidRPr="00816BBE">
        <w:rPr>
          <w:lang w:val="en-IN"/>
        </w:rPr>
        <w:t>To make the system practical and accessible for real-world use, the trained model is integrated into a Flask-based API and a browser extension interface. This architecture allows job listings to be scanned directly from webpages in real time. The browser extension extracts job-related text, sends it to the backend API for processing, and receives a prediction indicating the probability of the job posting being fraudulent.</w:t>
      </w:r>
    </w:p>
    <w:p w14:paraId="52E6007E" w14:textId="77777777" w:rsidR="00816BBE" w:rsidRPr="00816BBE" w:rsidRDefault="00816BBE" w:rsidP="00816BBE">
      <w:pPr>
        <w:tabs>
          <w:tab w:val="left" w:pos="5578"/>
        </w:tabs>
        <w:spacing w:line="360" w:lineRule="auto"/>
        <w:jc w:val="both"/>
        <w:rPr>
          <w:lang w:val="en-IN"/>
        </w:rPr>
      </w:pPr>
      <w:r w:rsidRPr="00816BBE">
        <w:rPr>
          <w:lang w:val="en-IN"/>
        </w:rPr>
        <w:lastRenderedPageBreak/>
        <w:t xml:space="preserve">Modern Python libraries such as Scikit-learn, Pandas, NumPy, and NLTK support efficient data processing, model training, and evaluation within the system. These tools enable the development of a scalable NLP pipeline capable of </w:t>
      </w:r>
      <w:proofErr w:type="spellStart"/>
      <w:r w:rsidRPr="00816BBE">
        <w:rPr>
          <w:lang w:val="en-IN"/>
        </w:rPr>
        <w:t>analyzing</w:t>
      </w:r>
      <w:proofErr w:type="spellEnd"/>
      <w:r w:rsidRPr="00816BBE">
        <w:rPr>
          <w:lang w:val="en-IN"/>
        </w:rPr>
        <w:t xml:space="preserve"> large volumes of job postings and generating reliable predictions.</w:t>
      </w:r>
    </w:p>
    <w:p w14:paraId="539A73BB" w14:textId="0E907865" w:rsidR="00336FD9" w:rsidRDefault="00816BBE" w:rsidP="00816BBE">
      <w:pPr>
        <w:tabs>
          <w:tab w:val="left" w:pos="5578"/>
        </w:tabs>
        <w:spacing w:line="360" w:lineRule="auto"/>
        <w:jc w:val="both"/>
        <w:rPr>
          <w:lang w:val="en-IN"/>
        </w:rPr>
      </w:pPr>
      <w:r w:rsidRPr="00816BBE">
        <w:rPr>
          <w:lang w:val="en-IN"/>
        </w:rPr>
        <w:t>Overall, the proposed model represents a state-of-the-art approach to recruitment scam detection, combining advanced NLP techniques with machine learning classification and real-time browser integration. This system provides an effective solution for protecting job seekers from fraudulent job advertisements while demonstrating the practical application of artificial intelligence in enhancing online safety.</w:t>
      </w:r>
    </w:p>
    <w:p w14:paraId="00FE3A7A" w14:textId="77777777" w:rsidR="00336FD9" w:rsidRPr="00443A04" w:rsidRDefault="00336FD9" w:rsidP="00336FD9">
      <w:pPr>
        <w:tabs>
          <w:tab w:val="left" w:pos="5578"/>
        </w:tabs>
        <w:spacing w:line="360" w:lineRule="auto"/>
        <w:jc w:val="both"/>
        <w:rPr>
          <w:lang w:val="en-IN"/>
        </w:rPr>
      </w:pPr>
    </w:p>
    <w:p w14:paraId="34161AE9" w14:textId="77777777"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t xml:space="preserve">2.2 </w:t>
      </w:r>
      <w:r w:rsidRPr="00487925">
        <w:rPr>
          <w:b/>
          <w:bCs/>
          <w:sz w:val="28"/>
          <w:szCs w:val="28"/>
          <w:lang w:val="en-IN"/>
        </w:rPr>
        <w:t>LITERATURE SURVEY ON CURRENT OBJECTIVES</w:t>
      </w:r>
    </w:p>
    <w:tbl>
      <w:tblPr>
        <w:tblStyle w:val="TableGrid"/>
        <w:tblW w:w="0" w:type="auto"/>
        <w:tblLook w:val="04A0" w:firstRow="1" w:lastRow="0" w:firstColumn="1" w:lastColumn="0" w:noHBand="0" w:noVBand="1"/>
      </w:tblPr>
      <w:tblGrid>
        <w:gridCol w:w="1758"/>
        <w:gridCol w:w="1943"/>
        <w:gridCol w:w="2885"/>
        <w:gridCol w:w="2764"/>
      </w:tblGrid>
      <w:tr w:rsidR="00771B9E" w:rsidRPr="00771B9E" w14:paraId="16908682" w14:textId="77777777" w:rsidTr="00771B9E">
        <w:tc>
          <w:tcPr>
            <w:tcW w:w="0" w:type="auto"/>
            <w:vAlign w:val="center"/>
            <w:hideMark/>
          </w:tcPr>
          <w:p w14:paraId="1790E584" w14:textId="77777777" w:rsidR="00771B9E" w:rsidRPr="00771B9E" w:rsidRDefault="00771B9E" w:rsidP="00771B9E">
            <w:pPr>
              <w:spacing w:after="160" w:line="360" w:lineRule="auto"/>
              <w:jc w:val="center"/>
              <w:rPr>
                <w:b/>
                <w:bCs/>
              </w:rPr>
            </w:pPr>
            <w:r w:rsidRPr="00771B9E">
              <w:rPr>
                <w:b/>
                <w:bCs/>
              </w:rPr>
              <w:t>AUTHORS OF THE PAPER</w:t>
            </w:r>
          </w:p>
        </w:tc>
        <w:tc>
          <w:tcPr>
            <w:tcW w:w="0" w:type="auto"/>
            <w:vAlign w:val="center"/>
            <w:hideMark/>
          </w:tcPr>
          <w:p w14:paraId="2CC1AB3B" w14:textId="77777777" w:rsidR="00771B9E" w:rsidRPr="00771B9E" w:rsidRDefault="00771B9E" w:rsidP="00771B9E">
            <w:pPr>
              <w:spacing w:after="160" w:line="360" w:lineRule="auto"/>
              <w:jc w:val="center"/>
              <w:rPr>
                <w:b/>
                <w:bCs/>
              </w:rPr>
            </w:pPr>
            <w:r w:rsidRPr="00771B9E">
              <w:rPr>
                <w:b/>
                <w:bCs/>
              </w:rPr>
              <w:t>OBJECTIVE</w:t>
            </w:r>
          </w:p>
        </w:tc>
        <w:tc>
          <w:tcPr>
            <w:tcW w:w="0" w:type="auto"/>
            <w:vAlign w:val="center"/>
            <w:hideMark/>
          </w:tcPr>
          <w:p w14:paraId="1CD2CBB4" w14:textId="77777777" w:rsidR="00771B9E" w:rsidRPr="00771B9E" w:rsidRDefault="00771B9E" w:rsidP="00771B9E">
            <w:pPr>
              <w:spacing w:after="160" w:line="360" w:lineRule="auto"/>
              <w:jc w:val="center"/>
              <w:rPr>
                <w:b/>
                <w:bCs/>
              </w:rPr>
            </w:pPr>
            <w:r w:rsidRPr="00771B9E">
              <w:rPr>
                <w:b/>
                <w:bCs/>
              </w:rPr>
              <w:t>METHODOLOGY</w:t>
            </w:r>
          </w:p>
        </w:tc>
        <w:tc>
          <w:tcPr>
            <w:tcW w:w="0" w:type="auto"/>
            <w:vAlign w:val="center"/>
            <w:hideMark/>
          </w:tcPr>
          <w:p w14:paraId="5DDD86FD" w14:textId="77777777" w:rsidR="00771B9E" w:rsidRPr="00771B9E" w:rsidRDefault="00771B9E" w:rsidP="00771B9E">
            <w:pPr>
              <w:spacing w:after="160" w:line="360" w:lineRule="auto"/>
              <w:jc w:val="center"/>
              <w:rPr>
                <w:b/>
                <w:bCs/>
              </w:rPr>
            </w:pPr>
            <w:r w:rsidRPr="00771B9E">
              <w:rPr>
                <w:b/>
                <w:bCs/>
              </w:rPr>
              <w:t>PERFORMANCE / KEY OUTCOMES</w:t>
            </w:r>
          </w:p>
        </w:tc>
      </w:tr>
      <w:tr w:rsidR="00771B9E" w:rsidRPr="00771B9E" w14:paraId="3BC4A8D7" w14:textId="77777777" w:rsidTr="00CB1CFC">
        <w:tc>
          <w:tcPr>
            <w:tcW w:w="0" w:type="auto"/>
            <w:hideMark/>
          </w:tcPr>
          <w:p w14:paraId="4184E099" w14:textId="77777777" w:rsidR="00771B9E" w:rsidRPr="00771B9E" w:rsidRDefault="00771B9E" w:rsidP="00CB1CFC">
            <w:pPr>
              <w:spacing w:after="160" w:line="360" w:lineRule="auto"/>
              <w:jc w:val="both"/>
              <w:rPr>
                <w:b/>
                <w:bCs/>
              </w:rPr>
            </w:pPr>
            <w:r w:rsidRPr="00771B9E">
              <w:rPr>
                <w:b/>
                <w:bCs/>
              </w:rPr>
              <w:t>Aashir Amaar et al. (2022) [1]</w:t>
            </w:r>
          </w:p>
        </w:tc>
        <w:tc>
          <w:tcPr>
            <w:tcW w:w="0" w:type="auto"/>
            <w:hideMark/>
          </w:tcPr>
          <w:p w14:paraId="21A93057" w14:textId="77777777" w:rsidR="00771B9E" w:rsidRPr="00771B9E" w:rsidRDefault="00771B9E" w:rsidP="00CB1CFC">
            <w:pPr>
              <w:spacing w:after="160" w:line="360" w:lineRule="auto"/>
              <w:jc w:val="both"/>
            </w:pPr>
            <w:r w:rsidRPr="00771B9E">
              <w:t>To detect fraudulent job advertisements using machine learning and NLP techniques while addressing class imbalance in the dataset.</w:t>
            </w:r>
          </w:p>
        </w:tc>
        <w:tc>
          <w:tcPr>
            <w:tcW w:w="0" w:type="auto"/>
            <w:hideMark/>
          </w:tcPr>
          <w:p w14:paraId="72B03C83" w14:textId="77777777" w:rsidR="00771B9E" w:rsidRPr="00771B9E" w:rsidRDefault="00771B9E" w:rsidP="00CB1CFC">
            <w:pPr>
              <w:spacing w:after="160" w:line="360" w:lineRule="auto"/>
              <w:jc w:val="both"/>
            </w:pPr>
            <w:r w:rsidRPr="00771B9E">
              <w:t>Utilized the Kaggle fake job postings dataset. Applied text preprocessing including tokenization, stemming, punctuation removal, and normalization. Extracted features using Bag-of-Words (</w:t>
            </w:r>
            <w:proofErr w:type="spellStart"/>
            <w:r w:rsidRPr="00771B9E">
              <w:t>BoW</w:t>
            </w:r>
            <w:proofErr w:type="spellEnd"/>
            <w:r w:rsidRPr="00771B9E">
              <w:t xml:space="preserve">) and TF-IDF. Addressed dataset imbalance using ADASYN oversampling. Implemented six supervised classifiers: Logistic Regression, Random Forest, KNN, SVM, Extra </w:t>
            </w:r>
            <w:r w:rsidRPr="00771B9E">
              <w:lastRenderedPageBreak/>
              <w:t>Trees, and MLP. Performance evaluated using Accuracy, Precision, Recall, and F1-score.</w:t>
            </w:r>
          </w:p>
        </w:tc>
        <w:tc>
          <w:tcPr>
            <w:tcW w:w="0" w:type="auto"/>
            <w:hideMark/>
          </w:tcPr>
          <w:p w14:paraId="6E0E75A8" w14:textId="77777777" w:rsidR="00771B9E" w:rsidRPr="00771B9E" w:rsidRDefault="00771B9E" w:rsidP="00CB1CFC">
            <w:pPr>
              <w:spacing w:after="160" w:line="360" w:lineRule="auto"/>
              <w:jc w:val="both"/>
            </w:pPr>
            <w:r w:rsidRPr="00771B9E">
              <w:lastRenderedPageBreak/>
              <w:t>Extra Trees Classifier with TF-IDF and ADASYN achieved the highest accuracy (~99.9%). ADASYN significantly improved minority class detection. The study demonstrated that feature extraction and imbalance handling critically impact model performance.</w:t>
            </w:r>
          </w:p>
        </w:tc>
      </w:tr>
      <w:tr w:rsidR="00771B9E" w:rsidRPr="00771B9E" w14:paraId="787DD0F3" w14:textId="77777777" w:rsidTr="00CB1CFC">
        <w:tc>
          <w:tcPr>
            <w:tcW w:w="0" w:type="auto"/>
            <w:hideMark/>
          </w:tcPr>
          <w:p w14:paraId="028E0EDC" w14:textId="77777777" w:rsidR="00771B9E" w:rsidRPr="00771B9E" w:rsidRDefault="00771B9E" w:rsidP="00CB1CFC">
            <w:pPr>
              <w:spacing w:after="160" w:line="360" w:lineRule="auto"/>
              <w:jc w:val="both"/>
            </w:pPr>
            <w:r w:rsidRPr="00771B9E">
              <w:rPr>
                <w:b/>
                <w:bCs/>
              </w:rPr>
              <w:t xml:space="preserve">Sokratis </w:t>
            </w:r>
            <w:proofErr w:type="spellStart"/>
            <w:r w:rsidRPr="00771B9E">
              <w:rPr>
                <w:b/>
                <w:bCs/>
              </w:rPr>
              <w:t>Vidros</w:t>
            </w:r>
            <w:proofErr w:type="spellEnd"/>
            <w:r w:rsidRPr="00771B9E">
              <w:rPr>
                <w:b/>
                <w:bCs/>
              </w:rPr>
              <w:t xml:space="preserve"> et al. (2017)</w:t>
            </w:r>
            <w:r w:rsidRPr="00771B9E">
              <w:t xml:space="preserve"> </w:t>
            </w:r>
            <w:r w:rsidRPr="00771B9E">
              <w:rPr>
                <w:i/>
                <w:iCs/>
              </w:rPr>
              <w:t>Automatic Detection of Online Recruitment Frauds</w:t>
            </w:r>
          </w:p>
        </w:tc>
        <w:tc>
          <w:tcPr>
            <w:tcW w:w="0" w:type="auto"/>
            <w:hideMark/>
          </w:tcPr>
          <w:p w14:paraId="1EDCBDBA" w14:textId="77777777" w:rsidR="00771B9E" w:rsidRPr="00771B9E" w:rsidRDefault="00771B9E" w:rsidP="00CB1CFC">
            <w:pPr>
              <w:spacing w:after="160" w:line="360" w:lineRule="auto"/>
              <w:jc w:val="both"/>
            </w:pPr>
            <w:r w:rsidRPr="00771B9E">
              <w:t>To analyze Online Recruitment Fraud (ORF) and provide the first publicly available dataset for employment scam detection.</w:t>
            </w:r>
          </w:p>
        </w:tc>
        <w:tc>
          <w:tcPr>
            <w:tcW w:w="0" w:type="auto"/>
            <w:hideMark/>
          </w:tcPr>
          <w:p w14:paraId="15675E12" w14:textId="77777777" w:rsidR="00771B9E" w:rsidRPr="00771B9E" w:rsidRDefault="00771B9E" w:rsidP="00CB1CFC">
            <w:pPr>
              <w:spacing w:after="160" w:line="360" w:lineRule="auto"/>
              <w:jc w:val="both"/>
            </w:pPr>
            <w:r w:rsidRPr="00771B9E">
              <w:t>Introduced the Employment Scam Aegean Dataset (EMSCAD) consisting of 17,880 annotated job advertisements. Applied Bag-of-Words feature representation. Used machine learning classifiers including Logistic Regression, Random Forest, Naïve Bayes, and Decision Trees. Conducted exploratory data analysis and empirical evaluation.</w:t>
            </w:r>
          </w:p>
        </w:tc>
        <w:tc>
          <w:tcPr>
            <w:tcW w:w="0" w:type="auto"/>
            <w:hideMark/>
          </w:tcPr>
          <w:p w14:paraId="39908652" w14:textId="77777777" w:rsidR="00771B9E" w:rsidRPr="00771B9E" w:rsidRDefault="00771B9E" w:rsidP="00CB1CFC">
            <w:pPr>
              <w:spacing w:after="160" w:line="360" w:lineRule="auto"/>
              <w:jc w:val="both"/>
            </w:pPr>
            <w:r w:rsidRPr="00771B9E">
              <w:t>Logistic Regression and Random Forest showed strong performance in detecting fraudulent job ads. The study highlighted dataset imbalance challenges and emphasized that text-only classification provides limited but foundational detection capability. Introduced a benchmark dataset widely used in later research.</w:t>
            </w:r>
          </w:p>
        </w:tc>
      </w:tr>
      <w:tr w:rsidR="00771B9E" w:rsidRPr="00771B9E" w14:paraId="23EB46BD" w14:textId="77777777" w:rsidTr="00CB1CFC">
        <w:tc>
          <w:tcPr>
            <w:tcW w:w="0" w:type="auto"/>
            <w:hideMark/>
          </w:tcPr>
          <w:p w14:paraId="0DC60054" w14:textId="77777777" w:rsidR="00771B9E" w:rsidRPr="00771B9E" w:rsidRDefault="00771B9E" w:rsidP="00CB1CFC">
            <w:pPr>
              <w:spacing w:after="160" w:line="360" w:lineRule="auto"/>
              <w:jc w:val="both"/>
            </w:pPr>
            <w:r w:rsidRPr="00771B9E">
              <w:rPr>
                <w:b/>
                <w:bCs/>
              </w:rPr>
              <w:t>Dinh-Hong Vu et al. (2025)</w:t>
            </w:r>
            <w:r w:rsidRPr="00771B9E">
              <w:t xml:space="preserve"> </w:t>
            </w:r>
            <w:r w:rsidRPr="00771B9E">
              <w:rPr>
                <w:i/>
                <w:iCs/>
              </w:rPr>
              <w:t>Improving Fake Job Description Detection Using Deep Learning-Based NLP Techniques</w:t>
            </w:r>
          </w:p>
        </w:tc>
        <w:tc>
          <w:tcPr>
            <w:tcW w:w="0" w:type="auto"/>
            <w:hideMark/>
          </w:tcPr>
          <w:p w14:paraId="00074859" w14:textId="77777777" w:rsidR="00771B9E" w:rsidRPr="00771B9E" w:rsidRDefault="00771B9E" w:rsidP="00CB1CFC">
            <w:pPr>
              <w:spacing w:after="160" w:line="360" w:lineRule="auto"/>
              <w:jc w:val="both"/>
            </w:pPr>
            <w:r w:rsidRPr="00771B9E">
              <w:t>To improve fake job description detection using deep learning-based NLP techniques by leveraging word embeddings and metadata integration.</w:t>
            </w:r>
          </w:p>
        </w:tc>
        <w:tc>
          <w:tcPr>
            <w:tcW w:w="0" w:type="auto"/>
            <w:hideMark/>
          </w:tcPr>
          <w:p w14:paraId="326F29CB" w14:textId="77777777" w:rsidR="00771B9E" w:rsidRPr="00771B9E" w:rsidRDefault="00771B9E" w:rsidP="00CB1CFC">
            <w:pPr>
              <w:spacing w:after="160" w:line="360" w:lineRule="auto"/>
              <w:jc w:val="both"/>
            </w:pPr>
            <w:r w:rsidRPr="00771B9E">
              <w:t xml:space="preserve">Proposed NLP2FJD framework. Utilized pre-trained Word2Vec embeddings to extract semantic features from textual data. Combined textual features with meta-information from the EMSCAD dataset. Implemented deep learning models for classification. </w:t>
            </w:r>
            <w:r w:rsidRPr="00771B9E">
              <w:lastRenderedPageBreak/>
              <w:t>Conducted ROC curve analysis to determine optimal classification threshold.</w:t>
            </w:r>
          </w:p>
        </w:tc>
        <w:tc>
          <w:tcPr>
            <w:tcW w:w="0" w:type="auto"/>
            <w:hideMark/>
          </w:tcPr>
          <w:p w14:paraId="6DA311B5" w14:textId="77777777" w:rsidR="00771B9E" w:rsidRPr="00771B9E" w:rsidRDefault="00771B9E" w:rsidP="00CB1CFC">
            <w:pPr>
              <w:spacing w:after="160" w:line="360" w:lineRule="auto"/>
              <w:jc w:val="both"/>
            </w:pPr>
            <w:r w:rsidRPr="00771B9E">
              <w:lastRenderedPageBreak/>
              <w:t>NLP2FJD outperformed traditional machine learning methods. Integration of word embeddings and metadata significantly improved predictive performance. Achieved higher AUC and improved discrimination between fake and real job descriptions.</w:t>
            </w:r>
          </w:p>
        </w:tc>
      </w:tr>
      <w:tr w:rsidR="00771B9E" w:rsidRPr="00771B9E" w14:paraId="75146E95" w14:textId="77777777" w:rsidTr="00CB1CFC">
        <w:tc>
          <w:tcPr>
            <w:tcW w:w="0" w:type="auto"/>
            <w:hideMark/>
          </w:tcPr>
          <w:p w14:paraId="14058F6A" w14:textId="77777777" w:rsidR="00771B9E" w:rsidRPr="00771B9E" w:rsidRDefault="00771B9E" w:rsidP="00CB1CFC">
            <w:pPr>
              <w:spacing w:after="160" w:line="360" w:lineRule="auto"/>
              <w:jc w:val="both"/>
            </w:pPr>
            <w:r w:rsidRPr="00771B9E">
              <w:rPr>
                <w:b/>
                <w:bCs/>
              </w:rPr>
              <w:lastRenderedPageBreak/>
              <w:t>Shashikant Kumar et al. (2025)</w:t>
            </w:r>
            <w:r w:rsidRPr="00771B9E">
              <w:t xml:space="preserve"> </w:t>
            </w:r>
            <w:r w:rsidRPr="00771B9E">
              <w:rPr>
                <w:i/>
                <w:iCs/>
              </w:rPr>
              <w:t>The Growing Threat of Fake Job Postings: A Review of Machine Learning and NLP-Based Detection Approaches</w:t>
            </w:r>
          </w:p>
        </w:tc>
        <w:tc>
          <w:tcPr>
            <w:tcW w:w="0" w:type="auto"/>
            <w:hideMark/>
          </w:tcPr>
          <w:p w14:paraId="345B8550" w14:textId="77777777" w:rsidR="00771B9E" w:rsidRPr="00771B9E" w:rsidRDefault="00771B9E" w:rsidP="00CB1CFC">
            <w:pPr>
              <w:spacing w:after="160" w:line="360" w:lineRule="auto"/>
              <w:jc w:val="both"/>
            </w:pPr>
            <w:r w:rsidRPr="00771B9E">
              <w:t>To review and compare machine learning, deep learning, and NLP-based approaches for fake job post detection and identify research gaps.</w:t>
            </w:r>
          </w:p>
        </w:tc>
        <w:tc>
          <w:tcPr>
            <w:tcW w:w="0" w:type="auto"/>
            <w:hideMark/>
          </w:tcPr>
          <w:p w14:paraId="3616238E" w14:textId="77777777" w:rsidR="00771B9E" w:rsidRPr="00771B9E" w:rsidRDefault="00771B9E" w:rsidP="00CB1CFC">
            <w:pPr>
              <w:spacing w:after="160" w:line="360" w:lineRule="auto"/>
              <w:jc w:val="both"/>
            </w:pPr>
            <w:r w:rsidRPr="00771B9E">
              <w:t>Conducted a comparative literature survey of existing fake job detection models. Analyzed approaches including Bag-of-Words, TF-IDF, word embeddings, transformer models, ensemble classifiers, and oversampling techniques. Reviewed EMSCAD dataset usage and performance benchmarks.</w:t>
            </w:r>
          </w:p>
        </w:tc>
        <w:tc>
          <w:tcPr>
            <w:tcW w:w="0" w:type="auto"/>
            <w:hideMark/>
          </w:tcPr>
          <w:p w14:paraId="0A5EE218" w14:textId="77777777" w:rsidR="00771B9E" w:rsidRPr="00771B9E" w:rsidRDefault="00771B9E" w:rsidP="00CB1CFC">
            <w:pPr>
              <w:spacing w:after="160" w:line="360" w:lineRule="auto"/>
              <w:jc w:val="both"/>
            </w:pPr>
            <w:r w:rsidRPr="00771B9E">
              <w:t>Identified that transformer-based and embedding-based models generally outperform traditional ML models. Highlighted challenges such as class imbalance, dataset limitations, and need for real-time fraud detection systems. Emphasized requirement for larger and cleaner datasets.</w:t>
            </w:r>
          </w:p>
        </w:tc>
      </w:tr>
      <w:tr w:rsidR="00771B9E" w:rsidRPr="00771B9E" w14:paraId="179D2F39" w14:textId="77777777" w:rsidTr="00CB1CFC">
        <w:tc>
          <w:tcPr>
            <w:tcW w:w="0" w:type="auto"/>
            <w:hideMark/>
          </w:tcPr>
          <w:p w14:paraId="2BE34F5A" w14:textId="77777777" w:rsidR="00771B9E" w:rsidRPr="00771B9E" w:rsidRDefault="00771B9E" w:rsidP="00CB1CFC">
            <w:pPr>
              <w:spacing w:after="160" w:line="360" w:lineRule="auto"/>
              <w:jc w:val="both"/>
            </w:pPr>
            <w:r w:rsidRPr="00771B9E">
              <w:rPr>
                <w:b/>
                <w:bCs/>
              </w:rPr>
              <w:t xml:space="preserve">Priya </w:t>
            </w:r>
            <w:proofErr w:type="spellStart"/>
            <w:r w:rsidRPr="00771B9E">
              <w:rPr>
                <w:b/>
                <w:bCs/>
              </w:rPr>
              <w:t>Khandagale</w:t>
            </w:r>
            <w:proofErr w:type="spellEnd"/>
            <w:r w:rsidRPr="00771B9E">
              <w:rPr>
                <w:b/>
                <w:bCs/>
              </w:rPr>
              <w:t xml:space="preserve"> et al. (2022)</w:t>
            </w:r>
            <w:r w:rsidRPr="00771B9E">
              <w:t xml:space="preserve"> </w:t>
            </w:r>
            <w:r w:rsidRPr="00771B9E">
              <w:rPr>
                <w:i/>
                <w:iCs/>
              </w:rPr>
              <w:t>Fake Job Detection Using Machine Learning</w:t>
            </w:r>
          </w:p>
        </w:tc>
        <w:tc>
          <w:tcPr>
            <w:tcW w:w="0" w:type="auto"/>
            <w:hideMark/>
          </w:tcPr>
          <w:p w14:paraId="4A680809" w14:textId="77777777" w:rsidR="00771B9E" w:rsidRPr="00771B9E" w:rsidRDefault="00771B9E" w:rsidP="00CB1CFC">
            <w:pPr>
              <w:spacing w:after="160" w:line="360" w:lineRule="auto"/>
              <w:jc w:val="both"/>
            </w:pPr>
            <w:r w:rsidRPr="00771B9E">
              <w:t>To develop an automated machine learning-based classification system to distinguish between genuine and fraudulent job postings.</w:t>
            </w:r>
          </w:p>
        </w:tc>
        <w:tc>
          <w:tcPr>
            <w:tcW w:w="0" w:type="auto"/>
            <w:hideMark/>
          </w:tcPr>
          <w:p w14:paraId="14092108" w14:textId="77777777" w:rsidR="00771B9E" w:rsidRPr="00771B9E" w:rsidRDefault="00771B9E" w:rsidP="00CB1CFC">
            <w:pPr>
              <w:spacing w:after="160" w:line="360" w:lineRule="auto"/>
              <w:jc w:val="both"/>
            </w:pPr>
            <w:r w:rsidRPr="00771B9E">
              <w:t>Applied supervised machine learning classification techniques. Conducted exploratory data analysis on job posting dataset. Implemented multiple classifiers and ensemble approaches to compare performance. Selected best-performing model based on accuracy evaluation.</w:t>
            </w:r>
          </w:p>
        </w:tc>
        <w:tc>
          <w:tcPr>
            <w:tcW w:w="0" w:type="auto"/>
            <w:hideMark/>
          </w:tcPr>
          <w:p w14:paraId="3D44E8A1" w14:textId="77777777" w:rsidR="00771B9E" w:rsidRPr="00771B9E" w:rsidRDefault="00771B9E" w:rsidP="00CB1CFC">
            <w:pPr>
              <w:spacing w:after="160" w:line="360" w:lineRule="auto"/>
              <w:jc w:val="both"/>
            </w:pPr>
            <w:r w:rsidRPr="00771B9E">
              <w:t>Demonstrated that ensemble-based classifiers improved prediction accuracy compared to single classifiers. Confirmed that supervised learning models can effectively classify fake and legitimate job advertisements.</w:t>
            </w:r>
          </w:p>
        </w:tc>
      </w:tr>
    </w:tbl>
    <w:p w14:paraId="7050B44A" w14:textId="77777777" w:rsidR="00796CE9" w:rsidRPr="00816BBE" w:rsidRDefault="00796CE9" w:rsidP="00336FD9">
      <w:pPr>
        <w:tabs>
          <w:tab w:val="left" w:pos="5578"/>
        </w:tabs>
        <w:spacing w:line="360" w:lineRule="auto"/>
        <w:rPr>
          <w:b/>
          <w:bCs/>
          <w:sz w:val="12"/>
          <w:szCs w:val="12"/>
          <w:lang w:val="en-IN"/>
        </w:rPr>
      </w:pPr>
    </w:p>
    <w:p w14:paraId="42D80FC9" w14:textId="31CBBE4F"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lastRenderedPageBreak/>
        <w:t>2.3 COMPARE THE EXISTING APPROACH</w:t>
      </w:r>
    </w:p>
    <w:p w14:paraId="25569145" w14:textId="50D2B72F" w:rsidR="003E2E8D" w:rsidRPr="003E2E8D" w:rsidRDefault="003E2E8D" w:rsidP="003E2E8D">
      <w:pPr>
        <w:pStyle w:val="ListParagraph"/>
        <w:numPr>
          <w:ilvl w:val="0"/>
          <w:numId w:val="4"/>
        </w:numPr>
        <w:tabs>
          <w:tab w:val="left" w:pos="5578"/>
        </w:tabs>
        <w:spacing w:line="360" w:lineRule="auto"/>
        <w:jc w:val="both"/>
        <w:rPr>
          <w:lang w:val="en-IN"/>
        </w:rPr>
      </w:pPr>
      <w:r w:rsidRPr="003E2E8D">
        <w:rPr>
          <w:lang w:val="en-IN"/>
        </w:rPr>
        <w:t>Traditional fake job detection systems often rely on rule-based filtering techniques or simple keyword matching methods. These approaches detect suspicious phrases such as “registration fee” or “urgent hiring” but fail to understand the contextual meaning of job descriptions. As a result, such systems are easily bypassed by scammers who slightly modify the language used in fraudulent postings.</w:t>
      </w:r>
    </w:p>
    <w:p w14:paraId="050FDA3D" w14:textId="3ECA6D7A" w:rsidR="003E2E8D" w:rsidRPr="003E2E8D" w:rsidRDefault="003E2E8D" w:rsidP="003E2E8D">
      <w:pPr>
        <w:pStyle w:val="ListParagraph"/>
        <w:numPr>
          <w:ilvl w:val="0"/>
          <w:numId w:val="4"/>
        </w:numPr>
        <w:tabs>
          <w:tab w:val="left" w:pos="5578"/>
        </w:tabs>
        <w:spacing w:line="360" w:lineRule="auto"/>
        <w:jc w:val="both"/>
        <w:rPr>
          <w:lang w:val="en-IN"/>
        </w:rPr>
      </w:pPr>
      <w:r w:rsidRPr="003E2E8D">
        <w:rPr>
          <w:lang w:val="en-IN"/>
        </w:rPr>
        <w:t>Conventional machine learning approaches use feature extraction methods such as Bag-of-Words (</w:t>
      </w:r>
      <w:proofErr w:type="spellStart"/>
      <w:r w:rsidRPr="003E2E8D">
        <w:rPr>
          <w:lang w:val="en-IN"/>
        </w:rPr>
        <w:t>BoW</w:t>
      </w:r>
      <w:proofErr w:type="spellEnd"/>
      <w:r w:rsidRPr="003E2E8D">
        <w:rPr>
          <w:lang w:val="en-IN"/>
        </w:rPr>
        <w:t>) or TF-IDF combined with classifiers like Logistic Regression, Naïve Bayes, or Support Vector Machines (SVM). While these models improve detection accuracy compared to rule-based systems, they still struggle to capture deeper contextual relationships within text and often depend heavily on feature engineering.</w:t>
      </w:r>
    </w:p>
    <w:p w14:paraId="02BBCB64" w14:textId="05E2A006" w:rsidR="003E2E8D" w:rsidRPr="003E2E8D" w:rsidRDefault="003E2E8D" w:rsidP="003E2E8D">
      <w:pPr>
        <w:pStyle w:val="ListParagraph"/>
        <w:numPr>
          <w:ilvl w:val="0"/>
          <w:numId w:val="4"/>
        </w:numPr>
        <w:tabs>
          <w:tab w:val="left" w:pos="5578"/>
        </w:tabs>
        <w:spacing w:line="360" w:lineRule="auto"/>
        <w:jc w:val="both"/>
        <w:rPr>
          <w:lang w:val="en-IN"/>
        </w:rPr>
      </w:pPr>
      <w:r w:rsidRPr="003E2E8D">
        <w:rPr>
          <w:lang w:val="en-IN"/>
        </w:rPr>
        <w:t>Deep learning–based Natural Language Processing models represent a more advanced approach by learning semantic patterns directly from textual data. Techniques such as Word2Vec embeddings, neural networks, and transformer-based models can capture contextual meaning in job descriptions more effectively than traditional methods. However, these models require large datasets and higher computational resources, making them more complex to deploy in real-time systems.</w:t>
      </w:r>
    </w:p>
    <w:p w14:paraId="50C79806" w14:textId="145B0276" w:rsidR="003E2E8D" w:rsidRPr="003E2E8D" w:rsidRDefault="003E2E8D" w:rsidP="003E2E8D">
      <w:pPr>
        <w:pStyle w:val="ListParagraph"/>
        <w:numPr>
          <w:ilvl w:val="0"/>
          <w:numId w:val="4"/>
        </w:numPr>
        <w:tabs>
          <w:tab w:val="left" w:pos="5578"/>
        </w:tabs>
        <w:spacing w:line="360" w:lineRule="auto"/>
        <w:jc w:val="both"/>
        <w:rPr>
          <w:lang w:val="en-IN"/>
        </w:rPr>
      </w:pPr>
      <w:r w:rsidRPr="003E2E8D">
        <w:rPr>
          <w:lang w:val="en-IN"/>
        </w:rPr>
        <w:t>Hybrid approaches that combine machine learning with NLP-based feature extraction techniques offer a practical balance between performance and computational efficiency. By transforming textual job descriptions into numerical feature representations and applying ensemble classifiers such as Random Forest, these systems can achieve strong detection accuracy while remaining relatively efficient.</w:t>
      </w:r>
    </w:p>
    <w:p w14:paraId="6EDAED53" w14:textId="79012C4A" w:rsidR="00336FD9" w:rsidRDefault="003E2E8D" w:rsidP="003E2E8D">
      <w:pPr>
        <w:pStyle w:val="ListParagraph"/>
        <w:numPr>
          <w:ilvl w:val="0"/>
          <w:numId w:val="4"/>
        </w:numPr>
        <w:tabs>
          <w:tab w:val="left" w:pos="5578"/>
        </w:tabs>
        <w:spacing w:line="360" w:lineRule="auto"/>
        <w:jc w:val="both"/>
        <w:rPr>
          <w:lang w:val="en-IN"/>
        </w:rPr>
      </w:pPr>
      <w:r w:rsidRPr="003E2E8D">
        <w:rPr>
          <w:lang w:val="en-IN"/>
        </w:rPr>
        <w:t>Although many research models demonstrate good classification accuracy, most existing systems focus mainly on offline dataset evaluation rather than real-world deployment. They rarely provide practical tools such as browser-based detection systems that can protect users while browsing job listings online. This limitation highlights the need for solutions that combine accurate NLP models with real-time detection mechanisms integrated directly into web environments.</w:t>
      </w:r>
    </w:p>
    <w:p w14:paraId="7241148D" w14:textId="77777777" w:rsidR="003E2E8D" w:rsidRDefault="003E2E8D" w:rsidP="00336FD9">
      <w:pPr>
        <w:tabs>
          <w:tab w:val="left" w:pos="5578"/>
        </w:tabs>
        <w:spacing w:line="360" w:lineRule="auto"/>
        <w:rPr>
          <w:lang w:val="en-IN"/>
        </w:rPr>
      </w:pPr>
    </w:p>
    <w:p w14:paraId="30606526" w14:textId="77777777" w:rsidR="003E2E8D" w:rsidRDefault="003E2E8D" w:rsidP="00336FD9">
      <w:pPr>
        <w:tabs>
          <w:tab w:val="left" w:pos="5578"/>
        </w:tabs>
        <w:spacing w:line="360" w:lineRule="auto"/>
        <w:rPr>
          <w:lang w:val="en-IN"/>
        </w:rPr>
      </w:pPr>
    </w:p>
    <w:p w14:paraId="5FCF70B4" w14:textId="45BE4B6D"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lastRenderedPageBreak/>
        <w:t>2.4 T</w:t>
      </w:r>
      <w:r>
        <w:rPr>
          <w:b/>
          <w:bCs/>
          <w:sz w:val="28"/>
          <w:szCs w:val="28"/>
          <w:lang w:val="en-IN"/>
        </w:rPr>
        <w:t>H</w:t>
      </w:r>
      <w:r w:rsidRPr="00443A04">
        <w:rPr>
          <w:b/>
          <w:bCs/>
          <w:sz w:val="28"/>
          <w:szCs w:val="28"/>
          <w:lang w:val="en-IN"/>
        </w:rPr>
        <w:t>RUST OR RESEARCH GAP:</w:t>
      </w:r>
    </w:p>
    <w:p w14:paraId="3B3E5D1E" w14:textId="77777777" w:rsidR="0054382E" w:rsidRPr="0054382E" w:rsidRDefault="0054382E" w:rsidP="0054382E">
      <w:pPr>
        <w:tabs>
          <w:tab w:val="left" w:pos="5578"/>
        </w:tabs>
        <w:spacing w:line="360" w:lineRule="auto"/>
        <w:jc w:val="both"/>
        <w:rPr>
          <w:lang w:val="en-IN"/>
        </w:rPr>
      </w:pPr>
      <w:r w:rsidRPr="0054382E">
        <w:rPr>
          <w:lang w:val="en-IN"/>
        </w:rPr>
        <w:t>Despite significant advancements in Natural Language Processing and machine learning for text classification, several challenges still remain in developing highly reliable and scalable systems for detecting fraudulent job postings. Many existing approaches demonstrate promising results when tested on benchmark datasets, yet they often struggle to maintain consistent detection performance when applied to real-world recruitment platforms where job postings vary greatly in format, language style, and complexity.</w:t>
      </w:r>
    </w:p>
    <w:p w14:paraId="76F20CA3" w14:textId="77777777" w:rsidR="0054382E" w:rsidRPr="0054382E" w:rsidRDefault="0054382E" w:rsidP="0054382E">
      <w:pPr>
        <w:tabs>
          <w:tab w:val="left" w:pos="5578"/>
        </w:tabs>
        <w:spacing w:line="360" w:lineRule="auto"/>
        <w:jc w:val="both"/>
        <w:rPr>
          <w:lang w:val="en-IN"/>
        </w:rPr>
      </w:pPr>
      <w:r w:rsidRPr="0054382E">
        <w:rPr>
          <w:lang w:val="en-IN"/>
        </w:rPr>
        <w:t>One major research gap lies in the ability to effectively detect sophisticated recruitment scams that closely mimic legitimate job advertisements. Fraudulent job postings frequently use professional language and detailed descriptions to appear credible, making it difficult for traditional keyword-based or rule-based systems to identify them accurately. Even machine learning models trained on standard textual features sometimes fail to capture deeper contextual relationships within job descriptions.</w:t>
      </w:r>
    </w:p>
    <w:p w14:paraId="0FA5ACD0" w14:textId="77777777" w:rsidR="0054382E" w:rsidRPr="0054382E" w:rsidRDefault="0054382E" w:rsidP="0054382E">
      <w:pPr>
        <w:tabs>
          <w:tab w:val="left" w:pos="5578"/>
        </w:tabs>
        <w:spacing w:line="360" w:lineRule="auto"/>
        <w:jc w:val="both"/>
        <w:rPr>
          <w:lang w:val="en-IN"/>
        </w:rPr>
      </w:pPr>
      <w:r w:rsidRPr="0054382E">
        <w:rPr>
          <w:lang w:val="en-IN"/>
        </w:rPr>
        <w:t>Another important challenge involves the generalization capability of detection models. Job postings differ significantly across platforms, industries, and geographic regions. Variations in writing style, terminology, and formatting can affect model performance if the training dataset does not adequately represent these diverse patterns. Current systems often rely on limited datasets, which can reduce their effectiveness when deployed in broader real-world environments.</w:t>
      </w:r>
    </w:p>
    <w:p w14:paraId="6AE337E5" w14:textId="77777777" w:rsidR="0054382E" w:rsidRPr="0054382E" w:rsidRDefault="0054382E" w:rsidP="0054382E">
      <w:pPr>
        <w:tabs>
          <w:tab w:val="left" w:pos="5578"/>
        </w:tabs>
        <w:spacing w:line="360" w:lineRule="auto"/>
        <w:jc w:val="both"/>
        <w:rPr>
          <w:lang w:val="en-IN"/>
        </w:rPr>
      </w:pPr>
      <w:r w:rsidRPr="0054382E">
        <w:rPr>
          <w:lang w:val="en-IN"/>
        </w:rPr>
        <w:t>A further research gap is the lack of real-time deployment in many existing solutions. While numerous studies focus on improving classification accuracy using advanced NLP techniques, most implementations remain confined to offline experiments. Few systems provide practical tools that allow users to detect fraudulent job postings directly while browsing job websites or reading recruitment emails.</w:t>
      </w:r>
    </w:p>
    <w:p w14:paraId="3BCAE6FF" w14:textId="1D0265F7" w:rsidR="00336FD9" w:rsidRDefault="0054382E" w:rsidP="0054382E">
      <w:pPr>
        <w:tabs>
          <w:tab w:val="left" w:pos="5578"/>
        </w:tabs>
        <w:spacing w:line="360" w:lineRule="auto"/>
        <w:jc w:val="both"/>
        <w:rPr>
          <w:lang w:val="en-IN"/>
        </w:rPr>
      </w:pPr>
      <w:r w:rsidRPr="0054382E">
        <w:rPr>
          <w:lang w:val="en-IN"/>
        </w:rPr>
        <w:t>Finally, there is a need to balance accuracy, computational efficiency, and usability in fake job detection systems. Highly complex models may achieve strong predictive performance but can be difficult to deploy in real-time environments such as browser extensions. Therefore, research must focus on developing efficient NLP pipelines that combine effective feature extraction, reliable classification models, and practical deployment mechanisms that can protect users during real-world job searches.</w:t>
      </w:r>
      <w:r w:rsidR="00BA060D" w:rsidRPr="00BA060D">
        <w:rPr>
          <w:lang w:val="en-IN"/>
        </w:rPr>
        <w:t xml:space="preserve"> </w:t>
      </w:r>
      <w:r w:rsidR="00336FD9">
        <w:rPr>
          <w:lang w:val="en-IN"/>
        </w:rPr>
        <w:br w:type="page"/>
      </w:r>
    </w:p>
    <w:p w14:paraId="720CA4C4" w14:textId="77777777" w:rsidR="00336FD9" w:rsidRPr="00443A04" w:rsidRDefault="00336FD9" w:rsidP="00D9329A">
      <w:pPr>
        <w:tabs>
          <w:tab w:val="left" w:pos="5578"/>
        </w:tabs>
        <w:spacing w:line="360" w:lineRule="auto"/>
        <w:jc w:val="center"/>
        <w:rPr>
          <w:b/>
          <w:bCs/>
          <w:sz w:val="28"/>
          <w:szCs w:val="28"/>
          <w:lang w:val="en-IN"/>
        </w:rPr>
      </w:pPr>
      <w:r w:rsidRPr="00443A04">
        <w:rPr>
          <w:b/>
          <w:bCs/>
          <w:sz w:val="28"/>
          <w:szCs w:val="28"/>
          <w:lang w:val="en-IN"/>
        </w:rPr>
        <w:lastRenderedPageBreak/>
        <w:t>3. PROJECT REQUIREMENT</w:t>
      </w:r>
    </w:p>
    <w:p w14:paraId="6A19F520" w14:textId="77777777" w:rsidR="00336FD9" w:rsidRPr="007E028C" w:rsidRDefault="00336FD9" w:rsidP="00336FD9">
      <w:pPr>
        <w:tabs>
          <w:tab w:val="left" w:pos="5578"/>
        </w:tabs>
        <w:spacing w:line="360" w:lineRule="auto"/>
        <w:rPr>
          <w:b/>
          <w:bCs/>
          <w:sz w:val="28"/>
          <w:szCs w:val="28"/>
          <w:lang w:val="en-IN"/>
        </w:rPr>
      </w:pPr>
      <w:r w:rsidRPr="00443A04">
        <w:rPr>
          <w:b/>
          <w:bCs/>
          <w:sz w:val="28"/>
          <w:szCs w:val="28"/>
          <w:lang w:val="en-IN"/>
        </w:rPr>
        <w:t>3.1 SOFTWARE REQUIREMENTS</w:t>
      </w:r>
    </w:p>
    <w:p w14:paraId="5190F661" w14:textId="77777777" w:rsidR="00E30865" w:rsidRDefault="00E30865" w:rsidP="00E30865">
      <w:pPr>
        <w:pStyle w:val="ListParagraph"/>
        <w:numPr>
          <w:ilvl w:val="0"/>
          <w:numId w:val="16"/>
        </w:numPr>
        <w:spacing w:after="160" w:line="360" w:lineRule="auto"/>
        <w:jc w:val="both"/>
      </w:pPr>
      <w:r>
        <w:t>Programming Language: Python</w:t>
      </w:r>
    </w:p>
    <w:p w14:paraId="4148C353" w14:textId="77777777" w:rsidR="00E30865" w:rsidRDefault="00E30865" w:rsidP="00E30865">
      <w:pPr>
        <w:pStyle w:val="ListParagraph"/>
        <w:numPr>
          <w:ilvl w:val="0"/>
          <w:numId w:val="16"/>
        </w:numPr>
        <w:spacing w:after="160" w:line="360" w:lineRule="auto"/>
        <w:jc w:val="both"/>
      </w:pPr>
      <w:r>
        <w:t>Machine Learning &amp; Natural Language Processing Libraries: Scikit-learn, NLTK</w:t>
      </w:r>
    </w:p>
    <w:p w14:paraId="1F7A2A0F" w14:textId="77777777" w:rsidR="00E30865" w:rsidRDefault="00E30865" w:rsidP="00E30865">
      <w:pPr>
        <w:pStyle w:val="ListParagraph"/>
        <w:numPr>
          <w:ilvl w:val="0"/>
          <w:numId w:val="16"/>
        </w:numPr>
        <w:spacing w:after="160" w:line="360" w:lineRule="auto"/>
        <w:jc w:val="both"/>
      </w:pPr>
      <w:r>
        <w:t>Data Processing Libraries: Pandas, NumPy</w:t>
      </w:r>
    </w:p>
    <w:p w14:paraId="2CAC524C" w14:textId="77777777" w:rsidR="00E30865" w:rsidRDefault="00E30865" w:rsidP="00E30865">
      <w:pPr>
        <w:pStyle w:val="ListParagraph"/>
        <w:numPr>
          <w:ilvl w:val="0"/>
          <w:numId w:val="16"/>
        </w:numPr>
        <w:spacing w:after="160" w:line="360" w:lineRule="auto"/>
        <w:jc w:val="both"/>
      </w:pPr>
      <w:r>
        <w:t>Visualization Tools: Matplotlib, Seaborn</w:t>
      </w:r>
    </w:p>
    <w:p w14:paraId="69DE0712" w14:textId="77777777" w:rsidR="00E30865" w:rsidRDefault="00E30865" w:rsidP="00E30865">
      <w:pPr>
        <w:pStyle w:val="ListParagraph"/>
        <w:numPr>
          <w:ilvl w:val="0"/>
          <w:numId w:val="16"/>
        </w:numPr>
        <w:spacing w:after="160" w:line="360" w:lineRule="auto"/>
        <w:jc w:val="both"/>
      </w:pPr>
      <w:r>
        <w:t xml:space="preserve">Feature Engineering &amp; Text Processing: TF-IDF Vectorizer, N-gram (Bi-grams), </w:t>
      </w:r>
      <w:proofErr w:type="spellStart"/>
      <w:r>
        <w:t>Stopword</w:t>
      </w:r>
      <w:proofErr w:type="spellEnd"/>
      <w:r>
        <w:t xml:space="preserve"> Removal, Text Cleaning, Tokenization</w:t>
      </w:r>
    </w:p>
    <w:p w14:paraId="05C2391A" w14:textId="77777777" w:rsidR="00E30865" w:rsidRDefault="00E30865" w:rsidP="00E30865">
      <w:pPr>
        <w:pStyle w:val="ListParagraph"/>
        <w:numPr>
          <w:ilvl w:val="0"/>
          <w:numId w:val="16"/>
        </w:numPr>
        <w:spacing w:after="160" w:line="360" w:lineRule="auto"/>
        <w:jc w:val="both"/>
      </w:pPr>
      <w:r>
        <w:t>Backend Framework: Flask – used to create a REST API for real-time scam detection</w:t>
      </w:r>
    </w:p>
    <w:p w14:paraId="07153BB8" w14:textId="77777777" w:rsidR="00E30865" w:rsidRDefault="00E30865" w:rsidP="00E30865">
      <w:pPr>
        <w:pStyle w:val="ListParagraph"/>
        <w:numPr>
          <w:ilvl w:val="0"/>
          <w:numId w:val="16"/>
        </w:numPr>
        <w:spacing w:after="160" w:line="360" w:lineRule="auto"/>
        <w:jc w:val="both"/>
      </w:pPr>
      <w:r>
        <w:t>Browser Extension Technologies: JavaScript, HTML5, CSS3 – used for building the Chrome/Edge extension interface and browser interaction</w:t>
      </w:r>
    </w:p>
    <w:p w14:paraId="54A0A7D5" w14:textId="77777777" w:rsidR="00E30865" w:rsidRDefault="00E30865" w:rsidP="00E30865">
      <w:pPr>
        <w:pStyle w:val="ListParagraph"/>
        <w:numPr>
          <w:ilvl w:val="0"/>
          <w:numId w:val="16"/>
        </w:numPr>
        <w:spacing w:after="160" w:line="360" w:lineRule="auto"/>
        <w:jc w:val="both"/>
      </w:pPr>
      <w:r>
        <w:t>Development Environment: Visual Studio Code – for coding, debugging, and project development</w:t>
      </w:r>
    </w:p>
    <w:p w14:paraId="0EFC2A17" w14:textId="056150E6" w:rsidR="00336FD9" w:rsidRPr="0076241E" w:rsidRDefault="00336FD9" w:rsidP="009A511E">
      <w:pPr>
        <w:spacing w:after="160" w:line="360" w:lineRule="auto"/>
        <w:jc w:val="both"/>
      </w:pPr>
    </w:p>
    <w:p w14:paraId="7AE76009" w14:textId="77777777"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t>3.2 HARDWARE REQUIREMENTS</w:t>
      </w:r>
    </w:p>
    <w:p w14:paraId="195C3581" w14:textId="77777777" w:rsidR="00336FD9" w:rsidRPr="00443A04" w:rsidRDefault="00336FD9" w:rsidP="00B834CF">
      <w:pPr>
        <w:pStyle w:val="ListParagraph"/>
        <w:numPr>
          <w:ilvl w:val="0"/>
          <w:numId w:val="5"/>
        </w:numPr>
        <w:tabs>
          <w:tab w:val="left" w:pos="5578"/>
        </w:tabs>
        <w:spacing w:line="360" w:lineRule="auto"/>
        <w:rPr>
          <w:lang w:val="en-IN"/>
        </w:rPr>
      </w:pPr>
      <w:r w:rsidRPr="00443A04">
        <w:rPr>
          <w:lang w:val="en-IN"/>
        </w:rPr>
        <w:t>Laptop</w:t>
      </w:r>
      <w:r>
        <w:rPr>
          <w:lang w:val="en-IN"/>
        </w:rPr>
        <w:t>/PC</w:t>
      </w:r>
    </w:p>
    <w:p w14:paraId="017D4FA3" w14:textId="77777777" w:rsidR="00336FD9" w:rsidRDefault="00336FD9" w:rsidP="00B834CF">
      <w:pPr>
        <w:pStyle w:val="ListParagraph"/>
        <w:numPr>
          <w:ilvl w:val="0"/>
          <w:numId w:val="5"/>
        </w:numPr>
        <w:tabs>
          <w:tab w:val="left" w:pos="5578"/>
        </w:tabs>
        <w:spacing w:line="360" w:lineRule="auto"/>
        <w:rPr>
          <w:lang w:val="en-IN"/>
        </w:rPr>
      </w:pPr>
      <w:r w:rsidRPr="00443A04">
        <w:rPr>
          <w:lang w:val="en-IN"/>
        </w:rPr>
        <w:t>Internet</w:t>
      </w:r>
    </w:p>
    <w:p w14:paraId="54A6BB9A" w14:textId="77777777" w:rsidR="009A511E" w:rsidRPr="00443A04" w:rsidRDefault="009A511E" w:rsidP="009A511E">
      <w:pPr>
        <w:pStyle w:val="ListParagraph"/>
        <w:tabs>
          <w:tab w:val="left" w:pos="5578"/>
        </w:tabs>
        <w:spacing w:line="360" w:lineRule="auto"/>
        <w:ind w:left="360"/>
        <w:rPr>
          <w:lang w:val="en-IN"/>
        </w:rPr>
      </w:pPr>
    </w:p>
    <w:p w14:paraId="3F64D56A" w14:textId="77777777" w:rsidR="00336FD9" w:rsidRPr="00443A04" w:rsidRDefault="00336FD9" w:rsidP="00336FD9">
      <w:pPr>
        <w:tabs>
          <w:tab w:val="left" w:pos="5578"/>
        </w:tabs>
        <w:spacing w:line="360" w:lineRule="auto"/>
        <w:rPr>
          <w:b/>
          <w:bCs/>
          <w:sz w:val="28"/>
          <w:szCs w:val="28"/>
          <w:lang w:val="en-IN"/>
        </w:rPr>
      </w:pPr>
      <w:r w:rsidRPr="00443A04">
        <w:rPr>
          <w:b/>
          <w:bCs/>
          <w:sz w:val="28"/>
          <w:szCs w:val="28"/>
          <w:lang w:val="en-IN"/>
        </w:rPr>
        <w:t>3.3 FUNCTIONAL REQUIREMENTS</w:t>
      </w:r>
    </w:p>
    <w:p w14:paraId="48353AAD" w14:textId="77777777" w:rsidR="00746731" w:rsidRPr="00746731" w:rsidRDefault="00746731" w:rsidP="00746731">
      <w:pPr>
        <w:spacing w:line="360" w:lineRule="auto"/>
        <w:jc w:val="both"/>
        <w:rPr>
          <w:u w:val="single"/>
        </w:rPr>
      </w:pPr>
      <w:r w:rsidRPr="00746731">
        <w:rPr>
          <w:u w:val="single"/>
        </w:rPr>
        <w:t>Objective 1: To develop an NLP-based machine learning model that analyzes job-related textual content and detects fraudulent job postings by identifying suspicious language patterns and scam indicators.</w:t>
      </w:r>
    </w:p>
    <w:p w14:paraId="3D18D7CA" w14:textId="77777777" w:rsidR="00746731" w:rsidRPr="00746731" w:rsidRDefault="00746731" w:rsidP="00746731">
      <w:pPr>
        <w:spacing w:line="360" w:lineRule="auto"/>
        <w:jc w:val="both"/>
      </w:pPr>
      <w:r w:rsidRPr="00746731">
        <w:t>• The system should allow importing job posting datasets (CSV format) containing multiple attributes such as job title, company profile, job description, requirements, and fraud labels.</w:t>
      </w:r>
    </w:p>
    <w:p w14:paraId="7D1B2B28" w14:textId="77777777" w:rsidR="00746731" w:rsidRPr="00746731" w:rsidRDefault="00746731" w:rsidP="00746731">
      <w:pPr>
        <w:spacing w:line="360" w:lineRule="auto"/>
        <w:jc w:val="both"/>
      </w:pPr>
      <w:r w:rsidRPr="00746731">
        <w:t>• The system should validate dataset integrity by checking for missing values, duplicate entries, and inconsistent textual fields.</w:t>
      </w:r>
    </w:p>
    <w:p w14:paraId="1653A860" w14:textId="77777777" w:rsidR="00746731" w:rsidRPr="00746731" w:rsidRDefault="00746731" w:rsidP="00746731">
      <w:pPr>
        <w:spacing w:line="360" w:lineRule="auto"/>
        <w:jc w:val="both"/>
      </w:pPr>
      <w:r w:rsidRPr="00746731">
        <w:t>• The system should perform text preprocessing including:</w:t>
      </w:r>
    </w:p>
    <w:p w14:paraId="226F34AE" w14:textId="77777777" w:rsidR="00746731" w:rsidRPr="00746731" w:rsidRDefault="00746731" w:rsidP="00746731">
      <w:pPr>
        <w:numPr>
          <w:ilvl w:val="0"/>
          <w:numId w:val="17"/>
        </w:numPr>
        <w:spacing w:after="160" w:line="360" w:lineRule="auto"/>
        <w:jc w:val="both"/>
      </w:pPr>
      <w:r w:rsidRPr="00746731">
        <w:t>Converting text to lowercase</w:t>
      </w:r>
    </w:p>
    <w:p w14:paraId="1F44CDD5" w14:textId="77777777" w:rsidR="00746731" w:rsidRPr="00746731" w:rsidRDefault="00746731" w:rsidP="00746731">
      <w:pPr>
        <w:numPr>
          <w:ilvl w:val="0"/>
          <w:numId w:val="17"/>
        </w:numPr>
        <w:spacing w:after="160" w:line="360" w:lineRule="auto"/>
        <w:jc w:val="both"/>
      </w:pPr>
      <w:r w:rsidRPr="00746731">
        <w:t>Removing URLs and HTML remnants</w:t>
      </w:r>
    </w:p>
    <w:p w14:paraId="2D9916F5" w14:textId="77777777" w:rsidR="00746731" w:rsidRPr="00746731" w:rsidRDefault="00746731" w:rsidP="00746731">
      <w:pPr>
        <w:numPr>
          <w:ilvl w:val="0"/>
          <w:numId w:val="17"/>
        </w:numPr>
        <w:spacing w:after="160" w:line="360" w:lineRule="auto"/>
        <w:jc w:val="both"/>
      </w:pPr>
      <w:r w:rsidRPr="00746731">
        <w:lastRenderedPageBreak/>
        <w:t>Removing special characters and punctuation</w:t>
      </w:r>
    </w:p>
    <w:p w14:paraId="65127FC8" w14:textId="77777777" w:rsidR="00746731" w:rsidRPr="00746731" w:rsidRDefault="00746731" w:rsidP="00746731">
      <w:pPr>
        <w:numPr>
          <w:ilvl w:val="0"/>
          <w:numId w:val="17"/>
        </w:numPr>
        <w:spacing w:after="160" w:line="360" w:lineRule="auto"/>
        <w:jc w:val="both"/>
      </w:pPr>
      <w:r w:rsidRPr="00746731">
        <w:t xml:space="preserve">Removing </w:t>
      </w:r>
      <w:proofErr w:type="spellStart"/>
      <w:r w:rsidRPr="00746731">
        <w:t>stopwords</w:t>
      </w:r>
      <w:proofErr w:type="spellEnd"/>
    </w:p>
    <w:p w14:paraId="11BD0023" w14:textId="77777777" w:rsidR="00746731" w:rsidRPr="00746731" w:rsidRDefault="00746731" w:rsidP="00746731">
      <w:pPr>
        <w:spacing w:line="360" w:lineRule="auto"/>
        <w:jc w:val="both"/>
      </w:pPr>
      <w:r w:rsidRPr="00746731">
        <w:t>• The system should perform tokenization to break job descriptions into meaningful word tokens.</w:t>
      </w:r>
    </w:p>
    <w:p w14:paraId="1ABB0872" w14:textId="77777777" w:rsidR="00746731" w:rsidRPr="00746731" w:rsidRDefault="00746731" w:rsidP="00746731">
      <w:pPr>
        <w:spacing w:line="360" w:lineRule="auto"/>
        <w:jc w:val="both"/>
      </w:pPr>
      <w:r w:rsidRPr="00746731">
        <w:t>• The system should perform feature extraction using TF-IDF vectorization to convert textual job data into numerical feature vectors.</w:t>
      </w:r>
    </w:p>
    <w:p w14:paraId="143FCD11" w14:textId="77777777" w:rsidR="00746731" w:rsidRPr="00746731" w:rsidRDefault="00746731" w:rsidP="00746731">
      <w:pPr>
        <w:spacing w:line="360" w:lineRule="auto"/>
        <w:jc w:val="both"/>
      </w:pPr>
      <w:r w:rsidRPr="00746731">
        <w:t>• The system should support bi-gram feature generation to capture contextual phrases such as:</w:t>
      </w:r>
    </w:p>
    <w:p w14:paraId="6EAABBDF" w14:textId="77777777" w:rsidR="00746731" w:rsidRPr="00746731" w:rsidRDefault="00746731" w:rsidP="00746731">
      <w:pPr>
        <w:numPr>
          <w:ilvl w:val="0"/>
          <w:numId w:val="18"/>
        </w:numPr>
        <w:spacing w:after="160" w:line="360" w:lineRule="auto"/>
        <w:jc w:val="both"/>
      </w:pPr>
      <w:r w:rsidRPr="00746731">
        <w:t>“</w:t>
      </w:r>
      <w:proofErr w:type="gramStart"/>
      <w:r w:rsidRPr="00746731">
        <w:t>registration</w:t>
      </w:r>
      <w:proofErr w:type="gramEnd"/>
      <w:r w:rsidRPr="00746731">
        <w:t xml:space="preserve"> fee”</w:t>
      </w:r>
    </w:p>
    <w:p w14:paraId="26F64AC8" w14:textId="77777777" w:rsidR="00746731" w:rsidRPr="00746731" w:rsidRDefault="00746731" w:rsidP="00746731">
      <w:pPr>
        <w:numPr>
          <w:ilvl w:val="0"/>
          <w:numId w:val="18"/>
        </w:numPr>
        <w:spacing w:after="160" w:line="360" w:lineRule="auto"/>
        <w:jc w:val="both"/>
      </w:pPr>
      <w:r w:rsidRPr="00746731">
        <w:t>“</w:t>
      </w:r>
      <w:proofErr w:type="gramStart"/>
      <w:r w:rsidRPr="00746731">
        <w:t>urgent</w:t>
      </w:r>
      <w:proofErr w:type="gramEnd"/>
      <w:r w:rsidRPr="00746731">
        <w:t xml:space="preserve"> hiring”</w:t>
      </w:r>
    </w:p>
    <w:p w14:paraId="519F9C5E" w14:textId="77777777" w:rsidR="00746731" w:rsidRPr="00746731" w:rsidRDefault="00746731" w:rsidP="00746731">
      <w:pPr>
        <w:numPr>
          <w:ilvl w:val="0"/>
          <w:numId w:val="18"/>
        </w:numPr>
        <w:spacing w:after="160" w:line="360" w:lineRule="auto"/>
        <w:jc w:val="both"/>
      </w:pPr>
      <w:r w:rsidRPr="00746731">
        <w:t>“</w:t>
      </w:r>
      <w:proofErr w:type="gramStart"/>
      <w:r w:rsidRPr="00746731">
        <w:t>work</w:t>
      </w:r>
      <w:proofErr w:type="gramEnd"/>
      <w:r w:rsidRPr="00746731">
        <w:t xml:space="preserve"> from home”</w:t>
      </w:r>
    </w:p>
    <w:p w14:paraId="733EA773" w14:textId="77777777" w:rsidR="00746731" w:rsidRPr="00746731" w:rsidRDefault="00746731" w:rsidP="00746731">
      <w:pPr>
        <w:numPr>
          <w:ilvl w:val="0"/>
          <w:numId w:val="18"/>
        </w:numPr>
        <w:spacing w:after="160" w:line="360" w:lineRule="auto"/>
        <w:jc w:val="both"/>
      </w:pPr>
      <w:r w:rsidRPr="00746731">
        <w:t>“WhatsApp interview”</w:t>
      </w:r>
    </w:p>
    <w:p w14:paraId="45AAD6CC" w14:textId="77777777" w:rsidR="00746731" w:rsidRPr="00746731" w:rsidRDefault="00746731" w:rsidP="00746731">
      <w:pPr>
        <w:spacing w:line="360" w:lineRule="auto"/>
        <w:jc w:val="both"/>
      </w:pPr>
      <w:r w:rsidRPr="00746731">
        <w:t>• The system should train a Random Forest classifier to learn patterns that distinguish legitimate job postings from fraudulent ones.</w:t>
      </w:r>
    </w:p>
    <w:p w14:paraId="45FF18DD" w14:textId="77777777" w:rsidR="00746731" w:rsidRPr="00746731" w:rsidRDefault="00746731" w:rsidP="00746731">
      <w:pPr>
        <w:spacing w:line="360" w:lineRule="auto"/>
        <w:jc w:val="both"/>
      </w:pPr>
      <w:r w:rsidRPr="00746731">
        <w:t>• The system should address dataset imbalance by balancing training data to improve detection of fraudulent job postings.</w:t>
      </w:r>
    </w:p>
    <w:p w14:paraId="6669BE6F" w14:textId="77777777" w:rsidR="00746731" w:rsidRPr="00746731" w:rsidRDefault="00746731" w:rsidP="00746731">
      <w:pPr>
        <w:spacing w:line="360" w:lineRule="auto"/>
        <w:jc w:val="both"/>
      </w:pPr>
      <w:r w:rsidRPr="00746731">
        <w:t>• The system should evaluate model performance using classification metrics including:</w:t>
      </w:r>
    </w:p>
    <w:p w14:paraId="01BB949A" w14:textId="77777777" w:rsidR="00746731" w:rsidRPr="00746731" w:rsidRDefault="00746731" w:rsidP="00746731">
      <w:pPr>
        <w:numPr>
          <w:ilvl w:val="0"/>
          <w:numId w:val="19"/>
        </w:numPr>
        <w:spacing w:after="160" w:line="360" w:lineRule="auto"/>
        <w:jc w:val="both"/>
      </w:pPr>
      <w:r w:rsidRPr="00746731">
        <w:t>Accuracy</w:t>
      </w:r>
    </w:p>
    <w:p w14:paraId="1440771E" w14:textId="77777777" w:rsidR="00746731" w:rsidRPr="00746731" w:rsidRDefault="00746731" w:rsidP="00746731">
      <w:pPr>
        <w:numPr>
          <w:ilvl w:val="0"/>
          <w:numId w:val="19"/>
        </w:numPr>
        <w:spacing w:after="160" w:line="360" w:lineRule="auto"/>
        <w:jc w:val="both"/>
      </w:pPr>
      <w:r w:rsidRPr="00746731">
        <w:t>Precision</w:t>
      </w:r>
    </w:p>
    <w:p w14:paraId="082682F6" w14:textId="77777777" w:rsidR="00746731" w:rsidRPr="00746731" w:rsidRDefault="00746731" w:rsidP="00746731">
      <w:pPr>
        <w:numPr>
          <w:ilvl w:val="0"/>
          <w:numId w:val="19"/>
        </w:numPr>
        <w:spacing w:after="160" w:line="360" w:lineRule="auto"/>
        <w:jc w:val="both"/>
      </w:pPr>
      <w:r w:rsidRPr="00746731">
        <w:t>Recall</w:t>
      </w:r>
    </w:p>
    <w:p w14:paraId="487ABF4E" w14:textId="77777777" w:rsidR="00746731" w:rsidRPr="00746731" w:rsidRDefault="00746731" w:rsidP="00746731">
      <w:pPr>
        <w:numPr>
          <w:ilvl w:val="0"/>
          <w:numId w:val="19"/>
        </w:numPr>
        <w:spacing w:after="160" w:line="360" w:lineRule="auto"/>
        <w:jc w:val="both"/>
      </w:pPr>
      <w:r w:rsidRPr="00746731">
        <w:t>F1-score</w:t>
      </w:r>
    </w:p>
    <w:p w14:paraId="2809E60F" w14:textId="77777777" w:rsidR="00746731" w:rsidRPr="00746731" w:rsidRDefault="00746731" w:rsidP="00746731">
      <w:pPr>
        <w:spacing w:line="360" w:lineRule="auto"/>
        <w:jc w:val="both"/>
      </w:pPr>
      <w:r w:rsidRPr="00746731">
        <w:t>• The system should save the trained machine learning model for later use in real-time prediction.</w:t>
      </w:r>
    </w:p>
    <w:p w14:paraId="1ECB954F" w14:textId="77777777" w:rsidR="00746731" w:rsidRPr="00746731" w:rsidRDefault="00746731" w:rsidP="00746731">
      <w:pPr>
        <w:spacing w:line="360" w:lineRule="auto"/>
        <w:jc w:val="both"/>
      </w:pPr>
    </w:p>
    <w:p w14:paraId="032BB299" w14:textId="77777777" w:rsidR="00746731" w:rsidRPr="00746731" w:rsidRDefault="00746731" w:rsidP="00746731">
      <w:pPr>
        <w:spacing w:line="360" w:lineRule="auto"/>
        <w:jc w:val="both"/>
        <w:rPr>
          <w:u w:val="single"/>
        </w:rPr>
      </w:pPr>
      <w:r w:rsidRPr="00746731">
        <w:rPr>
          <w:u w:val="single"/>
        </w:rPr>
        <w:t>Objective 2: To implement a real-time browser-based detection tool that scans job listings and alerts users about potential recruitment scams using the trained NLP model.</w:t>
      </w:r>
    </w:p>
    <w:p w14:paraId="3E6F4237" w14:textId="77777777" w:rsidR="00746731" w:rsidRPr="00746731" w:rsidRDefault="00746731" w:rsidP="00746731">
      <w:pPr>
        <w:spacing w:line="360" w:lineRule="auto"/>
        <w:jc w:val="both"/>
      </w:pPr>
      <w:r w:rsidRPr="00746731">
        <w:t>• The system should provide a browser extension interface that allows users to scan job listings directly from web pages.</w:t>
      </w:r>
    </w:p>
    <w:p w14:paraId="4D4C1F62" w14:textId="77777777" w:rsidR="00746731" w:rsidRPr="00746731" w:rsidRDefault="00746731" w:rsidP="00746731">
      <w:pPr>
        <w:spacing w:line="360" w:lineRule="auto"/>
        <w:jc w:val="both"/>
      </w:pPr>
      <w:r w:rsidRPr="00746731">
        <w:t>• The system should extract textual content from job listing webpages including job descriptions and requirements.</w:t>
      </w:r>
    </w:p>
    <w:p w14:paraId="7C5CD68D" w14:textId="77777777" w:rsidR="00746731" w:rsidRPr="00746731" w:rsidRDefault="00746731" w:rsidP="00746731">
      <w:pPr>
        <w:spacing w:line="360" w:lineRule="auto"/>
        <w:jc w:val="both"/>
      </w:pPr>
      <w:r w:rsidRPr="00746731">
        <w:lastRenderedPageBreak/>
        <w:t>• The system should send the extracted text to a backend Flask API for scam detection.</w:t>
      </w:r>
    </w:p>
    <w:p w14:paraId="109FEB44" w14:textId="77777777" w:rsidR="00746731" w:rsidRPr="00746731" w:rsidRDefault="00746731" w:rsidP="00746731">
      <w:pPr>
        <w:spacing w:line="360" w:lineRule="auto"/>
        <w:jc w:val="both"/>
      </w:pPr>
      <w:r w:rsidRPr="00746731">
        <w:t>• The system should perform real-time text cleaning and preprocessing before prediction to remove webpage noise such as HTML tags and embedded URLs.</w:t>
      </w:r>
    </w:p>
    <w:p w14:paraId="621155E9" w14:textId="77777777" w:rsidR="00746731" w:rsidRPr="00746731" w:rsidRDefault="00746731" w:rsidP="00746731">
      <w:pPr>
        <w:spacing w:line="360" w:lineRule="auto"/>
        <w:jc w:val="both"/>
      </w:pPr>
      <w:r w:rsidRPr="00746731">
        <w:t>• The system should convert the extracted text into numerical features using the trained TF-IDF vectorizer.</w:t>
      </w:r>
    </w:p>
    <w:p w14:paraId="4E19AD0D" w14:textId="77777777" w:rsidR="00746731" w:rsidRPr="00746731" w:rsidRDefault="00746731" w:rsidP="00746731">
      <w:pPr>
        <w:spacing w:line="360" w:lineRule="auto"/>
        <w:jc w:val="both"/>
      </w:pPr>
      <w:r w:rsidRPr="00746731">
        <w:t>• The system should use the trained Random Forest classifier to predict whether a job listing is legitimate or fraudulent.</w:t>
      </w:r>
    </w:p>
    <w:p w14:paraId="4A10AAA8" w14:textId="77777777" w:rsidR="00746731" w:rsidRPr="00746731" w:rsidRDefault="00746731" w:rsidP="00746731">
      <w:pPr>
        <w:spacing w:line="360" w:lineRule="auto"/>
        <w:jc w:val="both"/>
      </w:pPr>
      <w:r w:rsidRPr="00746731">
        <w:t>• The system should compute a scam probability score representing the likelihood of a job posting being fraudulent.</w:t>
      </w:r>
    </w:p>
    <w:p w14:paraId="7C6FCE30" w14:textId="77777777" w:rsidR="00746731" w:rsidRPr="00746731" w:rsidRDefault="00746731" w:rsidP="00746731">
      <w:pPr>
        <w:spacing w:line="360" w:lineRule="auto"/>
        <w:jc w:val="both"/>
      </w:pPr>
      <w:r w:rsidRPr="00746731">
        <w:t>• The system should classify results into risk categories such as:</w:t>
      </w:r>
    </w:p>
    <w:p w14:paraId="6845FB80" w14:textId="77777777" w:rsidR="00746731" w:rsidRPr="00746731" w:rsidRDefault="00746731" w:rsidP="00746731">
      <w:pPr>
        <w:numPr>
          <w:ilvl w:val="0"/>
          <w:numId w:val="20"/>
        </w:numPr>
        <w:spacing w:after="160" w:line="360" w:lineRule="auto"/>
        <w:jc w:val="both"/>
      </w:pPr>
      <w:r w:rsidRPr="00746731">
        <w:t>Safe Job</w:t>
      </w:r>
    </w:p>
    <w:p w14:paraId="5FCE4546" w14:textId="77777777" w:rsidR="00746731" w:rsidRPr="00746731" w:rsidRDefault="00746731" w:rsidP="00746731">
      <w:pPr>
        <w:numPr>
          <w:ilvl w:val="0"/>
          <w:numId w:val="20"/>
        </w:numPr>
        <w:spacing w:after="160" w:line="360" w:lineRule="auto"/>
        <w:jc w:val="both"/>
      </w:pPr>
      <w:r w:rsidRPr="00746731">
        <w:t>Suspicious Job</w:t>
      </w:r>
    </w:p>
    <w:p w14:paraId="07447E3A" w14:textId="77777777" w:rsidR="00746731" w:rsidRPr="00746731" w:rsidRDefault="00746731" w:rsidP="00746731">
      <w:pPr>
        <w:numPr>
          <w:ilvl w:val="0"/>
          <w:numId w:val="20"/>
        </w:numPr>
        <w:spacing w:after="160" w:line="360" w:lineRule="auto"/>
        <w:jc w:val="both"/>
      </w:pPr>
      <w:r w:rsidRPr="00746731">
        <w:t>High Risk Scam</w:t>
      </w:r>
    </w:p>
    <w:p w14:paraId="69AB2AD8" w14:textId="77777777" w:rsidR="00746731" w:rsidRPr="00746731" w:rsidRDefault="00746731" w:rsidP="00746731">
      <w:pPr>
        <w:spacing w:line="360" w:lineRule="auto"/>
        <w:jc w:val="both"/>
      </w:pPr>
      <w:r w:rsidRPr="00746731">
        <w:t>• The system should display the prediction result within the browser extension using visual indicators such as:</w:t>
      </w:r>
    </w:p>
    <w:p w14:paraId="66978E03" w14:textId="77777777" w:rsidR="00746731" w:rsidRPr="00746731" w:rsidRDefault="00746731" w:rsidP="00746731">
      <w:pPr>
        <w:numPr>
          <w:ilvl w:val="0"/>
          <w:numId w:val="21"/>
        </w:numPr>
        <w:spacing w:after="160" w:line="360" w:lineRule="auto"/>
        <w:jc w:val="both"/>
      </w:pPr>
      <w:r w:rsidRPr="00746731">
        <w:t>Risk score percentage</w:t>
      </w:r>
    </w:p>
    <w:p w14:paraId="5F2FF85B" w14:textId="77777777" w:rsidR="00746731" w:rsidRPr="00746731" w:rsidRDefault="00746731" w:rsidP="00746731">
      <w:pPr>
        <w:numPr>
          <w:ilvl w:val="0"/>
          <w:numId w:val="21"/>
        </w:numPr>
        <w:spacing w:after="160" w:line="360" w:lineRule="auto"/>
        <w:jc w:val="both"/>
      </w:pPr>
      <w:r w:rsidRPr="00746731">
        <w:t>Color-coded alerts (green, yellow, red)</w:t>
      </w:r>
    </w:p>
    <w:p w14:paraId="4E57B125" w14:textId="77777777" w:rsidR="00746731" w:rsidRPr="00746731" w:rsidRDefault="00746731" w:rsidP="00746731">
      <w:pPr>
        <w:spacing w:line="360" w:lineRule="auto"/>
        <w:jc w:val="both"/>
      </w:pPr>
      <w:r w:rsidRPr="00746731">
        <w:t>• The system should allow users to perform one-click scanning of job listings directly from their browser.</w:t>
      </w:r>
    </w:p>
    <w:p w14:paraId="1533BC79" w14:textId="77777777" w:rsidR="00746731" w:rsidRPr="00746731" w:rsidRDefault="00746731" w:rsidP="00746731">
      <w:pPr>
        <w:spacing w:line="360" w:lineRule="auto"/>
        <w:jc w:val="both"/>
      </w:pPr>
      <w:r w:rsidRPr="00746731">
        <w:t>• The system should provide a user-friendly interface with dynamic feedback to improve awareness of recruitment scams.</w:t>
      </w:r>
    </w:p>
    <w:p w14:paraId="6779DCF0" w14:textId="7CD2343D" w:rsidR="00336FD9" w:rsidRPr="00746731" w:rsidRDefault="00746731" w:rsidP="00746731">
      <w:pPr>
        <w:spacing w:after="160" w:line="360" w:lineRule="auto"/>
        <w:jc w:val="both"/>
      </w:pPr>
      <w:r w:rsidRPr="00746731">
        <w:t>• The system should support continuous scanning of job content across different job portals and email platforms.</w:t>
      </w:r>
    </w:p>
    <w:p w14:paraId="3876ACEC" w14:textId="77777777" w:rsidR="00683AC7" w:rsidRPr="00850156" w:rsidRDefault="00683AC7" w:rsidP="00683AC7">
      <w:pPr>
        <w:spacing w:after="160" w:line="360" w:lineRule="auto"/>
        <w:ind w:left="360"/>
        <w:jc w:val="both"/>
      </w:pPr>
    </w:p>
    <w:p w14:paraId="491DD8D4" w14:textId="77777777" w:rsidR="00336FD9" w:rsidRPr="00443A04" w:rsidRDefault="00336FD9" w:rsidP="00336FD9">
      <w:pPr>
        <w:tabs>
          <w:tab w:val="left" w:pos="5578"/>
        </w:tabs>
        <w:spacing w:line="360" w:lineRule="auto"/>
        <w:ind w:right="-227"/>
        <w:jc w:val="both"/>
        <w:rPr>
          <w:sz w:val="28"/>
          <w:szCs w:val="28"/>
          <w:lang w:val="en-IN"/>
        </w:rPr>
      </w:pPr>
      <w:r w:rsidRPr="00443A04">
        <w:rPr>
          <w:b/>
          <w:bCs/>
          <w:sz w:val="28"/>
          <w:szCs w:val="28"/>
          <w:lang w:val="en-IN"/>
        </w:rPr>
        <w:t>3.4 NON-FUNCTIONAL REQUIREMENTS</w:t>
      </w:r>
    </w:p>
    <w:p w14:paraId="2F09ACB1" w14:textId="77777777" w:rsidR="005A2F4A" w:rsidRPr="005A2F4A" w:rsidRDefault="005A2F4A" w:rsidP="005A2F4A">
      <w:pPr>
        <w:spacing w:line="360" w:lineRule="auto"/>
        <w:jc w:val="both"/>
        <w:rPr>
          <w:u w:val="single"/>
        </w:rPr>
      </w:pPr>
      <w:r w:rsidRPr="005A2F4A">
        <w:rPr>
          <w:u w:val="single"/>
        </w:rPr>
        <w:t>Objective 1: To develop an NLP-based machine learning model that analyzes job-related textual content and detects fraudulent job postings by identifying suspicious linguistic patterns and scam indicators.</w:t>
      </w:r>
    </w:p>
    <w:p w14:paraId="2132C716" w14:textId="77777777" w:rsidR="005A2F4A" w:rsidRPr="005A2F4A" w:rsidRDefault="005A2F4A" w:rsidP="005A2F4A">
      <w:pPr>
        <w:pStyle w:val="ListParagraph"/>
        <w:numPr>
          <w:ilvl w:val="0"/>
          <w:numId w:val="22"/>
        </w:numPr>
        <w:spacing w:after="160" w:line="360" w:lineRule="auto"/>
        <w:jc w:val="both"/>
      </w:pPr>
      <w:r w:rsidRPr="005A2F4A">
        <w:lastRenderedPageBreak/>
        <w:t>Accuracy: The system must ensure accurate detection of fraudulent job postings by correctly preprocessing textual data, generating reliable TF-IDF feature representations, and training the Random Forest classifier using balanced datasets to reduce bias.</w:t>
      </w:r>
    </w:p>
    <w:p w14:paraId="340C6717" w14:textId="77777777" w:rsidR="005A2F4A" w:rsidRPr="005A2F4A" w:rsidRDefault="005A2F4A" w:rsidP="005A2F4A">
      <w:pPr>
        <w:pStyle w:val="ListParagraph"/>
        <w:numPr>
          <w:ilvl w:val="0"/>
          <w:numId w:val="22"/>
        </w:numPr>
        <w:spacing w:after="160" w:line="360" w:lineRule="auto"/>
        <w:jc w:val="both"/>
      </w:pPr>
      <w:r w:rsidRPr="005A2F4A">
        <w:t>Scalability: The NLP pipeline should efficiently handle large volumes of job listings and textual data, allowing the model to scale for datasets containing tens of thousands of job descriptions without significant performance degradation.</w:t>
      </w:r>
    </w:p>
    <w:p w14:paraId="5ADBBDDD" w14:textId="77777777" w:rsidR="005A2F4A" w:rsidRPr="005A2F4A" w:rsidRDefault="005A2F4A" w:rsidP="005A2F4A">
      <w:pPr>
        <w:pStyle w:val="ListParagraph"/>
        <w:numPr>
          <w:ilvl w:val="0"/>
          <w:numId w:val="22"/>
        </w:numPr>
        <w:spacing w:after="160" w:line="360" w:lineRule="auto"/>
        <w:jc w:val="both"/>
      </w:pPr>
      <w:r w:rsidRPr="005A2F4A">
        <w:t>Performance: Text preprocessing, feature extraction, and model inference should execute efficiently using optimized libraries such as Pandas, NumPy, and Scikit-learn to ensure fast prediction time.</w:t>
      </w:r>
    </w:p>
    <w:p w14:paraId="3B0F9F54" w14:textId="77777777" w:rsidR="005A2F4A" w:rsidRPr="005A2F4A" w:rsidRDefault="005A2F4A" w:rsidP="005A2F4A">
      <w:pPr>
        <w:pStyle w:val="ListParagraph"/>
        <w:numPr>
          <w:ilvl w:val="0"/>
          <w:numId w:val="22"/>
        </w:numPr>
        <w:spacing w:after="160" w:line="360" w:lineRule="auto"/>
        <w:jc w:val="both"/>
      </w:pPr>
      <w:r w:rsidRPr="005A2F4A">
        <w:t>Reliability: The system should consistently produce the same prediction results when the same trained model, preprocessing pipeline, and input job description are used.</w:t>
      </w:r>
    </w:p>
    <w:p w14:paraId="61601D66" w14:textId="77777777" w:rsidR="005A2F4A" w:rsidRPr="005A2F4A" w:rsidRDefault="005A2F4A" w:rsidP="005A2F4A">
      <w:pPr>
        <w:pStyle w:val="ListParagraph"/>
        <w:numPr>
          <w:ilvl w:val="0"/>
          <w:numId w:val="22"/>
        </w:numPr>
        <w:spacing w:after="160" w:line="360" w:lineRule="auto"/>
        <w:jc w:val="both"/>
      </w:pPr>
      <w:r w:rsidRPr="005A2F4A">
        <w:t>Robustness: The system should gracefully handle noisy text inputs such as incomplete job descriptions, HTML fragments, URLs, or unusual formatting without causing system crashes.</w:t>
      </w:r>
    </w:p>
    <w:p w14:paraId="3F54C1A0" w14:textId="77777777" w:rsidR="005A2F4A" w:rsidRPr="005A2F4A" w:rsidRDefault="005A2F4A" w:rsidP="005A2F4A">
      <w:pPr>
        <w:pStyle w:val="ListParagraph"/>
        <w:numPr>
          <w:ilvl w:val="0"/>
          <w:numId w:val="22"/>
        </w:numPr>
        <w:spacing w:after="160" w:line="360" w:lineRule="auto"/>
        <w:jc w:val="both"/>
      </w:pPr>
      <w:r w:rsidRPr="005A2F4A">
        <w:t>Usability: The NLP model training pipeline should be modular, clearly documented, and easy to update (e.g., replacing the Random Forest classifier with other models such as Logistic Regression or transformer-based models).</w:t>
      </w:r>
    </w:p>
    <w:p w14:paraId="3194DC5C" w14:textId="77777777" w:rsidR="005A2F4A" w:rsidRPr="005A2F4A" w:rsidRDefault="005A2F4A" w:rsidP="005A2F4A">
      <w:pPr>
        <w:pStyle w:val="ListParagraph"/>
        <w:numPr>
          <w:ilvl w:val="0"/>
          <w:numId w:val="22"/>
        </w:numPr>
        <w:spacing w:after="160" w:line="360" w:lineRule="auto"/>
        <w:jc w:val="both"/>
      </w:pPr>
      <w:r w:rsidRPr="005A2F4A">
        <w:t>Data Integrity: The original job posting dataset should remain unchanged during preprocessing, and all transformations should be performed on processed copies of the dataset to prevent data corruption.</w:t>
      </w:r>
    </w:p>
    <w:p w14:paraId="36D688F8" w14:textId="77777777" w:rsidR="005A2F4A" w:rsidRPr="005A2F4A" w:rsidRDefault="005A2F4A" w:rsidP="005A2F4A">
      <w:pPr>
        <w:spacing w:line="360" w:lineRule="auto"/>
        <w:jc w:val="both"/>
        <w:rPr>
          <w:u w:val="single"/>
        </w:rPr>
      </w:pPr>
      <w:r w:rsidRPr="005A2F4A">
        <w:rPr>
          <w:u w:val="single"/>
        </w:rPr>
        <w:t>Objective 2: To implement a real-time browser-based detection tool that scans job listings and alerts users about potential recruitment scams using the trained NLP model.</w:t>
      </w:r>
    </w:p>
    <w:p w14:paraId="5F5159E0" w14:textId="77777777" w:rsidR="005A2F4A" w:rsidRPr="005A2F4A" w:rsidRDefault="005A2F4A" w:rsidP="005A2F4A">
      <w:pPr>
        <w:pStyle w:val="ListParagraph"/>
        <w:numPr>
          <w:ilvl w:val="0"/>
          <w:numId w:val="22"/>
        </w:numPr>
        <w:spacing w:after="160" w:line="360" w:lineRule="auto"/>
        <w:jc w:val="both"/>
      </w:pPr>
      <w:r w:rsidRPr="005A2F4A">
        <w:t>Accuracy: The browser extension should accurately display scam probability and risk classification based on predictions generated by the trained machine learning model.</w:t>
      </w:r>
    </w:p>
    <w:p w14:paraId="4EF1C0AA" w14:textId="77777777" w:rsidR="005A2F4A" w:rsidRPr="005A2F4A" w:rsidRDefault="005A2F4A" w:rsidP="005A2F4A">
      <w:pPr>
        <w:pStyle w:val="ListParagraph"/>
        <w:numPr>
          <w:ilvl w:val="0"/>
          <w:numId w:val="22"/>
        </w:numPr>
        <w:spacing w:after="160" w:line="360" w:lineRule="auto"/>
        <w:jc w:val="both"/>
      </w:pPr>
      <w:r w:rsidRPr="005A2F4A">
        <w:t>Scalability: The backend Flask API should support multiple prediction requests from the browser extension and allow the system to handle continuous scanning of job listings across different websites.</w:t>
      </w:r>
    </w:p>
    <w:p w14:paraId="2B790EE1" w14:textId="77777777" w:rsidR="005A2F4A" w:rsidRPr="005A2F4A" w:rsidRDefault="005A2F4A" w:rsidP="005A2F4A">
      <w:pPr>
        <w:pStyle w:val="ListParagraph"/>
        <w:numPr>
          <w:ilvl w:val="0"/>
          <w:numId w:val="22"/>
        </w:numPr>
        <w:spacing w:after="160" w:line="360" w:lineRule="auto"/>
        <w:jc w:val="both"/>
      </w:pPr>
      <w:r w:rsidRPr="005A2F4A">
        <w:t>Performance: Real-time prediction should occur within a few seconds so that users receive scam alerts instantly when scanning job listings.</w:t>
      </w:r>
    </w:p>
    <w:p w14:paraId="5E3C8E66" w14:textId="77777777" w:rsidR="005A2F4A" w:rsidRPr="005A2F4A" w:rsidRDefault="005A2F4A" w:rsidP="005A2F4A">
      <w:pPr>
        <w:pStyle w:val="ListParagraph"/>
        <w:numPr>
          <w:ilvl w:val="0"/>
          <w:numId w:val="22"/>
        </w:numPr>
        <w:spacing w:after="160" w:line="360" w:lineRule="auto"/>
        <w:jc w:val="both"/>
      </w:pPr>
      <w:r w:rsidRPr="005A2F4A">
        <w:lastRenderedPageBreak/>
        <w:t>Robustness: The system should handle edge cases such as extremely long job descriptions, incomplete webpage text extraction, and unexpected webpage formatting without interrupting the extension functionality.</w:t>
      </w:r>
    </w:p>
    <w:p w14:paraId="542FD5E4" w14:textId="77777777" w:rsidR="005A2F4A" w:rsidRPr="005A2F4A" w:rsidRDefault="005A2F4A" w:rsidP="005A2F4A">
      <w:pPr>
        <w:pStyle w:val="ListParagraph"/>
        <w:numPr>
          <w:ilvl w:val="0"/>
          <w:numId w:val="22"/>
        </w:numPr>
        <w:spacing w:after="160" w:line="360" w:lineRule="auto"/>
        <w:jc w:val="both"/>
      </w:pPr>
      <w:r w:rsidRPr="005A2F4A">
        <w:t>Usability: The browser extension should provide a simple and intuitive user interface with clear risk indicators (safe, suspicious, high risk) and an easy-to-use one-click scanning feature.</w:t>
      </w:r>
    </w:p>
    <w:p w14:paraId="4A2D68D0" w14:textId="77777777" w:rsidR="005A2F4A" w:rsidRPr="005A2F4A" w:rsidRDefault="005A2F4A" w:rsidP="005A2F4A">
      <w:pPr>
        <w:pStyle w:val="ListParagraph"/>
        <w:numPr>
          <w:ilvl w:val="0"/>
          <w:numId w:val="22"/>
        </w:numPr>
        <w:spacing w:after="160" w:line="360" w:lineRule="auto"/>
        <w:jc w:val="both"/>
      </w:pPr>
      <w:r w:rsidRPr="005A2F4A">
        <w:t>Security: Communication between the browser extension and the backend API should securely transmit job text data without exposing sensitive user information.</w:t>
      </w:r>
    </w:p>
    <w:p w14:paraId="4B1ADD5C" w14:textId="77777777" w:rsidR="005A2F4A" w:rsidRPr="005A2F4A" w:rsidRDefault="005A2F4A" w:rsidP="005A2F4A">
      <w:pPr>
        <w:pStyle w:val="ListParagraph"/>
        <w:numPr>
          <w:ilvl w:val="0"/>
          <w:numId w:val="22"/>
        </w:numPr>
        <w:spacing w:after="160" w:line="360" w:lineRule="auto"/>
        <w:jc w:val="both"/>
      </w:pPr>
      <w:r w:rsidRPr="005A2F4A">
        <w:t>Compatibility: The extension should function correctly across major Chromium-based browsers such as Google Chrome and Microsoft Edge.</w:t>
      </w:r>
    </w:p>
    <w:p w14:paraId="08DD9AD0" w14:textId="42681C12" w:rsidR="00336FD9" w:rsidRPr="009B1FE8" w:rsidRDefault="00336FD9" w:rsidP="005A2F4A">
      <w:pPr>
        <w:spacing w:after="160" w:line="360" w:lineRule="auto"/>
        <w:jc w:val="both"/>
      </w:pPr>
    </w:p>
    <w:p w14:paraId="3888CE7E" w14:textId="77777777" w:rsidR="00336FD9" w:rsidRPr="00443A04" w:rsidRDefault="00336FD9" w:rsidP="00336FD9">
      <w:pPr>
        <w:pStyle w:val="ListParagraph"/>
        <w:tabs>
          <w:tab w:val="left" w:pos="5578"/>
        </w:tabs>
        <w:spacing w:line="360" w:lineRule="auto"/>
        <w:ind w:left="360" w:right="-227"/>
        <w:jc w:val="both"/>
        <w:rPr>
          <w:lang w:val="en-IN"/>
        </w:rPr>
      </w:pPr>
    </w:p>
    <w:p w14:paraId="736682B3" w14:textId="77777777" w:rsidR="00336FD9" w:rsidRPr="00443A04" w:rsidRDefault="00336FD9" w:rsidP="00336FD9">
      <w:pPr>
        <w:pStyle w:val="ListParagraph"/>
        <w:tabs>
          <w:tab w:val="left" w:pos="5578"/>
        </w:tabs>
        <w:spacing w:line="360" w:lineRule="auto"/>
        <w:ind w:left="360" w:right="-227"/>
        <w:jc w:val="both"/>
        <w:rPr>
          <w:lang w:val="en-IN"/>
        </w:rPr>
      </w:pPr>
    </w:p>
    <w:p w14:paraId="3EB0FF71" w14:textId="77777777" w:rsidR="00336FD9" w:rsidRDefault="00336FD9" w:rsidP="00336FD9">
      <w:pPr>
        <w:spacing w:line="360" w:lineRule="auto"/>
        <w:rPr>
          <w:lang w:val="en-IN"/>
        </w:rPr>
      </w:pPr>
      <w:r>
        <w:rPr>
          <w:lang w:val="en-IN"/>
        </w:rPr>
        <w:br w:type="page"/>
      </w:r>
    </w:p>
    <w:p w14:paraId="274479FA" w14:textId="2D3E27C2" w:rsidR="00336FD9" w:rsidRPr="005A2F4A" w:rsidRDefault="00336FD9" w:rsidP="005A2F4A">
      <w:pPr>
        <w:tabs>
          <w:tab w:val="left" w:pos="5578"/>
        </w:tabs>
        <w:spacing w:line="360" w:lineRule="auto"/>
        <w:jc w:val="center"/>
        <w:rPr>
          <w:b/>
          <w:bCs/>
          <w:sz w:val="28"/>
          <w:szCs w:val="28"/>
          <w:lang w:val="en-IN"/>
        </w:rPr>
      </w:pPr>
      <w:r w:rsidRPr="005A2F4A">
        <w:rPr>
          <w:b/>
          <w:bCs/>
          <w:sz w:val="28"/>
          <w:szCs w:val="28"/>
          <w:lang w:val="en-IN"/>
        </w:rPr>
        <w:lastRenderedPageBreak/>
        <w:t>4. PROJECT DESIGN</w:t>
      </w:r>
    </w:p>
    <w:p w14:paraId="09084331" w14:textId="1C81786B" w:rsidR="00336FD9" w:rsidRPr="005A2F4A" w:rsidRDefault="00A447D9" w:rsidP="005A2F4A">
      <w:pPr>
        <w:tabs>
          <w:tab w:val="left" w:pos="5578"/>
        </w:tabs>
        <w:spacing w:line="360" w:lineRule="auto"/>
        <w:ind w:right="-227"/>
        <w:rPr>
          <w:b/>
          <w:bCs/>
          <w:lang w:val="en-IN"/>
        </w:rPr>
      </w:pPr>
      <w:r>
        <w:rPr>
          <w:b/>
          <w:bCs/>
          <w:noProof/>
          <w:lang w:val="en-IN"/>
        </w:rPr>
        <w:t>4.1 Architecture Diagram</w:t>
      </w:r>
    </w:p>
    <w:p w14:paraId="3BEAD7AD" w14:textId="77777777" w:rsidR="004E3F9B" w:rsidRDefault="004E3F9B" w:rsidP="00336FD9">
      <w:pPr>
        <w:tabs>
          <w:tab w:val="left" w:pos="5578"/>
        </w:tabs>
        <w:spacing w:line="360" w:lineRule="auto"/>
        <w:ind w:right="-227"/>
        <w:jc w:val="center"/>
        <w:rPr>
          <w:b/>
          <w:bCs/>
          <w:sz w:val="20"/>
          <w:szCs w:val="20"/>
          <w:lang w:val="en-IN"/>
        </w:rPr>
      </w:pPr>
      <w:r w:rsidRPr="00732C92">
        <w:rPr>
          <w:rFonts w:ascii="Poppins" w:hAnsi="Poppins" w:cs="Poppins"/>
          <w:b/>
          <w:bCs/>
          <w:noProof/>
        </w:rPr>
        <w:drawing>
          <wp:inline distT="0" distB="0" distL="0" distR="0" wp14:anchorId="2BA1F65E" wp14:editId="02566F32">
            <wp:extent cx="5680953" cy="3100909"/>
            <wp:effectExtent l="0" t="0" r="0" b="4445"/>
            <wp:docPr id="19184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6995" name=""/>
                    <pic:cNvPicPr/>
                  </pic:nvPicPr>
                  <pic:blipFill>
                    <a:blip r:embed="rId37"/>
                    <a:stretch>
                      <a:fillRect/>
                    </a:stretch>
                  </pic:blipFill>
                  <pic:spPr>
                    <a:xfrm>
                      <a:off x="0" y="0"/>
                      <a:ext cx="5688421" cy="3104985"/>
                    </a:xfrm>
                    <a:prstGeom prst="rect">
                      <a:avLst/>
                    </a:prstGeom>
                  </pic:spPr>
                </pic:pic>
              </a:graphicData>
            </a:graphic>
          </wp:inline>
        </w:drawing>
      </w:r>
    </w:p>
    <w:p w14:paraId="1D065A56" w14:textId="3B60D27A" w:rsidR="00336FD9" w:rsidRPr="00544102" w:rsidRDefault="00336FD9" w:rsidP="00336FD9">
      <w:pPr>
        <w:tabs>
          <w:tab w:val="left" w:pos="5578"/>
        </w:tabs>
        <w:spacing w:line="360" w:lineRule="auto"/>
        <w:ind w:right="-227"/>
        <w:jc w:val="center"/>
        <w:rPr>
          <w:sz w:val="20"/>
          <w:szCs w:val="20"/>
          <w:lang w:val="en-IN"/>
        </w:rPr>
      </w:pPr>
      <w:r w:rsidRPr="00443A04">
        <w:rPr>
          <w:b/>
          <w:bCs/>
          <w:sz w:val="20"/>
          <w:szCs w:val="20"/>
          <w:lang w:val="en-IN"/>
        </w:rPr>
        <w:t>4.</w:t>
      </w:r>
      <w:r>
        <w:rPr>
          <w:b/>
          <w:bCs/>
          <w:sz w:val="20"/>
          <w:szCs w:val="20"/>
          <w:lang w:val="en-IN"/>
        </w:rPr>
        <w:t>1</w:t>
      </w:r>
      <w:r w:rsidRPr="00443A04">
        <w:rPr>
          <w:b/>
          <w:bCs/>
          <w:sz w:val="20"/>
          <w:szCs w:val="20"/>
          <w:lang w:val="en-IN"/>
        </w:rPr>
        <w:t xml:space="preserve"> </w:t>
      </w:r>
      <w:r w:rsidRPr="00443A04">
        <w:rPr>
          <w:sz w:val="20"/>
          <w:szCs w:val="20"/>
          <w:lang w:val="en-IN"/>
        </w:rPr>
        <w:t>Architecture Diagram</w:t>
      </w:r>
    </w:p>
    <w:p w14:paraId="2795047A" w14:textId="5046376D" w:rsidR="00A447D9" w:rsidRPr="005A2F4A" w:rsidRDefault="00A447D9" w:rsidP="00A447D9">
      <w:pPr>
        <w:tabs>
          <w:tab w:val="left" w:pos="5578"/>
        </w:tabs>
        <w:spacing w:line="360" w:lineRule="auto"/>
        <w:ind w:right="-227"/>
        <w:rPr>
          <w:b/>
          <w:bCs/>
          <w:lang w:val="en-IN"/>
        </w:rPr>
      </w:pPr>
      <w:r>
        <w:rPr>
          <w:b/>
          <w:bCs/>
          <w:noProof/>
          <w:lang w:val="en-IN"/>
        </w:rPr>
        <w:t>4.</w:t>
      </w:r>
      <w:r>
        <w:rPr>
          <w:b/>
          <w:bCs/>
          <w:noProof/>
          <w:lang w:val="en-IN"/>
        </w:rPr>
        <w:t>2</w:t>
      </w:r>
      <w:r>
        <w:rPr>
          <w:b/>
          <w:bCs/>
          <w:noProof/>
          <w:lang w:val="en-IN"/>
        </w:rPr>
        <w:t xml:space="preserve"> </w:t>
      </w:r>
      <w:r>
        <w:rPr>
          <w:b/>
          <w:bCs/>
          <w:noProof/>
          <w:lang w:val="en-IN"/>
        </w:rPr>
        <w:t xml:space="preserve">Block </w:t>
      </w:r>
      <w:r>
        <w:rPr>
          <w:b/>
          <w:bCs/>
          <w:noProof/>
          <w:lang w:val="en-IN"/>
        </w:rPr>
        <w:t>Diagram</w:t>
      </w:r>
    </w:p>
    <w:p w14:paraId="5F1ACCCC" w14:textId="77777777" w:rsidR="00AA2447" w:rsidRDefault="00AA2447" w:rsidP="00A447D9">
      <w:pPr>
        <w:tabs>
          <w:tab w:val="left" w:pos="5578"/>
        </w:tabs>
        <w:spacing w:line="360" w:lineRule="auto"/>
        <w:ind w:right="-227"/>
        <w:jc w:val="center"/>
        <w:rPr>
          <w:b/>
          <w:bCs/>
          <w:sz w:val="20"/>
          <w:szCs w:val="20"/>
          <w:lang w:val="en-IN"/>
        </w:rPr>
      </w:pPr>
      <w:r w:rsidRPr="00967BB7">
        <w:rPr>
          <w:rFonts w:ascii="Poppins" w:hAnsi="Poppins" w:cs="Poppins"/>
          <w:b/>
          <w:bCs/>
          <w:noProof/>
        </w:rPr>
        <w:drawing>
          <wp:inline distT="0" distB="0" distL="0" distR="0" wp14:anchorId="10001091" wp14:editId="0FA05B22">
            <wp:extent cx="4768227" cy="3412328"/>
            <wp:effectExtent l="0" t="0" r="0" b="0"/>
            <wp:docPr id="10127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2231" name=""/>
                    <pic:cNvPicPr/>
                  </pic:nvPicPr>
                  <pic:blipFill rotWithShape="1">
                    <a:blip r:embed="rId38"/>
                    <a:srcRect l="14665" t="8689" r="15686"/>
                    <a:stretch>
                      <a:fillRect/>
                    </a:stretch>
                  </pic:blipFill>
                  <pic:spPr bwMode="auto">
                    <a:xfrm>
                      <a:off x="0" y="0"/>
                      <a:ext cx="4790454" cy="3428234"/>
                    </a:xfrm>
                    <a:prstGeom prst="rect">
                      <a:avLst/>
                    </a:prstGeom>
                    <a:ln>
                      <a:noFill/>
                    </a:ln>
                    <a:extLst>
                      <a:ext uri="{53640926-AAD7-44D8-BBD7-CCE9431645EC}">
                        <a14:shadowObscured xmlns:a14="http://schemas.microsoft.com/office/drawing/2010/main"/>
                      </a:ext>
                    </a:extLst>
                  </pic:spPr>
                </pic:pic>
              </a:graphicData>
            </a:graphic>
          </wp:inline>
        </w:drawing>
      </w:r>
    </w:p>
    <w:p w14:paraId="1AD98C32" w14:textId="2865A940" w:rsidR="00A447D9" w:rsidRPr="00544102" w:rsidRDefault="00A447D9" w:rsidP="00A447D9">
      <w:pPr>
        <w:tabs>
          <w:tab w:val="left" w:pos="5578"/>
        </w:tabs>
        <w:spacing w:line="360" w:lineRule="auto"/>
        <w:ind w:right="-227"/>
        <w:jc w:val="center"/>
        <w:rPr>
          <w:sz w:val="20"/>
          <w:szCs w:val="20"/>
          <w:lang w:val="en-IN"/>
        </w:rPr>
      </w:pPr>
      <w:r w:rsidRPr="00443A04">
        <w:rPr>
          <w:b/>
          <w:bCs/>
          <w:sz w:val="20"/>
          <w:szCs w:val="20"/>
          <w:lang w:val="en-IN"/>
        </w:rPr>
        <w:t>4.</w:t>
      </w:r>
      <w:r>
        <w:rPr>
          <w:b/>
          <w:bCs/>
          <w:sz w:val="20"/>
          <w:szCs w:val="20"/>
          <w:lang w:val="en-IN"/>
        </w:rPr>
        <w:t>2</w:t>
      </w:r>
      <w:r w:rsidRPr="00443A04">
        <w:rPr>
          <w:b/>
          <w:bCs/>
          <w:sz w:val="20"/>
          <w:szCs w:val="20"/>
          <w:lang w:val="en-IN"/>
        </w:rPr>
        <w:t xml:space="preserve"> </w:t>
      </w:r>
      <w:r>
        <w:rPr>
          <w:sz w:val="20"/>
          <w:szCs w:val="20"/>
          <w:lang w:val="en-IN"/>
        </w:rPr>
        <w:t xml:space="preserve">Block </w:t>
      </w:r>
      <w:r w:rsidRPr="00443A04">
        <w:rPr>
          <w:sz w:val="20"/>
          <w:szCs w:val="20"/>
          <w:lang w:val="en-IN"/>
        </w:rPr>
        <w:t>Diagram</w:t>
      </w:r>
    </w:p>
    <w:p w14:paraId="0AF87150" w14:textId="68ED55A6" w:rsidR="00A447D9" w:rsidRPr="005A2F4A" w:rsidRDefault="00A447D9" w:rsidP="00A447D9">
      <w:pPr>
        <w:tabs>
          <w:tab w:val="left" w:pos="5578"/>
        </w:tabs>
        <w:spacing w:line="360" w:lineRule="auto"/>
        <w:ind w:right="-227"/>
        <w:rPr>
          <w:b/>
          <w:bCs/>
          <w:lang w:val="en-IN"/>
        </w:rPr>
      </w:pPr>
      <w:r>
        <w:rPr>
          <w:b/>
          <w:bCs/>
          <w:noProof/>
          <w:lang w:val="en-IN"/>
        </w:rPr>
        <w:lastRenderedPageBreak/>
        <w:t>4.</w:t>
      </w:r>
      <w:r>
        <w:rPr>
          <w:b/>
          <w:bCs/>
          <w:noProof/>
          <w:lang w:val="en-IN"/>
        </w:rPr>
        <w:t>3</w:t>
      </w:r>
      <w:r>
        <w:rPr>
          <w:b/>
          <w:bCs/>
          <w:noProof/>
          <w:lang w:val="en-IN"/>
        </w:rPr>
        <w:t xml:space="preserve"> </w:t>
      </w:r>
      <w:r>
        <w:rPr>
          <w:b/>
          <w:bCs/>
          <w:noProof/>
          <w:lang w:val="en-IN"/>
        </w:rPr>
        <w:t xml:space="preserve">Use-case </w:t>
      </w:r>
      <w:r>
        <w:rPr>
          <w:b/>
          <w:bCs/>
          <w:noProof/>
          <w:lang w:val="en-IN"/>
        </w:rPr>
        <w:t>Diagram</w:t>
      </w:r>
    </w:p>
    <w:p w14:paraId="6CE11A53" w14:textId="77777777" w:rsidR="00214AA2" w:rsidRDefault="00214AA2" w:rsidP="00A447D9">
      <w:pPr>
        <w:tabs>
          <w:tab w:val="left" w:pos="5578"/>
        </w:tabs>
        <w:spacing w:line="360" w:lineRule="auto"/>
        <w:ind w:right="-227"/>
        <w:jc w:val="center"/>
        <w:rPr>
          <w:b/>
          <w:bCs/>
          <w:sz w:val="20"/>
          <w:szCs w:val="20"/>
          <w:lang w:val="en-IN"/>
        </w:rPr>
      </w:pPr>
      <w:r w:rsidRPr="00267378">
        <w:rPr>
          <w:rFonts w:ascii="Poppins" w:hAnsi="Poppins" w:cs="Poppins"/>
          <w:noProof/>
        </w:rPr>
        <w:drawing>
          <wp:inline distT="0" distB="0" distL="0" distR="0" wp14:anchorId="16979C9B" wp14:editId="515FA4DF">
            <wp:extent cx="5731510" cy="2844439"/>
            <wp:effectExtent l="0" t="0" r="2540" b="0"/>
            <wp:docPr id="10048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8781" name=""/>
                    <pic:cNvPicPr/>
                  </pic:nvPicPr>
                  <pic:blipFill rotWithShape="1">
                    <a:blip r:embed="rId39"/>
                    <a:srcRect t="9084"/>
                    <a:stretch>
                      <a:fillRect/>
                    </a:stretch>
                  </pic:blipFill>
                  <pic:spPr bwMode="auto">
                    <a:xfrm>
                      <a:off x="0" y="0"/>
                      <a:ext cx="5731510" cy="2844439"/>
                    </a:xfrm>
                    <a:prstGeom prst="rect">
                      <a:avLst/>
                    </a:prstGeom>
                    <a:ln>
                      <a:noFill/>
                    </a:ln>
                    <a:extLst>
                      <a:ext uri="{53640926-AAD7-44D8-BBD7-CCE9431645EC}">
                        <a14:shadowObscured xmlns:a14="http://schemas.microsoft.com/office/drawing/2010/main"/>
                      </a:ext>
                    </a:extLst>
                  </pic:spPr>
                </pic:pic>
              </a:graphicData>
            </a:graphic>
          </wp:inline>
        </w:drawing>
      </w:r>
    </w:p>
    <w:p w14:paraId="781FCE05" w14:textId="4D52645D" w:rsidR="00A447D9" w:rsidRPr="00544102" w:rsidRDefault="00A447D9" w:rsidP="00A447D9">
      <w:pPr>
        <w:tabs>
          <w:tab w:val="left" w:pos="5578"/>
        </w:tabs>
        <w:spacing w:line="360" w:lineRule="auto"/>
        <w:ind w:right="-227"/>
        <w:jc w:val="center"/>
        <w:rPr>
          <w:sz w:val="20"/>
          <w:szCs w:val="20"/>
          <w:lang w:val="en-IN"/>
        </w:rPr>
      </w:pPr>
      <w:r w:rsidRPr="00443A04">
        <w:rPr>
          <w:b/>
          <w:bCs/>
          <w:sz w:val="20"/>
          <w:szCs w:val="20"/>
          <w:lang w:val="en-IN"/>
        </w:rPr>
        <w:t>4.</w:t>
      </w:r>
      <w:r>
        <w:rPr>
          <w:b/>
          <w:bCs/>
          <w:sz w:val="20"/>
          <w:szCs w:val="20"/>
          <w:lang w:val="en-IN"/>
        </w:rPr>
        <w:t>3</w:t>
      </w:r>
      <w:r w:rsidRPr="00443A04">
        <w:rPr>
          <w:b/>
          <w:bCs/>
          <w:sz w:val="20"/>
          <w:szCs w:val="20"/>
          <w:lang w:val="en-IN"/>
        </w:rPr>
        <w:t xml:space="preserve"> </w:t>
      </w:r>
      <w:r>
        <w:rPr>
          <w:sz w:val="20"/>
          <w:szCs w:val="20"/>
          <w:lang w:val="en-IN"/>
        </w:rPr>
        <w:t xml:space="preserve">Use-case </w:t>
      </w:r>
      <w:r w:rsidRPr="00443A04">
        <w:rPr>
          <w:sz w:val="20"/>
          <w:szCs w:val="20"/>
          <w:lang w:val="en-IN"/>
        </w:rPr>
        <w:t>Diagram</w:t>
      </w:r>
    </w:p>
    <w:p w14:paraId="5B00697E" w14:textId="77777777" w:rsidR="00336FD9" w:rsidRPr="00443A04" w:rsidRDefault="00336FD9" w:rsidP="00A447D9">
      <w:pPr>
        <w:tabs>
          <w:tab w:val="left" w:pos="5578"/>
        </w:tabs>
        <w:spacing w:line="360" w:lineRule="auto"/>
        <w:ind w:right="-227"/>
        <w:rPr>
          <w:b/>
          <w:bCs/>
          <w:sz w:val="20"/>
          <w:szCs w:val="20"/>
          <w:lang w:val="en-IN"/>
        </w:rPr>
      </w:pPr>
    </w:p>
    <w:p w14:paraId="39DBEE8D" w14:textId="77777777" w:rsidR="00336FD9" w:rsidRDefault="00336FD9" w:rsidP="00336FD9">
      <w:pPr>
        <w:tabs>
          <w:tab w:val="left" w:pos="5578"/>
        </w:tabs>
        <w:spacing w:line="360" w:lineRule="auto"/>
        <w:jc w:val="center"/>
        <w:rPr>
          <w:b/>
          <w:bCs/>
          <w:sz w:val="20"/>
          <w:szCs w:val="20"/>
          <w:lang w:val="en-IN"/>
        </w:rPr>
      </w:pPr>
    </w:p>
    <w:p w14:paraId="455B60A7" w14:textId="77777777" w:rsidR="00336FD9" w:rsidRPr="00443A04" w:rsidRDefault="00336FD9" w:rsidP="00336FD9">
      <w:pPr>
        <w:tabs>
          <w:tab w:val="left" w:pos="5578"/>
        </w:tabs>
        <w:spacing w:line="360" w:lineRule="auto"/>
        <w:rPr>
          <w:b/>
          <w:bCs/>
          <w:lang w:val="en-IN"/>
        </w:rPr>
      </w:pPr>
      <w:r w:rsidRPr="00443A04">
        <w:rPr>
          <w:b/>
          <w:bCs/>
          <w:lang w:val="en-IN"/>
        </w:rPr>
        <w:t>5. METHODOLOGY</w:t>
      </w:r>
    </w:p>
    <w:p w14:paraId="3DB664CA" w14:textId="00489BB0" w:rsidR="00C00228"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Job posting data is collected from publicly available datasets containing both legitimate and fraudulent job advertisements. The dataset is organized into training and testing sets, where each job posting includes fields such as job title, description, company profile, and requirements. The dataset undergoes preprocessing steps such as cleaning textual data, handling missing values, and ensuring format consistency to prepare it for machine learning analysis.</w:t>
      </w:r>
    </w:p>
    <w:p w14:paraId="16B8B686" w14:textId="649132F5" w:rsidR="00C00228"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 xml:space="preserve">Text preprocessing is applied to standardize job descriptions and remove irrelevant information. This includes converting text to lowercase, removing URLs and special characters, eliminating </w:t>
      </w:r>
      <w:proofErr w:type="spellStart"/>
      <w:r w:rsidRPr="00C00228">
        <w:rPr>
          <w:lang w:val="en-IN"/>
        </w:rPr>
        <w:t>stopwords</w:t>
      </w:r>
      <w:proofErr w:type="spellEnd"/>
      <w:r w:rsidRPr="00C00228">
        <w:rPr>
          <w:lang w:val="en-IN"/>
        </w:rPr>
        <w:t>, and performing tokenization. These preprocessing steps help transform raw textual data into a clean and structured format suitable for feature extraction.</w:t>
      </w:r>
    </w:p>
    <w:p w14:paraId="5269A5B4" w14:textId="5B7E9F72" w:rsidR="00C00228"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Feature extraction is performed using TF-IDF (Term Frequency–Inverse Document Frequency) vectorization combined with bi-gram analysis. This technique converts textual job descriptions into numerical feature vectors while capturing important contextual phrases commonly associated with fraudulent job postings.</w:t>
      </w:r>
    </w:p>
    <w:p w14:paraId="31E4CE9F" w14:textId="5A2DE484" w:rsidR="00C00228"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 xml:space="preserve">A Random Forest classifier is implemented to perform the classification task. The model learns patterns from the extracted features and predicts whether a job posting is legitimate or fraudulent. </w:t>
      </w:r>
      <w:r w:rsidRPr="00C00228">
        <w:rPr>
          <w:lang w:val="en-IN"/>
        </w:rPr>
        <w:lastRenderedPageBreak/>
        <w:t>Random Forest is chosen because it combines multiple decision trees to improve prediction accuracy and reduce overfitting.</w:t>
      </w:r>
    </w:p>
    <w:p w14:paraId="33A13F77" w14:textId="72C43C66" w:rsidR="00C00228"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The model is trained using Python libraries such as Scikit-learn, Pandas, NumPy, and NLTK, and performance is evaluated using standard classification metrics including accuracy, precision, recall, F1-score, and confusion matrix. These metrics help measure how effectively the model distinguishes between genuine and fraudulent job postings.</w:t>
      </w:r>
    </w:p>
    <w:p w14:paraId="3370244F" w14:textId="7BFA3C08" w:rsidR="00336FD9" w:rsidRPr="00C00228" w:rsidRDefault="00C00228" w:rsidP="00C00228">
      <w:pPr>
        <w:pStyle w:val="ListParagraph"/>
        <w:numPr>
          <w:ilvl w:val="1"/>
          <w:numId w:val="6"/>
        </w:numPr>
        <w:tabs>
          <w:tab w:val="left" w:pos="5578"/>
        </w:tabs>
        <w:spacing w:line="360" w:lineRule="auto"/>
        <w:ind w:left="360" w:right="-227"/>
        <w:jc w:val="both"/>
        <w:rPr>
          <w:lang w:val="en-IN"/>
        </w:rPr>
      </w:pPr>
      <w:r w:rsidRPr="00C00228">
        <w:rPr>
          <w:lang w:val="en-IN"/>
        </w:rPr>
        <w:t>To make the system practical for real-world use, the trained model is integrated with a Flask-based API and a browser extension interface. The browser extension extracts job-related text from webpages, sends it to the backend API for processing, and displays the prediction results to the user in the form of a scam probability score and risk classification.</w:t>
      </w:r>
    </w:p>
    <w:p w14:paraId="436A96B5" w14:textId="77777777" w:rsidR="00336FD9" w:rsidRDefault="00336FD9" w:rsidP="00336FD9">
      <w:pPr>
        <w:tabs>
          <w:tab w:val="left" w:pos="5578"/>
        </w:tabs>
        <w:spacing w:line="360" w:lineRule="auto"/>
        <w:ind w:right="-227"/>
        <w:jc w:val="both"/>
        <w:rPr>
          <w:lang w:val="en-IN"/>
        </w:rPr>
      </w:pPr>
    </w:p>
    <w:p w14:paraId="6B2484A1" w14:textId="77777777" w:rsidR="00336FD9" w:rsidRDefault="00336FD9" w:rsidP="00336FD9">
      <w:pPr>
        <w:tabs>
          <w:tab w:val="left" w:pos="5578"/>
        </w:tabs>
        <w:spacing w:line="360" w:lineRule="auto"/>
        <w:rPr>
          <w:b/>
          <w:bCs/>
          <w:lang w:val="en-IN"/>
        </w:rPr>
      </w:pPr>
      <w:r w:rsidRPr="00443A04">
        <w:rPr>
          <w:b/>
          <w:bCs/>
          <w:lang w:val="en-IN"/>
        </w:rPr>
        <w:t>6. CODING</w:t>
      </w:r>
    </w:p>
    <w:p w14:paraId="16B6530B" w14:textId="77777777" w:rsidR="00953EDC" w:rsidRPr="00953EDC" w:rsidRDefault="00953EDC" w:rsidP="00953EDC">
      <w:pPr>
        <w:spacing w:line="360" w:lineRule="auto"/>
        <w:jc w:val="both"/>
      </w:pPr>
      <w:r w:rsidRPr="00953EDC">
        <w:rPr>
          <w:highlight w:val="yellow"/>
        </w:rPr>
        <w:t>app.py:</w:t>
      </w:r>
    </w:p>
    <w:p w14:paraId="6B9C9394" w14:textId="77777777" w:rsidR="00953EDC" w:rsidRPr="00953EDC" w:rsidRDefault="00953EDC" w:rsidP="00953EDC">
      <w:pPr>
        <w:spacing w:line="360" w:lineRule="auto"/>
        <w:jc w:val="both"/>
      </w:pPr>
      <w:r w:rsidRPr="00953EDC">
        <w:t xml:space="preserve">from flask import Flask, request, </w:t>
      </w:r>
      <w:proofErr w:type="spellStart"/>
      <w:r w:rsidRPr="00953EDC">
        <w:t>jsonify</w:t>
      </w:r>
      <w:proofErr w:type="spellEnd"/>
    </w:p>
    <w:p w14:paraId="70D672A6" w14:textId="77777777" w:rsidR="00953EDC" w:rsidRPr="00953EDC" w:rsidRDefault="00953EDC" w:rsidP="00953EDC">
      <w:pPr>
        <w:spacing w:line="360" w:lineRule="auto"/>
        <w:jc w:val="both"/>
      </w:pPr>
      <w:r w:rsidRPr="00953EDC">
        <w:t xml:space="preserve">import </w:t>
      </w:r>
      <w:proofErr w:type="spellStart"/>
      <w:r w:rsidRPr="00953EDC">
        <w:t>joblib</w:t>
      </w:r>
      <w:proofErr w:type="spellEnd"/>
    </w:p>
    <w:p w14:paraId="6DF93B12" w14:textId="77777777" w:rsidR="00953EDC" w:rsidRPr="00953EDC" w:rsidRDefault="00953EDC" w:rsidP="00953EDC">
      <w:pPr>
        <w:spacing w:line="360" w:lineRule="auto"/>
        <w:jc w:val="both"/>
      </w:pPr>
      <w:r w:rsidRPr="00953EDC">
        <w:t xml:space="preserve">import </w:t>
      </w:r>
      <w:proofErr w:type="spellStart"/>
      <w:r w:rsidRPr="00953EDC">
        <w:t>os</w:t>
      </w:r>
      <w:proofErr w:type="spellEnd"/>
    </w:p>
    <w:p w14:paraId="0D5C099E" w14:textId="77777777" w:rsidR="00953EDC" w:rsidRPr="00953EDC" w:rsidRDefault="00953EDC" w:rsidP="00953EDC">
      <w:pPr>
        <w:spacing w:line="360" w:lineRule="auto"/>
        <w:jc w:val="both"/>
      </w:pPr>
      <w:r w:rsidRPr="00953EDC">
        <w:t>import re</w:t>
      </w:r>
    </w:p>
    <w:p w14:paraId="1EE9B16A" w14:textId="77777777" w:rsidR="00953EDC" w:rsidRPr="00953EDC" w:rsidRDefault="00953EDC" w:rsidP="00953EDC">
      <w:pPr>
        <w:spacing w:line="360" w:lineRule="auto"/>
        <w:jc w:val="both"/>
      </w:pPr>
      <w:r w:rsidRPr="00953EDC">
        <w:t xml:space="preserve">import </w:t>
      </w:r>
      <w:proofErr w:type="spellStart"/>
      <w:r w:rsidRPr="00953EDC">
        <w:t>nltk</w:t>
      </w:r>
      <w:proofErr w:type="spellEnd"/>
    </w:p>
    <w:p w14:paraId="06480022" w14:textId="77777777" w:rsidR="00953EDC" w:rsidRPr="00953EDC" w:rsidRDefault="00953EDC" w:rsidP="00953EDC">
      <w:pPr>
        <w:spacing w:line="360" w:lineRule="auto"/>
        <w:jc w:val="both"/>
      </w:pPr>
      <w:r w:rsidRPr="00953EDC">
        <w:t xml:space="preserve">from </w:t>
      </w:r>
      <w:proofErr w:type="spellStart"/>
      <w:proofErr w:type="gramStart"/>
      <w:r w:rsidRPr="00953EDC">
        <w:t>nltk.corpus</w:t>
      </w:r>
      <w:proofErr w:type="spellEnd"/>
      <w:proofErr w:type="gramEnd"/>
      <w:r w:rsidRPr="00953EDC">
        <w:t xml:space="preserve"> import </w:t>
      </w:r>
      <w:proofErr w:type="spellStart"/>
      <w:r w:rsidRPr="00953EDC">
        <w:t>stopwords</w:t>
      </w:r>
      <w:proofErr w:type="spellEnd"/>
    </w:p>
    <w:p w14:paraId="1339DCEA" w14:textId="77777777" w:rsidR="00953EDC" w:rsidRPr="00953EDC" w:rsidRDefault="00953EDC" w:rsidP="00953EDC">
      <w:pPr>
        <w:spacing w:line="360" w:lineRule="auto"/>
        <w:jc w:val="both"/>
      </w:pPr>
      <w:r w:rsidRPr="00953EDC">
        <w:t xml:space="preserve"># Ensure </w:t>
      </w:r>
      <w:proofErr w:type="spellStart"/>
      <w:r w:rsidRPr="00953EDC">
        <w:t>stopwords</w:t>
      </w:r>
      <w:proofErr w:type="spellEnd"/>
      <w:r w:rsidRPr="00953EDC">
        <w:t xml:space="preserve"> are available</w:t>
      </w:r>
    </w:p>
    <w:p w14:paraId="2DDCB834" w14:textId="77777777" w:rsidR="00953EDC" w:rsidRPr="00953EDC" w:rsidRDefault="00953EDC" w:rsidP="00953EDC">
      <w:pPr>
        <w:spacing w:line="360" w:lineRule="auto"/>
        <w:jc w:val="both"/>
      </w:pPr>
      <w:r w:rsidRPr="00953EDC">
        <w:t>try:</w:t>
      </w:r>
    </w:p>
    <w:p w14:paraId="07936967" w14:textId="77777777" w:rsidR="00953EDC" w:rsidRPr="00953EDC" w:rsidRDefault="00953EDC" w:rsidP="00953EDC">
      <w:pPr>
        <w:spacing w:line="360" w:lineRule="auto"/>
        <w:jc w:val="both"/>
      </w:pPr>
      <w:r w:rsidRPr="00953EDC">
        <w:t xml:space="preserve">    </w:t>
      </w:r>
      <w:proofErr w:type="spellStart"/>
      <w:r w:rsidRPr="00953EDC">
        <w:t>nltk.</w:t>
      </w:r>
      <w:proofErr w:type="gramStart"/>
      <w:r w:rsidRPr="00953EDC">
        <w:t>data.find</w:t>
      </w:r>
      <w:proofErr w:type="spellEnd"/>
      <w:proofErr w:type="gramEnd"/>
      <w:r w:rsidRPr="00953EDC">
        <w:t>("corpora/</w:t>
      </w:r>
      <w:proofErr w:type="spellStart"/>
      <w:r w:rsidRPr="00953EDC">
        <w:t>stopwords</w:t>
      </w:r>
      <w:proofErr w:type="spellEnd"/>
      <w:r w:rsidRPr="00953EDC">
        <w:t>")</w:t>
      </w:r>
    </w:p>
    <w:p w14:paraId="3D3F44F9" w14:textId="77777777" w:rsidR="00953EDC" w:rsidRPr="00953EDC" w:rsidRDefault="00953EDC" w:rsidP="00953EDC">
      <w:pPr>
        <w:spacing w:line="360" w:lineRule="auto"/>
        <w:jc w:val="both"/>
      </w:pPr>
      <w:r w:rsidRPr="00953EDC">
        <w:t xml:space="preserve">except </w:t>
      </w:r>
      <w:proofErr w:type="spellStart"/>
      <w:r w:rsidRPr="00953EDC">
        <w:t>LookupError</w:t>
      </w:r>
      <w:proofErr w:type="spellEnd"/>
      <w:r w:rsidRPr="00953EDC">
        <w:t>:</w:t>
      </w:r>
    </w:p>
    <w:p w14:paraId="3F45D2E8" w14:textId="77777777" w:rsidR="00953EDC" w:rsidRPr="00953EDC" w:rsidRDefault="00953EDC" w:rsidP="00953EDC">
      <w:pPr>
        <w:spacing w:line="360" w:lineRule="auto"/>
        <w:jc w:val="both"/>
      </w:pPr>
      <w:r w:rsidRPr="00953EDC">
        <w:t xml:space="preserve">    </w:t>
      </w:r>
      <w:proofErr w:type="spellStart"/>
      <w:proofErr w:type="gramStart"/>
      <w:r w:rsidRPr="00953EDC">
        <w:t>nltk.download</w:t>
      </w:r>
      <w:proofErr w:type="spellEnd"/>
      <w:proofErr w:type="gramEnd"/>
      <w:r w:rsidRPr="00953EDC">
        <w:t>("</w:t>
      </w:r>
      <w:proofErr w:type="spellStart"/>
      <w:r w:rsidRPr="00953EDC">
        <w:t>stopwords</w:t>
      </w:r>
      <w:proofErr w:type="spellEnd"/>
      <w:r w:rsidRPr="00953EDC">
        <w:t>")</w:t>
      </w:r>
    </w:p>
    <w:p w14:paraId="74B8EEF0" w14:textId="77777777" w:rsidR="00953EDC" w:rsidRPr="00953EDC" w:rsidRDefault="00953EDC" w:rsidP="00953EDC">
      <w:pPr>
        <w:spacing w:line="360" w:lineRule="auto"/>
        <w:jc w:val="both"/>
      </w:pPr>
      <w:proofErr w:type="spellStart"/>
      <w:r w:rsidRPr="00953EDC">
        <w:t>stop_words</w:t>
      </w:r>
      <w:proofErr w:type="spellEnd"/>
      <w:r w:rsidRPr="00953EDC">
        <w:t xml:space="preserve"> = set(</w:t>
      </w:r>
      <w:proofErr w:type="spellStart"/>
      <w:proofErr w:type="gramStart"/>
      <w:r w:rsidRPr="00953EDC">
        <w:t>stopwords.words</w:t>
      </w:r>
      <w:proofErr w:type="spellEnd"/>
      <w:proofErr w:type="gramEnd"/>
      <w:r w:rsidRPr="00953EDC">
        <w:t>("</w:t>
      </w:r>
      <w:proofErr w:type="spellStart"/>
      <w:r w:rsidRPr="00953EDC">
        <w:t>english</w:t>
      </w:r>
      <w:proofErr w:type="spellEnd"/>
      <w:r w:rsidRPr="00953EDC">
        <w:t>"))</w:t>
      </w:r>
    </w:p>
    <w:p w14:paraId="75B35329" w14:textId="77777777" w:rsidR="00953EDC" w:rsidRPr="00953EDC" w:rsidRDefault="00953EDC" w:rsidP="00953EDC">
      <w:pPr>
        <w:spacing w:line="360" w:lineRule="auto"/>
        <w:jc w:val="both"/>
      </w:pPr>
      <w:r w:rsidRPr="00953EDC">
        <w:t xml:space="preserve">BASE_DIR = </w:t>
      </w:r>
      <w:proofErr w:type="spellStart"/>
      <w:proofErr w:type="gramStart"/>
      <w:r w:rsidRPr="00953EDC">
        <w:t>os.path</w:t>
      </w:r>
      <w:proofErr w:type="gramEnd"/>
      <w:r w:rsidRPr="00953EDC">
        <w:t>.dirname</w:t>
      </w:r>
      <w:proofErr w:type="spellEnd"/>
      <w:r w:rsidRPr="00953EDC">
        <w:t>(</w:t>
      </w:r>
      <w:proofErr w:type="spellStart"/>
      <w:proofErr w:type="gramStart"/>
      <w:r w:rsidRPr="00953EDC">
        <w:t>os.path</w:t>
      </w:r>
      <w:proofErr w:type="gramEnd"/>
      <w:r w:rsidRPr="00953EDC">
        <w:t>.abspath</w:t>
      </w:r>
      <w:proofErr w:type="spellEnd"/>
      <w:r w:rsidRPr="00953EDC">
        <w:t>(__file__))</w:t>
      </w:r>
    </w:p>
    <w:p w14:paraId="7B8A5456" w14:textId="77777777" w:rsidR="00953EDC" w:rsidRPr="00953EDC" w:rsidRDefault="00953EDC" w:rsidP="00953EDC">
      <w:pPr>
        <w:spacing w:line="360" w:lineRule="auto"/>
        <w:jc w:val="both"/>
      </w:pPr>
      <w:r w:rsidRPr="00953EDC">
        <w:t xml:space="preserve">MODEL_PATH = </w:t>
      </w:r>
      <w:proofErr w:type="spellStart"/>
      <w:proofErr w:type="gramStart"/>
      <w:r w:rsidRPr="00953EDC">
        <w:t>os.path</w:t>
      </w:r>
      <w:proofErr w:type="gramEnd"/>
      <w:r w:rsidRPr="00953EDC">
        <w:t>.</w:t>
      </w:r>
      <w:proofErr w:type="gramStart"/>
      <w:r w:rsidRPr="00953EDC">
        <w:t>join</w:t>
      </w:r>
      <w:proofErr w:type="spellEnd"/>
      <w:r w:rsidRPr="00953EDC">
        <w:t>(</w:t>
      </w:r>
      <w:proofErr w:type="gramEnd"/>
      <w:r w:rsidRPr="00953EDC">
        <w:t>BASE_DIR, "..", "model", "</w:t>
      </w:r>
      <w:proofErr w:type="spellStart"/>
      <w:r w:rsidRPr="00953EDC">
        <w:t>model.pkl</w:t>
      </w:r>
      <w:proofErr w:type="spellEnd"/>
      <w:r w:rsidRPr="00953EDC">
        <w:t>")</w:t>
      </w:r>
    </w:p>
    <w:p w14:paraId="04D25E9B" w14:textId="77777777" w:rsidR="00953EDC" w:rsidRPr="00953EDC" w:rsidRDefault="00953EDC" w:rsidP="00953EDC">
      <w:pPr>
        <w:spacing w:line="360" w:lineRule="auto"/>
        <w:jc w:val="both"/>
      </w:pPr>
      <w:r w:rsidRPr="00953EDC">
        <w:t># Load only the pipeline</w:t>
      </w:r>
    </w:p>
    <w:p w14:paraId="1584216D" w14:textId="77777777" w:rsidR="00953EDC" w:rsidRPr="00953EDC" w:rsidRDefault="00953EDC" w:rsidP="00953EDC">
      <w:pPr>
        <w:spacing w:line="360" w:lineRule="auto"/>
        <w:jc w:val="both"/>
      </w:pPr>
      <w:r w:rsidRPr="00953EDC">
        <w:t xml:space="preserve">if not </w:t>
      </w:r>
      <w:proofErr w:type="spellStart"/>
      <w:proofErr w:type="gramStart"/>
      <w:r w:rsidRPr="00953EDC">
        <w:t>os.path</w:t>
      </w:r>
      <w:proofErr w:type="gramEnd"/>
      <w:r w:rsidRPr="00953EDC">
        <w:t>.</w:t>
      </w:r>
      <w:proofErr w:type="gramStart"/>
      <w:r w:rsidRPr="00953EDC">
        <w:t>exists</w:t>
      </w:r>
      <w:proofErr w:type="spellEnd"/>
      <w:r w:rsidRPr="00953EDC">
        <w:t>(</w:t>
      </w:r>
      <w:proofErr w:type="gramEnd"/>
      <w:r w:rsidRPr="00953EDC">
        <w:t>MODEL_PATH):</w:t>
      </w:r>
    </w:p>
    <w:p w14:paraId="09030028" w14:textId="77777777" w:rsidR="00953EDC" w:rsidRPr="00953EDC" w:rsidRDefault="00953EDC" w:rsidP="00953EDC">
      <w:pPr>
        <w:spacing w:line="360" w:lineRule="auto"/>
        <w:jc w:val="both"/>
      </w:pPr>
      <w:r w:rsidRPr="00953EDC">
        <w:t xml:space="preserve">    </w:t>
      </w:r>
      <w:proofErr w:type="gramStart"/>
      <w:r w:rsidRPr="00953EDC">
        <w:t>print(</w:t>
      </w:r>
      <w:proofErr w:type="spellStart"/>
      <w:proofErr w:type="gramEnd"/>
      <w:r w:rsidRPr="00953EDC">
        <w:t>f"Error</w:t>
      </w:r>
      <w:proofErr w:type="spellEnd"/>
      <w:r w:rsidRPr="00953EDC">
        <w:t>: Model not found at {MODEL_PATH}")</w:t>
      </w:r>
    </w:p>
    <w:p w14:paraId="5329C2CA" w14:textId="77777777" w:rsidR="00953EDC" w:rsidRPr="00953EDC" w:rsidRDefault="00953EDC" w:rsidP="00953EDC">
      <w:pPr>
        <w:spacing w:line="360" w:lineRule="auto"/>
        <w:jc w:val="both"/>
      </w:pPr>
      <w:r w:rsidRPr="00953EDC">
        <w:t xml:space="preserve">    </w:t>
      </w:r>
      <w:proofErr w:type="gramStart"/>
      <w:r w:rsidRPr="00953EDC">
        <w:t>exit(</w:t>
      </w:r>
      <w:proofErr w:type="gramEnd"/>
      <w:r w:rsidRPr="00953EDC">
        <w:t>1)</w:t>
      </w:r>
    </w:p>
    <w:p w14:paraId="0422AB6F" w14:textId="77777777" w:rsidR="00953EDC" w:rsidRPr="00953EDC" w:rsidRDefault="00953EDC" w:rsidP="00953EDC">
      <w:pPr>
        <w:spacing w:line="360" w:lineRule="auto"/>
        <w:jc w:val="both"/>
      </w:pPr>
      <w:r w:rsidRPr="00953EDC">
        <w:lastRenderedPageBreak/>
        <w:t xml:space="preserve">model = </w:t>
      </w:r>
      <w:proofErr w:type="spellStart"/>
      <w:proofErr w:type="gramStart"/>
      <w:r w:rsidRPr="00953EDC">
        <w:t>joblib.load</w:t>
      </w:r>
      <w:proofErr w:type="spellEnd"/>
      <w:proofErr w:type="gramEnd"/>
      <w:r w:rsidRPr="00953EDC">
        <w:t>(MODEL_PATH)</w:t>
      </w:r>
    </w:p>
    <w:p w14:paraId="411771F4" w14:textId="77777777" w:rsidR="00953EDC" w:rsidRPr="00953EDC" w:rsidRDefault="00953EDC" w:rsidP="00953EDC">
      <w:pPr>
        <w:spacing w:line="360" w:lineRule="auto"/>
        <w:jc w:val="both"/>
      </w:pPr>
      <w:r w:rsidRPr="00953EDC">
        <w:t>app = Flask(__name__)</w:t>
      </w:r>
    </w:p>
    <w:p w14:paraId="3B7B730F" w14:textId="77777777" w:rsidR="00953EDC" w:rsidRPr="00953EDC" w:rsidRDefault="00953EDC" w:rsidP="00953EDC">
      <w:pPr>
        <w:spacing w:line="360" w:lineRule="auto"/>
        <w:jc w:val="both"/>
      </w:pPr>
      <w:r w:rsidRPr="00953EDC">
        <w:t xml:space="preserve">def </w:t>
      </w:r>
      <w:proofErr w:type="spellStart"/>
      <w:r w:rsidRPr="00953EDC">
        <w:t>clean_text</w:t>
      </w:r>
      <w:proofErr w:type="spellEnd"/>
      <w:r w:rsidRPr="00953EDC">
        <w:t>(text):</w:t>
      </w:r>
    </w:p>
    <w:p w14:paraId="09F9E2FD" w14:textId="77777777" w:rsidR="00953EDC" w:rsidRPr="00953EDC" w:rsidRDefault="00953EDC" w:rsidP="00953EDC">
      <w:pPr>
        <w:spacing w:line="360" w:lineRule="auto"/>
        <w:jc w:val="both"/>
      </w:pPr>
      <w:r w:rsidRPr="00953EDC">
        <w:t>    """Preprocessing and language refinement"""</w:t>
      </w:r>
    </w:p>
    <w:p w14:paraId="5285C3E6" w14:textId="77777777" w:rsidR="00953EDC" w:rsidRPr="00953EDC" w:rsidRDefault="00953EDC" w:rsidP="00953EDC">
      <w:pPr>
        <w:spacing w:line="360" w:lineRule="auto"/>
        <w:jc w:val="both"/>
      </w:pPr>
      <w:r w:rsidRPr="00953EDC">
        <w:t>    text = str(text</w:t>
      </w:r>
      <w:proofErr w:type="gramStart"/>
      <w:r w:rsidRPr="00953EDC">
        <w:t>).lower</w:t>
      </w:r>
      <w:proofErr w:type="gramEnd"/>
      <w:r w:rsidRPr="00953EDC">
        <w:t>()</w:t>
      </w:r>
    </w:p>
    <w:p w14:paraId="70B92D09"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spellStart"/>
      <w:proofErr w:type="gramEnd"/>
      <w:r w:rsidRPr="00953EDC">
        <w:t>r"http</w:t>
      </w:r>
      <w:proofErr w:type="spellEnd"/>
      <w:r w:rsidRPr="00953EDC">
        <w:t>\S+", "", text)</w:t>
      </w:r>
    </w:p>
    <w:p w14:paraId="0B01B459"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gramEnd"/>
      <w:r w:rsidRPr="00953EDC">
        <w:t>r"[^a-</w:t>
      </w:r>
      <w:proofErr w:type="spellStart"/>
      <w:r w:rsidRPr="00953EDC">
        <w:t>zA</w:t>
      </w:r>
      <w:proofErr w:type="spellEnd"/>
      <w:r w:rsidRPr="00953EDC">
        <w:t>-</w:t>
      </w:r>
      <w:proofErr w:type="gramStart"/>
      <w:r w:rsidRPr="00953EDC">
        <w:t>Z ]</w:t>
      </w:r>
      <w:proofErr w:type="gramEnd"/>
      <w:r w:rsidRPr="00953EDC">
        <w:t>", "", text)</w:t>
      </w:r>
    </w:p>
    <w:p w14:paraId="5B707A65" w14:textId="77777777" w:rsidR="00953EDC" w:rsidRPr="00953EDC" w:rsidRDefault="00953EDC" w:rsidP="00953EDC">
      <w:pPr>
        <w:spacing w:line="360" w:lineRule="auto"/>
        <w:jc w:val="both"/>
      </w:pPr>
      <w:r w:rsidRPr="00953EDC">
        <w:t xml:space="preserve">    words = </w:t>
      </w:r>
      <w:proofErr w:type="spellStart"/>
      <w:proofErr w:type="gramStart"/>
      <w:r w:rsidRPr="00953EDC">
        <w:t>text.split</w:t>
      </w:r>
      <w:proofErr w:type="spellEnd"/>
      <w:proofErr w:type="gramEnd"/>
      <w:r w:rsidRPr="00953EDC">
        <w:t>()</w:t>
      </w:r>
    </w:p>
    <w:p w14:paraId="05145A26" w14:textId="77777777" w:rsidR="00953EDC" w:rsidRPr="00953EDC" w:rsidRDefault="00953EDC" w:rsidP="00953EDC">
      <w:pPr>
        <w:spacing w:line="360" w:lineRule="auto"/>
        <w:jc w:val="both"/>
      </w:pPr>
      <w:r w:rsidRPr="00953EDC">
        <w:t xml:space="preserve">    words = [w for w in words if w not in </w:t>
      </w:r>
      <w:proofErr w:type="spellStart"/>
      <w:r w:rsidRPr="00953EDC">
        <w:t>stop_words</w:t>
      </w:r>
      <w:proofErr w:type="spellEnd"/>
      <w:r w:rsidRPr="00953EDC">
        <w:t>]</w:t>
      </w:r>
    </w:p>
    <w:p w14:paraId="78D31508" w14:textId="77777777" w:rsidR="00953EDC" w:rsidRPr="00953EDC" w:rsidRDefault="00953EDC" w:rsidP="00953EDC">
      <w:pPr>
        <w:spacing w:line="360" w:lineRule="auto"/>
        <w:jc w:val="both"/>
      </w:pPr>
      <w:r w:rsidRPr="00953EDC">
        <w:t xml:space="preserve">    return " </w:t>
      </w:r>
      <w:proofErr w:type="gramStart"/>
      <w:r w:rsidRPr="00953EDC">
        <w:t>".join</w:t>
      </w:r>
      <w:proofErr w:type="gramEnd"/>
      <w:r w:rsidRPr="00953EDC">
        <w:t>(words)</w:t>
      </w:r>
    </w:p>
    <w:p w14:paraId="54DABAB5" w14:textId="77777777" w:rsidR="00953EDC" w:rsidRPr="00953EDC" w:rsidRDefault="00953EDC" w:rsidP="00953EDC">
      <w:pPr>
        <w:spacing w:line="360" w:lineRule="auto"/>
        <w:jc w:val="both"/>
      </w:pPr>
      <w:r w:rsidRPr="00953EDC">
        <w:t>@</w:t>
      </w:r>
      <w:proofErr w:type="gramStart"/>
      <w:r w:rsidRPr="00953EDC">
        <w:t>app.route</w:t>
      </w:r>
      <w:proofErr w:type="gramEnd"/>
      <w:r w:rsidRPr="00953EDC">
        <w:t>("/predict", methods=["POST"])</w:t>
      </w:r>
    </w:p>
    <w:p w14:paraId="663993AF" w14:textId="77777777" w:rsidR="00953EDC" w:rsidRPr="00953EDC" w:rsidRDefault="00953EDC" w:rsidP="00953EDC">
      <w:pPr>
        <w:spacing w:line="360" w:lineRule="auto"/>
        <w:jc w:val="both"/>
      </w:pPr>
      <w:r w:rsidRPr="00953EDC">
        <w:t xml:space="preserve">def </w:t>
      </w:r>
      <w:proofErr w:type="gramStart"/>
      <w:r w:rsidRPr="00953EDC">
        <w:t>predict(</w:t>
      </w:r>
      <w:proofErr w:type="gramEnd"/>
      <w:r w:rsidRPr="00953EDC">
        <w:t>):</w:t>
      </w:r>
    </w:p>
    <w:p w14:paraId="49E389EC" w14:textId="77777777" w:rsidR="00953EDC" w:rsidRPr="00953EDC" w:rsidRDefault="00953EDC" w:rsidP="00953EDC">
      <w:pPr>
        <w:spacing w:line="360" w:lineRule="auto"/>
        <w:jc w:val="both"/>
      </w:pPr>
      <w:r w:rsidRPr="00953EDC">
        <w:t>    try:</w:t>
      </w:r>
    </w:p>
    <w:p w14:paraId="392F0B69" w14:textId="77777777" w:rsidR="00953EDC" w:rsidRPr="00953EDC" w:rsidRDefault="00953EDC" w:rsidP="00953EDC">
      <w:pPr>
        <w:spacing w:line="360" w:lineRule="auto"/>
        <w:jc w:val="both"/>
      </w:pPr>
      <w:r w:rsidRPr="00953EDC">
        <w:t xml:space="preserve">        data = </w:t>
      </w:r>
      <w:proofErr w:type="spellStart"/>
      <w:proofErr w:type="gramStart"/>
      <w:r w:rsidRPr="00953EDC">
        <w:t>request.json</w:t>
      </w:r>
      <w:proofErr w:type="spellEnd"/>
      <w:proofErr w:type="gramEnd"/>
    </w:p>
    <w:p w14:paraId="5CD58B77" w14:textId="77777777" w:rsidR="00953EDC" w:rsidRPr="00953EDC" w:rsidRDefault="00953EDC" w:rsidP="00953EDC">
      <w:pPr>
        <w:spacing w:line="360" w:lineRule="auto"/>
        <w:jc w:val="both"/>
      </w:pPr>
      <w:r w:rsidRPr="00953EDC">
        <w:t xml:space="preserve">        </w:t>
      </w:r>
      <w:proofErr w:type="spellStart"/>
      <w:r w:rsidRPr="00953EDC">
        <w:t>raw_text</w:t>
      </w:r>
      <w:proofErr w:type="spellEnd"/>
      <w:r w:rsidRPr="00953EDC">
        <w:t xml:space="preserve"> = </w:t>
      </w:r>
      <w:proofErr w:type="spellStart"/>
      <w:proofErr w:type="gramStart"/>
      <w:r w:rsidRPr="00953EDC">
        <w:t>data.get</w:t>
      </w:r>
      <w:proofErr w:type="spellEnd"/>
      <w:r w:rsidRPr="00953EDC">
        <w:t>(</w:t>
      </w:r>
      <w:proofErr w:type="gramEnd"/>
      <w:r w:rsidRPr="00953EDC">
        <w:t>"text", "")</w:t>
      </w:r>
    </w:p>
    <w:p w14:paraId="075449A6" w14:textId="77777777" w:rsidR="00953EDC" w:rsidRPr="00953EDC" w:rsidRDefault="00953EDC" w:rsidP="00953EDC">
      <w:pPr>
        <w:spacing w:line="360" w:lineRule="auto"/>
        <w:jc w:val="both"/>
      </w:pPr>
      <w:r w:rsidRPr="00953EDC">
        <w:t xml:space="preserve">        if not </w:t>
      </w:r>
      <w:proofErr w:type="spellStart"/>
      <w:r w:rsidRPr="00953EDC">
        <w:t>raw_text</w:t>
      </w:r>
      <w:proofErr w:type="spellEnd"/>
      <w:r w:rsidRPr="00953EDC">
        <w:t xml:space="preserve"> or </w:t>
      </w:r>
      <w:proofErr w:type="spellStart"/>
      <w:r w:rsidRPr="00953EDC">
        <w:t>len</w:t>
      </w:r>
      <w:proofErr w:type="spellEnd"/>
      <w:r w:rsidRPr="00953EDC">
        <w:t>(</w:t>
      </w:r>
      <w:proofErr w:type="spellStart"/>
      <w:r w:rsidRPr="00953EDC">
        <w:t>raw_</w:t>
      </w:r>
      <w:proofErr w:type="gramStart"/>
      <w:r w:rsidRPr="00953EDC">
        <w:t>text.strip</w:t>
      </w:r>
      <w:proofErr w:type="spellEnd"/>
      <w:proofErr w:type="gramEnd"/>
      <w:r w:rsidRPr="00953EDC">
        <w:t>()) &lt; 100:</w:t>
      </w:r>
    </w:p>
    <w:p w14:paraId="479A0A9E" w14:textId="77777777" w:rsidR="00953EDC" w:rsidRPr="00953EDC" w:rsidRDefault="00953EDC" w:rsidP="00953EDC">
      <w:pPr>
        <w:spacing w:line="360" w:lineRule="auto"/>
        <w:jc w:val="both"/>
      </w:pPr>
      <w:r w:rsidRPr="00953EDC">
        <w:t xml:space="preserve">            return </w:t>
      </w:r>
      <w:proofErr w:type="spellStart"/>
      <w:proofErr w:type="gramStart"/>
      <w:r w:rsidRPr="00953EDC">
        <w:t>jsonify</w:t>
      </w:r>
      <w:proofErr w:type="spellEnd"/>
      <w:r w:rsidRPr="00953EDC">
        <w:t>(</w:t>
      </w:r>
      <w:proofErr w:type="gramEnd"/>
      <w:r w:rsidRPr="00953EDC">
        <w:t>{</w:t>
      </w:r>
    </w:p>
    <w:p w14:paraId="7B963AC4" w14:textId="77777777" w:rsidR="00953EDC" w:rsidRPr="00953EDC" w:rsidRDefault="00953EDC" w:rsidP="00953EDC">
      <w:pPr>
        <w:spacing w:line="360" w:lineRule="auto"/>
        <w:jc w:val="both"/>
      </w:pPr>
      <w:r w:rsidRPr="00953EDC">
        <w:t xml:space="preserve">                "fraudulent": 0, </w:t>
      </w:r>
    </w:p>
    <w:p w14:paraId="4D597C92" w14:textId="77777777" w:rsidR="00953EDC" w:rsidRPr="00953EDC" w:rsidRDefault="00953EDC" w:rsidP="00953EDC">
      <w:pPr>
        <w:spacing w:line="360" w:lineRule="auto"/>
        <w:jc w:val="both"/>
      </w:pPr>
      <w:r w:rsidRPr="00953EDC">
        <w:t>                "</w:t>
      </w:r>
      <w:proofErr w:type="spellStart"/>
      <w:proofErr w:type="gramStart"/>
      <w:r w:rsidRPr="00953EDC">
        <w:t>scam</w:t>
      </w:r>
      <w:proofErr w:type="gramEnd"/>
      <w:r w:rsidRPr="00953EDC">
        <w:t>_probability</w:t>
      </w:r>
      <w:proofErr w:type="spellEnd"/>
      <w:r w:rsidRPr="00953EDC">
        <w:t>": 0.05,</w:t>
      </w:r>
    </w:p>
    <w:p w14:paraId="7D0CC12E" w14:textId="77777777" w:rsidR="00953EDC" w:rsidRPr="00953EDC" w:rsidRDefault="00953EDC" w:rsidP="00953EDC">
      <w:pPr>
        <w:spacing w:line="360" w:lineRule="auto"/>
        <w:jc w:val="both"/>
      </w:pPr>
      <w:r w:rsidRPr="00953EDC">
        <w:t>                "note": "Text insufficient for deep analysis."</w:t>
      </w:r>
    </w:p>
    <w:p w14:paraId="6D5C013D" w14:textId="77777777" w:rsidR="00953EDC" w:rsidRPr="00953EDC" w:rsidRDefault="00953EDC" w:rsidP="00953EDC">
      <w:pPr>
        <w:spacing w:line="360" w:lineRule="auto"/>
        <w:jc w:val="both"/>
      </w:pPr>
      <w:r w:rsidRPr="00953EDC">
        <w:t>            })</w:t>
      </w:r>
    </w:p>
    <w:p w14:paraId="7DA860FD" w14:textId="77777777" w:rsidR="00953EDC" w:rsidRPr="00953EDC" w:rsidRDefault="00953EDC" w:rsidP="00953EDC">
      <w:pPr>
        <w:spacing w:line="360" w:lineRule="auto"/>
        <w:jc w:val="both"/>
      </w:pPr>
      <w:r w:rsidRPr="00953EDC">
        <w:t>        # CLEAN AND PREDICT</w:t>
      </w:r>
    </w:p>
    <w:p w14:paraId="3F9DD667" w14:textId="77777777" w:rsidR="00953EDC" w:rsidRPr="00953EDC" w:rsidRDefault="00953EDC" w:rsidP="00953EDC">
      <w:pPr>
        <w:spacing w:line="360" w:lineRule="auto"/>
        <w:jc w:val="both"/>
      </w:pPr>
      <w:r w:rsidRPr="00953EDC">
        <w:t xml:space="preserve">        </w:t>
      </w:r>
      <w:proofErr w:type="spellStart"/>
      <w:r w:rsidRPr="00953EDC">
        <w:t>input_text</w:t>
      </w:r>
      <w:proofErr w:type="spellEnd"/>
      <w:r w:rsidRPr="00953EDC">
        <w:t xml:space="preserve"> = </w:t>
      </w:r>
      <w:proofErr w:type="spellStart"/>
      <w:r w:rsidRPr="00953EDC">
        <w:t>clean_text</w:t>
      </w:r>
      <w:proofErr w:type="spellEnd"/>
      <w:r w:rsidRPr="00953EDC">
        <w:t>(</w:t>
      </w:r>
      <w:proofErr w:type="spellStart"/>
      <w:r w:rsidRPr="00953EDC">
        <w:t>raw_text</w:t>
      </w:r>
      <w:proofErr w:type="spellEnd"/>
      <w:r w:rsidRPr="00953EDC">
        <w:t>)</w:t>
      </w:r>
    </w:p>
    <w:p w14:paraId="2536F713" w14:textId="77777777" w:rsidR="00953EDC" w:rsidRPr="00953EDC" w:rsidRDefault="00953EDC" w:rsidP="00953EDC">
      <w:pPr>
        <w:spacing w:line="360" w:lineRule="auto"/>
        <w:jc w:val="both"/>
      </w:pPr>
      <w:r w:rsidRPr="00953EDC">
        <w:t xml:space="preserve">        prob = </w:t>
      </w:r>
      <w:proofErr w:type="spellStart"/>
      <w:proofErr w:type="gramStart"/>
      <w:r w:rsidRPr="00953EDC">
        <w:t>model.predict</w:t>
      </w:r>
      <w:proofErr w:type="gramEnd"/>
      <w:r w:rsidRPr="00953EDC">
        <w:t>_proba</w:t>
      </w:r>
      <w:proofErr w:type="spellEnd"/>
      <w:r w:rsidRPr="00953EDC">
        <w:t>([</w:t>
      </w:r>
      <w:proofErr w:type="spellStart"/>
      <w:r w:rsidRPr="00953EDC">
        <w:t>input_text</w:t>
      </w:r>
      <w:proofErr w:type="spellEnd"/>
      <w:proofErr w:type="gramStart"/>
      <w:r w:rsidRPr="00953EDC">
        <w:t>])[</w:t>
      </w:r>
      <w:proofErr w:type="gramEnd"/>
      <w:r w:rsidRPr="00953EDC">
        <w:t>0][1]</w:t>
      </w:r>
    </w:p>
    <w:p w14:paraId="48B15C95" w14:textId="77777777" w:rsidR="00953EDC" w:rsidRPr="00953EDC" w:rsidRDefault="00953EDC" w:rsidP="00953EDC">
      <w:pPr>
        <w:spacing w:line="360" w:lineRule="auto"/>
        <w:jc w:val="both"/>
      </w:pPr>
      <w:r w:rsidRPr="00953EDC">
        <w:t>        # CALIBRATION:</w:t>
      </w:r>
    </w:p>
    <w:p w14:paraId="5739A14F" w14:textId="77777777" w:rsidR="00953EDC" w:rsidRPr="00953EDC" w:rsidRDefault="00953EDC" w:rsidP="00953EDC">
      <w:pPr>
        <w:spacing w:line="360" w:lineRule="auto"/>
        <w:jc w:val="both"/>
      </w:pPr>
      <w:r w:rsidRPr="00953EDC">
        <w:t>        # In a balanced 1:1 model, we can use a stricter threshold.</w:t>
      </w:r>
    </w:p>
    <w:p w14:paraId="58EE4417" w14:textId="77777777" w:rsidR="00953EDC" w:rsidRPr="00953EDC" w:rsidRDefault="00953EDC" w:rsidP="00953EDC">
      <w:pPr>
        <w:spacing w:line="360" w:lineRule="auto"/>
        <w:jc w:val="both"/>
      </w:pPr>
      <w:r w:rsidRPr="00953EDC">
        <w:t>        # Anything above 45% is a strong concern.</w:t>
      </w:r>
    </w:p>
    <w:p w14:paraId="47B711E1" w14:textId="77777777" w:rsidR="00953EDC" w:rsidRPr="00953EDC" w:rsidRDefault="00953EDC" w:rsidP="00953EDC">
      <w:pPr>
        <w:spacing w:line="360" w:lineRule="auto"/>
        <w:jc w:val="both"/>
      </w:pPr>
      <w:r w:rsidRPr="00953EDC">
        <w:t xml:space="preserve">        </w:t>
      </w:r>
      <w:proofErr w:type="spellStart"/>
      <w:r w:rsidRPr="00953EDC">
        <w:t>is_scam</w:t>
      </w:r>
      <w:proofErr w:type="spellEnd"/>
      <w:r w:rsidRPr="00953EDC">
        <w:t xml:space="preserve"> = 1 if prob &gt; 0.45 else 0</w:t>
      </w:r>
    </w:p>
    <w:p w14:paraId="5535B150" w14:textId="77777777" w:rsidR="00953EDC" w:rsidRPr="00953EDC" w:rsidRDefault="00953EDC" w:rsidP="00953EDC">
      <w:pPr>
        <w:spacing w:line="360" w:lineRule="auto"/>
        <w:jc w:val="both"/>
      </w:pPr>
      <w:r w:rsidRPr="00953EDC">
        <w:t xml:space="preserve">        return </w:t>
      </w:r>
      <w:proofErr w:type="spellStart"/>
      <w:proofErr w:type="gramStart"/>
      <w:r w:rsidRPr="00953EDC">
        <w:t>jsonify</w:t>
      </w:r>
      <w:proofErr w:type="spellEnd"/>
      <w:r w:rsidRPr="00953EDC">
        <w:t>(</w:t>
      </w:r>
      <w:proofErr w:type="gramEnd"/>
      <w:r w:rsidRPr="00953EDC">
        <w:t>{</w:t>
      </w:r>
    </w:p>
    <w:p w14:paraId="07E03C55" w14:textId="77777777" w:rsidR="00953EDC" w:rsidRPr="00953EDC" w:rsidRDefault="00953EDC" w:rsidP="00953EDC">
      <w:pPr>
        <w:spacing w:line="360" w:lineRule="auto"/>
        <w:jc w:val="both"/>
      </w:pPr>
      <w:r w:rsidRPr="00953EDC">
        <w:t>            "fraudulent": int(</w:t>
      </w:r>
      <w:proofErr w:type="spellStart"/>
      <w:r w:rsidRPr="00953EDC">
        <w:t>is_scam</w:t>
      </w:r>
      <w:proofErr w:type="spellEnd"/>
      <w:r w:rsidRPr="00953EDC">
        <w:t>),</w:t>
      </w:r>
    </w:p>
    <w:p w14:paraId="40773C6E" w14:textId="77777777" w:rsidR="00953EDC" w:rsidRPr="00953EDC" w:rsidRDefault="00953EDC" w:rsidP="00953EDC">
      <w:pPr>
        <w:spacing w:line="360" w:lineRule="auto"/>
        <w:jc w:val="both"/>
      </w:pPr>
      <w:r w:rsidRPr="00953EDC">
        <w:t>            "</w:t>
      </w:r>
      <w:proofErr w:type="spellStart"/>
      <w:proofErr w:type="gramStart"/>
      <w:r w:rsidRPr="00953EDC">
        <w:t>scam</w:t>
      </w:r>
      <w:proofErr w:type="gramEnd"/>
      <w:r w:rsidRPr="00953EDC">
        <w:t>_probability</w:t>
      </w:r>
      <w:proofErr w:type="spellEnd"/>
      <w:r w:rsidRPr="00953EDC">
        <w:t>": float(prob)</w:t>
      </w:r>
    </w:p>
    <w:p w14:paraId="3956209A" w14:textId="77777777" w:rsidR="00953EDC" w:rsidRPr="00953EDC" w:rsidRDefault="00953EDC" w:rsidP="00953EDC">
      <w:pPr>
        <w:spacing w:line="360" w:lineRule="auto"/>
        <w:jc w:val="both"/>
      </w:pPr>
      <w:r w:rsidRPr="00953EDC">
        <w:lastRenderedPageBreak/>
        <w:t>        })</w:t>
      </w:r>
    </w:p>
    <w:p w14:paraId="382D8937" w14:textId="77777777" w:rsidR="00953EDC" w:rsidRPr="00953EDC" w:rsidRDefault="00953EDC" w:rsidP="00953EDC">
      <w:pPr>
        <w:spacing w:line="360" w:lineRule="auto"/>
        <w:jc w:val="both"/>
      </w:pPr>
      <w:r w:rsidRPr="00953EDC">
        <w:t>    except Exception as e:</w:t>
      </w:r>
    </w:p>
    <w:p w14:paraId="45F5D195" w14:textId="77777777" w:rsidR="00953EDC" w:rsidRPr="00953EDC" w:rsidRDefault="00953EDC" w:rsidP="00953EDC">
      <w:pPr>
        <w:spacing w:line="360" w:lineRule="auto"/>
        <w:jc w:val="both"/>
      </w:pPr>
      <w:r w:rsidRPr="00953EDC">
        <w:t xml:space="preserve">        return </w:t>
      </w:r>
      <w:proofErr w:type="spellStart"/>
      <w:proofErr w:type="gramStart"/>
      <w:r w:rsidRPr="00953EDC">
        <w:t>jsonify</w:t>
      </w:r>
      <w:proofErr w:type="spellEnd"/>
      <w:r w:rsidRPr="00953EDC">
        <w:t>(</w:t>
      </w:r>
      <w:proofErr w:type="gramEnd"/>
      <w:r w:rsidRPr="00953EDC">
        <w:t>{"error": str(e)}), 500</w:t>
      </w:r>
    </w:p>
    <w:p w14:paraId="0276095D" w14:textId="77777777" w:rsidR="00953EDC" w:rsidRPr="00953EDC" w:rsidRDefault="00953EDC" w:rsidP="00953EDC">
      <w:pPr>
        <w:spacing w:line="360" w:lineRule="auto"/>
        <w:jc w:val="both"/>
      </w:pPr>
      <w:r w:rsidRPr="00953EDC">
        <w:t>if __name__ == "__main__":</w:t>
      </w:r>
    </w:p>
    <w:p w14:paraId="0551EC29" w14:textId="77777777" w:rsidR="00953EDC" w:rsidRPr="00953EDC" w:rsidRDefault="00953EDC" w:rsidP="00953EDC">
      <w:pPr>
        <w:spacing w:line="360" w:lineRule="auto"/>
        <w:jc w:val="both"/>
      </w:pPr>
      <w:r w:rsidRPr="00953EDC">
        <w:t xml:space="preserve">    </w:t>
      </w:r>
      <w:proofErr w:type="spellStart"/>
      <w:proofErr w:type="gramStart"/>
      <w:r w:rsidRPr="00953EDC">
        <w:t>app.run</w:t>
      </w:r>
      <w:proofErr w:type="spellEnd"/>
      <w:r w:rsidRPr="00953EDC">
        <w:t>(</w:t>
      </w:r>
      <w:proofErr w:type="gramEnd"/>
      <w:r w:rsidRPr="00953EDC">
        <w:t>debug=True, port=5000)</w:t>
      </w:r>
    </w:p>
    <w:p w14:paraId="32DD9D4A" w14:textId="77777777" w:rsidR="00953EDC" w:rsidRPr="00953EDC" w:rsidRDefault="00953EDC" w:rsidP="00953EDC">
      <w:pPr>
        <w:spacing w:line="360" w:lineRule="auto"/>
        <w:jc w:val="both"/>
      </w:pPr>
      <w:r w:rsidRPr="00953EDC">
        <w:rPr>
          <w:highlight w:val="yellow"/>
        </w:rPr>
        <w:t>preprocess.py</w:t>
      </w:r>
    </w:p>
    <w:p w14:paraId="7AE7F9C9" w14:textId="77777777" w:rsidR="00953EDC" w:rsidRPr="00953EDC" w:rsidRDefault="00953EDC" w:rsidP="00953EDC">
      <w:pPr>
        <w:spacing w:line="360" w:lineRule="auto"/>
        <w:jc w:val="both"/>
      </w:pPr>
      <w:r w:rsidRPr="00953EDC">
        <w:t>import re</w:t>
      </w:r>
    </w:p>
    <w:p w14:paraId="306683C7" w14:textId="77777777" w:rsidR="00953EDC" w:rsidRPr="00953EDC" w:rsidRDefault="00953EDC" w:rsidP="00953EDC">
      <w:pPr>
        <w:spacing w:line="360" w:lineRule="auto"/>
        <w:jc w:val="both"/>
      </w:pPr>
      <w:r w:rsidRPr="00953EDC">
        <w:t xml:space="preserve">import </w:t>
      </w:r>
      <w:proofErr w:type="spellStart"/>
      <w:r w:rsidRPr="00953EDC">
        <w:t>nltk</w:t>
      </w:r>
      <w:proofErr w:type="spellEnd"/>
    </w:p>
    <w:p w14:paraId="67DA2CCD" w14:textId="77777777" w:rsidR="00953EDC" w:rsidRPr="00953EDC" w:rsidRDefault="00953EDC" w:rsidP="00953EDC">
      <w:pPr>
        <w:spacing w:line="360" w:lineRule="auto"/>
        <w:jc w:val="both"/>
      </w:pPr>
      <w:r w:rsidRPr="00953EDC">
        <w:t xml:space="preserve">from </w:t>
      </w:r>
      <w:proofErr w:type="spellStart"/>
      <w:proofErr w:type="gramStart"/>
      <w:r w:rsidRPr="00953EDC">
        <w:t>nltk.corpus</w:t>
      </w:r>
      <w:proofErr w:type="spellEnd"/>
      <w:proofErr w:type="gramEnd"/>
      <w:r w:rsidRPr="00953EDC">
        <w:t xml:space="preserve"> import </w:t>
      </w:r>
      <w:proofErr w:type="spellStart"/>
      <w:r w:rsidRPr="00953EDC">
        <w:t>stopwords</w:t>
      </w:r>
      <w:proofErr w:type="spellEnd"/>
    </w:p>
    <w:p w14:paraId="37F5A790" w14:textId="77777777" w:rsidR="00953EDC" w:rsidRPr="00953EDC" w:rsidRDefault="00953EDC" w:rsidP="00953EDC">
      <w:pPr>
        <w:spacing w:line="360" w:lineRule="auto"/>
        <w:jc w:val="both"/>
      </w:pPr>
      <w:proofErr w:type="spellStart"/>
      <w:proofErr w:type="gramStart"/>
      <w:r w:rsidRPr="00953EDC">
        <w:t>nltk.download</w:t>
      </w:r>
      <w:proofErr w:type="spellEnd"/>
      <w:proofErr w:type="gramEnd"/>
      <w:r w:rsidRPr="00953EDC">
        <w:t>('</w:t>
      </w:r>
      <w:proofErr w:type="spellStart"/>
      <w:r w:rsidRPr="00953EDC">
        <w:t>stopwords</w:t>
      </w:r>
      <w:proofErr w:type="spellEnd"/>
      <w:r w:rsidRPr="00953EDC">
        <w:t>')</w:t>
      </w:r>
    </w:p>
    <w:p w14:paraId="662A1926" w14:textId="77777777" w:rsidR="00953EDC" w:rsidRPr="00953EDC" w:rsidRDefault="00953EDC" w:rsidP="00953EDC">
      <w:pPr>
        <w:spacing w:line="360" w:lineRule="auto"/>
        <w:jc w:val="both"/>
      </w:pPr>
      <w:proofErr w:type="spellStart"/>
      <w:r w:rsidRPr="00953EDC">
        <w:t>stop_words</w:t>
      </w:r>
      <w:proofErr w:type="spellEnd"/>
      <w:r w:rsidRPr="00953EDC">
        <w:t xml:space="preserve"> = set(</w:t>
      </w:r>
      <w:proofErr w:type="spellStart"/>
      <w:proofErr w:type="gramStart"/>
      <w:r w:rsidRPr="00953EDC">
        <w:t>stopwords.words</w:t>
      </w:r>
      <w:proofErr w:type="spellEnd"/>
      <w:proofErr w:type="gramEnd"/>
      <w:r w:rsidRPr="00953EDC">
        <w:t>('</w:t>
      </w:r>
      <w:proofErr w:type="spellStart"/>
      <w:r w:rsidRPr="00953EDC">
        <w:t>english</w:t>
      </w:r>
      <w:proofErr w:type="spellEnd"/>
      <w:r w:rsidRPr="00953EDC">
        <w:t>'))</w:t>
      </w:r>
    </w:p>
    <w:p w14:paraId="7813BED6" w14:textId="77777777" w:rsidR="00953EDC" w:rsidRPr="00953EDC" w:rsidRDefault="00953EDC" w:rsidP="00953EDC">
      <w:pPr>
        <w:spacing w:line="360" w:lineRule="auto"/>
        <w:jc w:val="both"/>
      </w:pPr>
      <w:r w:rsidRPr="00953EDC">
        <w:t xml:space="preserve">def </w:t>
      </w:r>
      <w:proofErr w:type="spellStart"/>
      <w:r w:rsidRPr="00953EDC">
        <w:t>clean_text</w:t>
      </w:r>
      <w:proofErr w:type="spellEnd"/>
      <w:r w:rsidRPr="00953EDC">
        <w:t>(text):</w:t>
      </w:r>
    </w:p>
    <w:p w14:paraId="288D177F" w14:textId="77777777" w:rsidR="00953EDC" w:rsidRPr="00953EDC" w:rsidRDefault="00953EDC" w:rsidP="00953EDC">
      <w:pPr>
        <w:spacing w:line="360" w:lineRule="auto"/>
        <w:jc w:val="both"/>
      </w:pPr>
      <w:r w:rsidRPr="00953EDC">
        <w:t>    text = str(text</w:t>
      </w:r>
      <w:proofErr w:type="gramStart"/>
      <w:r w:rsidRPr="00953EDC">
        <w:t>).lower</w:t>
      </w:r>
      <w:proofErr w:type="gramEnd"/>
      <w:r w:rsidRPr="00953EDC">
        <w:t>()</w:t>
      </w:r>
    </w:p>
    <w:p w14:paraId="47CB3170"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spellStart"/>
      <w:proofErr w:type="gramEnd"/>
      <w:r w:rsidRPr="00953EDC">
        <w:t>r"http</w:t>
      </w:r>
      <w:proofErr w:type="spellEnd"/>
      <w:r w:rsidRPr="00953EDC">
        <w:t>\S+", "", text)</w:t>
      </w:r>
    </w:p>
    <w:p w14:paraId="59346868"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gramEnd"/>
      <w:r w:rsidRPr="00953EDC">
        <w:t>r"[^a-</w:t>
      </w:r>
      <w:proofErr w:type="spellStart"/>
      <w:r w:rsidRPr="00953EDC">
        <w:t>zA</w:t>
      </w:r>
      <w:proofErr w:type="spellEnd"/>
      <w:r w:rsidRPr="00953EDC">
        <w:t>-</w:t>
      </w:r>
      <w:proofErr w:type="gramStart"/>
      <w:r w:rsidRPr="00953EDC">
        <w:t>Z ]</w:t>
      </w:r>
      <w:proofErr w:type="gramEnd"/>
      <w:r w:rsidRPr="00953EDC">
        <w:t>", "", text)</w:t>
      </w:r>
    </w:p>
    <w:p w14:paraId="4A964C00" w14:textId="77777777" w:rsidR="00953EDC" w:rsidRPr="00953EDC" w:rsidRDefault="00953EDC" w:rsidP="00953EDC">
      <w:pPr>
        <w:spacing w:line="360" w:lineRule="auto"/>
        <w:jc w:val="both"/>
      </w:pPr>
      <w:r w:rsidRPr="00953EDC">
        <w:t xml:space="preserve">    words = </w:t>
      </w:r>
      <w:proofErr w:type="spellStart"/>
      <w:proofErr w:type="gramStart"/>
      <w:r w:rsidRPr="00953EDC">
        <w:t>text.split</w:t>
      </w:r>
      <w:proofErr w:type="spellEnd"/>
      <w:proofErr w:type="gramEnd"/>
      <w:r w:rsidRPr="00953EDC">
        <w:t>()</w:t>
      </w:r>
    </w:p>
    <w:p w14:paraId="02EE7D43" w14:textId="77777777" w:rsidR="00953EDC" w:rsidRPr="00953EDC" w:rsidRDefault="00953EDC" w:rsidP="00953EDC">
      <w:pPr>
        <w:spacing w:line="360" w:lineRule="auto"/>
        <w:jc w:val="both"/>
      </w:pPr>
      <w:r w:rsidRPr="00953EDC">
        <w:t xml:space="preserve">    words = [w for w in words if w not in </w:t>
      </w:r>
      <w:proofErr w:type="spellStart"/>
      <w:r w:rsidRPr="00953EDC">
        <w:t>stop_words</w:t>
      </w:r>
      <w:proofErr w:type="spellEnd"/>
      <w:r w:rsidRPr="00953EDC">
        <w:t>]</w:t>
      </w:r>
    </w:p>
    <w:p w14:paraId="12481DFA" w14:textId="77777777" w:rsidR="00953EDC" w:rsidRPr="00953EDC" w:rsidRDefault="00953EDC" w:rsidP="00953EDC">
      <w:pPr>
        <w:spacing w:line="360" w:lineRule="auto"/>
        <w:jc w:val="both"/>
      </w:pPr>
      <w:r w:rsidRPr="00953EDC">
        <w:t xml:space="preserve">    return " </w:t>
      </w:r>
      <w:proofErr w:type="gramStart"/>
      <w:r w:rsidRPr="00953EDC">
        <w:t>".join</w:t>
      </w:r>
      <w:proofErr w:type="gramEnd"/>
      <w:r w:rsidRPr="00953EDC">
        <w:t>(words)</w:t>
      </w:r>
    </w:p>
    <w:p w14:paraId="73B2C0DC" w14:textId="77777777" w:rsidR="00953EDC" w:rsidRPr="00953EDC" w:rsidRDefault="00953EDC" w:rsidP="00953EDC">
      <w:pPr>
        <w:spacing w:line="360" w:lineRule="auto"/>
        <w:jc w:val="both"/>
      </w:pPr>
      <w:r w:rsidRPr="00953EDC">
        <w:rPr>
          <w:highlight w:val="yellow"/>
        </w:rPr>
        <w:t>train_model.py</w:t>
      </w:r>
    </w:p>
    <w:p w14:paraId="2B9D9BE1" w14:textId="77777777" w:rsidR="00953EDC" w:rsidRPr="00953EDC" w:rsidRDefault="00953EDC" w:rsidP="00953EDC">
      <w:pPr>
        <w:spacing w:line="360" w:lineRule="auto"/>
        <w:jc w:val="both"/>
      </w:pPr>
      <w:r w:rsidRPr="00953EDC">
        <w:t>import pandas as pd</w:t>
      </w:r>
    </w:p>
    <w:p w14:paraId="5871C634" w14:textId="77777777" w:rsidR="00953EDC" w:rsidRPr="00953EDC" w:rsidRDefault="00953EDC" w:rsidP="00953EDC">
      <w:pPr>
        <w:spacing w:line="360" w:lineRule="auto"/>
        <w:jc w:val="both"/>
      </w:pPr>
      <w:r w:rsidRPr="00953EDC">
        <w:t xml:space="preserve">import </w:t>
      </w:r>
      <w:proofErr w:type="spellStart"/>
      <w:r w:rsidRPr="00953EDC">
        <w:t>joblib</w:t>
      </w:r>
      <w:proofErr w:type="spellEnd"/>
    </w:p>
    <w:p w14:paraId="1FCD8CF6" w14:textId="77777777" w:rsidR="00953EDC" w:rsidRPr="00953EDC" w:rsidRDefault="00953EDC" w:rsidP="00953EDC">
      <w:pPr>
        <w:spacing w:line="360" w:lineRule="auto"/>
        <w:jc w:val="both"/>
      </w:pPr>
      <w:r w:rsidRPr="00953EDC">
        <w:t>import re</w:t>
      </w:r>
    </w:p>
    <w:p w14:paraId="2BA58B91" w14:textId="77777777" w:rsidR="00953EDC" w:rsidRPr="00953EDC" w:rsidRDefault="00953EDC" w:rsidP="00953EDC">
      <w:pPr>
        <w:spacing w:line="360" w:lineRule="auto"/>
        <w:jc w:val="both"/>
      </w:pPr>
      <w:r w:rsidRPr="00953EDC">
        <w:t xml:space="preserve">import </w:t>
      </w:r>
      <w:proofErr w:type="spellStart"/>
      <w:r w:rsidRPr="00953EDC">
        <w:t>os</w:t>
      </w:r>
      <w:proofErr w:type="spellEnd"/>
    </w:p>
    <w:p w14:paraId="08E7F71F" w14:textId="77777777" w:rsidR="00953EDC" w:rsidRPr="00953EDC" w:rsidRDefault="00953EDC" w:rsidP="00953EDC">
      <w:pPr>
        <w:spacing w:line="360" w:lineRule="auto"/>
        <w:jc w:val="both"/>
      </w:pPr>
      <w:r w:rsidRPr="00953EDC">
        <w:t xml:space="preserve">from </w:t>
      </w:r>
      <w:proofErr w:type="spellStart"/>
      <w:proofErr w:type="gramStart"/>
      <w:r w:rsidRPr="00953EDC">
        <w:t>sklearn.model</w:t>
      </w:r>
      <w:proofErr w:type="gramEnd"/>
      <w:r w:rsidRPr="00953EDC">
        <w:t>_selection</w:t>
      </w:r>
      <w:proofErr w:type="spellEnd"/>
      <w:r w:rsidRPr="00953EDC">
        <w:t xml:space="preserve"> import </w:t>
      </w:r>
      <w:proofErr w:type="spellStart"/>
      <w:r w:rsidRPr="00953EDC">
        <w:t>train_test_split</w:t>
      </w:r>
      <w:proofErr w:type="spellEnd"/>
    </w:p>
    <w:p w14:paraId="460011A4" w14:textId="77777777" w:rsidR="00953EDC" w:rsidRPr="00953EDC" w:rsidRDefault="00953EDC" w:rsidP="00953EDC">
      <w:pPr>
        <w:spacing w:line="360" w:lineRule="auto"/>
        <w:jc w:val="both"/>
      </w:pPr>
      <w:r w:rsidRPr="00953EDC">
        <w:t xml:space="preserve">from </w:t>
      </w:r>
      <w:proofErr w:type="spellStart"/>
      <w:proofErr w:type="gramStart"/>
      <w:r w:rsidRPr="00953EDC">
        <w:t>sklearn.pipeline</w:t>
      </w:r>
      <w:proofErr w:type="spellEnd"/>
      <w:proofErr w:type="gramEnd"/>
      <w:r w:rsidRPr="00953EDC">
        <w:t xml:space="preserve"> import Pipeline</w:t>
      </w:r>
    </w:p>
    <w:p w14:paraId="0BB18EF5" w14:textId="77777777" w:rsidR="00953EDC" w:rsidRPr="00953EDC" w:rsidRDefault="00953EDC" w:rsidP="00953EDC">
      <w:pPr>
        <w:spacing w:line="360" w:lineRule="auto"/>
        <w:jc w:val="both"/>
      </w:pPr>
      <w:r w:rsidRPr="00953EDC">
        <w:t xml:space="preserve">from </w:t>
      </w:r>
      <w:proofErr w:type="spellStart"/>
      <w:proofErr w:type="gramStart"/>
      <w:r w:rsidRPr="00953EDC">
        <w:t>sklearn.feature</w:t>
      </w:r>
      <w:proofErr w:type="gramEnd"/>
      <w:r w:rsidRPr="00953EDC">
        <w:t>_extraction.text</w:t>
      </w:r>
      <w:proofErr w:type="spellEnd"/>
      <w:r w:rsidRPr="00953EDC">
        <w:t xml:space="preserve"> import </w:t>
      </w:r>
      <w:proofErr w:type="spellStart"/>
      <w:r w:rsidRPr="00953EDC">
        <w:t>TfidfVectorizer</w:t>
      </w:r>
      <w:proofErr w:type="spellEnd"/>
    </w:p>
    <w:p w14:paraId="35C60055" w14:textId="77777777" w:rsidR="00953EDC" w:rsidRPr="00953EDC" w:rsidRDefault="00953EDC" w:rsidP="00953EDC">
      <w:pPr>
        <w:spacing w:line="360" w:lineRule="auto"/>
        <w:jc w:val="both"/>
      </w:pPr>
      <w:r w:rsidRPr="00953EDC">
        <w:t xml:space="preserve">from </w:t>
      </w:r>
      <w:proofErr w:type="spellStart"/>
      <w:proofErr w:type="gramStart"/>
      <w:r w:rsidRPr="00953EDC">
        <w:t>sklearn.ensemble</w:t>
      </w:r>
      <w:proofErr w:type="spellEnd"/>
      <w:proofErr w:type="gramEnd"/>
      <w:r w:rsidRPr="00953EDC">
        <w:t xml:space="preserve"> import </w:t>
      </w:r>
      <w:proofErr w:type="spellStart"/>
      <w:r w:rsidRPr="00953EDC">
        <w:t>RandomForestClassifier</w:t>
      </w:r>
      <w:proofErr w:type="spellEnd"/>
    </w:p>
    <w:p w14:paraId="0807809E" w14:textId="77777777" w:rsidR="00953EDC" w:rsidRPr="00953EDC" w:rsidRDefault="00953EDC" w:rsidP="00953EDC">
      <w:pPr>
        <w:spacing w:line="360" w:lineRule="auto"/>
        <w:jc w:val="both"/>
      </w:pPr>
      <w:r w:rsidRPr="00953EDC">
        <w:t xml:space="preserve">from </w:t>
      </w:r>
      <w:proofErr w:type="spellStart"/>
      <w:proofErr w:type="gramStart"/>
      <w:r w:rsidRPr="00953EDC">
        <w:t>sklearn.metrics</w:t>
      </w:r>
      <w:proofErr w:type="spellEnd"/>
      <w:proofErr w:type="gramEnd"/>
      <w:r w:rsidRPr="00953EDC">
        <w:t xml:space="preserve"> import </w:t>
      </w:r>
      <w:proofErr w:type="spellStart"/>
      <w:r w:rsidRPr="00953EDC">
        <w:t>classification_report</w:t>
      </w:r>
      <w:proofErr w:type="spellEnd"/>
    </w:p>
    <w:p w14:paraId="22DDE8AB" w14:textId="77777777" w:rsidR="00953EDC" w:rsidRPr="00953EDC" w:rsidRDefault="00953EDC" w:rsidP="00953EDC">
      <w:pPr>
        <w:spacing w:line="360" w:lineRule="auto"/>
        <w:jc w:val="both"/>
      </w:pPr>
      <w:r w:rsidRPr="00953EDC">
        <w:t xml:space="preserve">from </w:t>
      </w:r>
      <w:proofErr w:type="spellStart"/>
      <w:proofErr w:type="gramStart"/>
      <w:r w:rsidRPr="00953EDC">
        <w:t>sklearn.utils</w:t>
      </w:r>
      <w:proofErr w:type="spellEnd"/>
      <w:proofErr w:type="gramEnd"/>
      <w:r w:rsidRPr="00953EDC">
        <w:t xml:space="preserve"> import resample</w:t>
      </w:r>
    </w:p>
    <w:p w14:paraId="3633B599" w14:textId="77777777" w:rsidR="00953EDC" w:rsidRPr="00953EDC" w:rsidRDefault="00953EDC" w:rsidP="00953EDC">
      <w:pPr>
        <w:spacing w:line="360" w:lineRule="auto"/>
        <w:jc w:val="both"/>
      </w:pPr>
      <w:r w:rsidRPr="00953EDC">
        <w:t xml:space="preserve">import </w:t>
      </w:r>
      <w:proofErr w:type="spellStart"/>
      <w:r w:rsidRPr="00953EDC">
        <w:t>nltk</w:t>
      </w:r>
      <w:proofErr w:type="spellEnd"/>
    </w:p>
    <w:p w14:paraId="78CA8160" w14:textId="77777777" w:rsidR="00953EDC" w:rsidRPr="00953EDC" w:rsidRDefault="00953EDC" w:rsidP="00953EDC">
      <w:pPr>
        <w:spacing w:line="360" w:lineRule="auto"/>
        <w:jc w:val="both"/>
      </w:pPr>
      <w:r w:rsidRPr="00953EDC">
        <w:t xml:space="preserve">from </w:t>
      </w:r>
      <w:proofErr w:type="spellStart"/>
      <w:proofErr w:type="gramStart"/>
      <w:r w:rsidRPr="00953EDC">
        <w:t>nltk.corpus</w:t>
      </w:r>
      <w:proofErr w:type="spellEnd"/>
      <w:proofErr w:type="gramEnd"/>
      <w:r w:rsidRPr="00953EDC">
        <w:t xml:space="preserve"> import </w:t>
      </w:r>
      <w:proofErr w:type="spellStart"/>
      <w:r w:rsidRPr="00953EDC">
        <w:t>stopwords</w:t>
      </w:r>
      <w:proofErr w:type="spellEnd"/>
    </w:p>
    <w:p w14:paraId="0BD23511" w14:textId="77777777" w:rsidR="00953EDC" w:rsidRPr="00953EDC" w:rsidRDefault="00953EDC" w:rsidP="00953EDC">
      <w:pPr>
        <w:spacing w:line="360" w:lineRule="auto"/>
        <w:jc w:val="both"/>
      </w:pPr>
      <w:r w:rsidRPr="00953EDC">
        <w:lastRenderedPageBreak/>
        <w:t xml:space="preserve"># Ensure </w:t>
      </w:r>
      <w:proofErr w:type="spellStart"/>
      <w:r w:rsidRPr="00953EDC">
        <w:t>stopwords</w:t>
      </w:r>
      <w:proofErr w:type="spellEnd"/>
    </w:p>
    <w:p w14:paraId="1A4A83F3" w14:textId="77777777" w:rsidR="00953EDC" w:rsidRPr="00953EDC" w:rsidRDefault="00953EDC" w:rsidP="00953EDC">
      <w:pPr>
        <w:spacing w:line="360" w:lineRule="auto"/>
        <w:jc w:val="both"/>
      </w:pPr>
      <w:r w:rsidRPr="00953EDC">
        <w:t>try:</w:t>
      </w:r>
    </w:p>
    <w:p w14:paraId="37B4D2A6" w14:textId="77777777" w:rsidR="00953EDC" w:rsidRPr="00953EDC" w:rsidRDefault="00953EDC" w:rsidP="00953EDC">
      <w:pPr>
        <w:spacing w:line="360" w:lineRule="auto"/>
        <w:jc w:val="both"/>
      </w:pPr>
      <w:r w:rsidRPr="00953EDC">
        <w:t xml:space="preserve">    </w:t>
      </w:r>
      <w:proofErr w:type="spellStart"/>
      <w:r w:rsidRPr="00953EDC">
        <w:t>nltk.</w:t>
      </w:r>
      <w:proofErr w:type="gramStart"/>
      <w:r w:rsidRPr="00953EDC">
        <w:t>data.find</w:t>
      </w:r>
      <w:proofErr w:type="spellEnd"/>
      <w:proofErr w:type="gramEnd"/>
      <w:r w:rsidRPr="00953EDC">
        <w:t>("corpora/</w:t>
      </w:r>
      <w:proofErr w:type="spellStart"/>
      <w:r w:rsidRPr="00953EDC">
        <w:t>stopwords</w:t>
      </w:r>
      <w:proofErr w:type="spellEnd"/>
      <w:r w:rsidRPr="00953EDC">
        <w:t>")</w:t>
      </w:r>
    </w:p>
    <w:p w14:paraId="2F020E2F" w14:textId="77777777" w:rsidR="00953EDC" w:rsidRPr="00953EDC" w:rsidRDefault="00953EDC" w:rsidP="00953EDC">
      <w:pPr>
        <w:spacing w:line="360" w:lineRule="auto"/>
        <w:jc w:val="both"/>
      </w:pPr>
      <w:r w:rsidRPr="00953EDC">
        <w:t xml:space="preserve">except </w:t>
      </w:r>
      <w:proofErr w:type="spellStart"/>
      <w:r w:rsidRPr="00953EDC">
        <w:t>LookupError</w:t>
      </w:r>
      <w:proofErr w:type="spellEnd"/>
      <w:r w:rsidRPr="00953EDC">
        <w:t>:</w:t>
      </w:r>
    </w:p>
    <w:p w14:paraId="7CE6FFC8" w14:textId="77777777" w:rsidR="00953EDC" w:rsidRPr="00953EDC" w:rsidRDefault="00953EDC" w:rsidP="00953EDC">
      <w:pPr>
        <w:spacing w:line="360" w:lineRule="auto"/>
        <w:jc w:val="both"/>
      </w:pPr>
      <w:r w:rsidRPr="00953EDC">
        <w:t xml:space="preserve">    </w:t>
      </w:r>
      <w:proofErr w:type="spellStart"/>
      <w:proofErr w:type="gramStart"/>
      <w:r w:rsidRPr="00953EDC">
        <w:t>nltk.download</w:t>
      </w:r>
      <w:proofErr w:type="spellEnd"/>
      <w:proofErr w:type="gramEnd"/>
      <w:r w:rsidRPr="00953EDC">
        <w:t>("</w:t>
      </w:r>
      <w:proofErr w:type="spellStart"/>
      <w:r w:rsidRPr="00953EDC">
        <w:t>stopwords</w:t>
      </w:r>
      <w:proofErr w:type="spellEnd"/>
      <w:r w:rsidRPr="00953EDC">
        <w:t>")</w:t>
      </w:r>
    </w:p>
    <w:p w14:paraId="44EF8C46" w14:textId="77777777" w:rsidR="00953EDC" w:rsidRPr="00953EDC" w:rsidRDefault="00953EDC" w:rsidP="00953EDC">
      <w:pPr>
        <w:spacing w:line="360" w:lineRule="auto"/>
        <w:jc w:val="both"/>
      </w:pPr>
      <w:proofErr w:type="spellStart"/>
      <w:r w:rsidRPr="00953EDC">
        <w:t>stop_words</w:t>
      </w:r>
      <w:proofErr w:type="spellEnd"/>
      <w:r w:rsidRPr="00953EDC">
        <w:t xml:space="preserve"> = set(</w:t>
      </w:r>
      <w:proofErr w:type="spellStart"/>
      <w:proofErr w:type="gramStart"/>
      <w:r w:rsidRPr="00953EDC">
        <w:t>stopwords.words</w:t>
      </w:r>
      <w:proofErr w:type="spellEnd"/>
      <w:proofErr w:type="gramEnd"/>
      <w:r w:rsidRPr="00953EDC">
        <w:t>("</w:t>
      </w:r>
      <w:proofErr w:type="spellStart"/>
      <w:r w:rsidRPr="00953EDC">
        <w:t>english</w:t>
      </w:r>
      <w:proofErr w:type="spellEnd"/>
      <w:r w:rsidRPr="00953EDC">
        <w:t>"))</w:t>
      </w:r>
    </w:p>
    <w:p w14:paraId="34E53392" w14:textId="77777777" w:rsidR="00953EDC" w:rsidRPr="00953EDC" w:rsidRDefault="00953EDC" w:rsidP="00953EDC">
      <w:pPr>
        <w:spacing w:line="360" w:lineRule="auto"/>
        <w:jc w:val="both"/>
      </w:pPr>
      <w:r w:rsidRPr="00953EDC">
        <w:t># ---------- Text Cleaning ----------</w:t>
      </w:r>
    </w:p>
    <w:p w14:paraId="57F82F38" w14:textId="77777777" w:rsidR="00953EDC" w:rsidRPr="00953EDC" w:rsidRDefault="00953EDC" w:rsidP="00953EDC">
      <w:pPr>
        <w:spacing w:line="360" w:lineRule="auto"/>
        <w:jc w:val="both"/>
      </w:pPr>
      <w:r w:rsidRPr="00953EDC">
        <w:t xml:space="preserve">def </w:t>
      </w:r>
      <w:proofErr w:type="spellStart"/>
      <w:r w:rsidRPr="00953EDC">
        <w:t>clean_text</w:t>
      </w:r>
      <w:proofErr w:type="spellEnd"/>
      <w:r w:rsidRPr="00953EDC">
        <w:t>(text):</w:t>
      </w:r>
    </w:p>
    <w:p w14:paraId="6738669C" w14:textId="77777777" w:rsidR="00953EDC" w:rsidRPr="00953EDC" w:rsidRDefault="00953EDC" w:rsidP="00953EDC">
      <w:pPr>
        <w:spacing w:line="360" w:lineRule="auto"/>
        <w:jc w:val="both"/>
      </w:pPr>
      <w:r w:rsidRPr="00953EDC">
        <w:t>    text = str(text</w:t>
      </w:r>
      <w:proofErr w:type="gramStart"/>
      <w:r w:rsidRPr="00953EDC">
        <w:t>).lower</w:t>
      </w:r>
      <w:proofErr w:type="gramEnd"/>
      <w:r w:rsidRPr="00953EDC">
        <w:t>()</w:t>
      </w:r>
    </w:p>
    <w:p w14:paraId="79C564C1"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spellStart"/>
      <w:proofErr w:type="gramEnd"/>
      <w:r w:rsidRPr="00953EDC">
        <w:t>r"http</w:t>
      </w:r>
      <w:proofErr w:type="spellEnd"/>
      <w:r w:rsidRPr="00953EDC">
        <w:t>\S+", "", text)</w:t>
      </w:r>
    </w:p>
    <w:p w14:paraId="24B74A82" w14:textId="77777777" w:rsidR="00953EDC" w:rsidRPr="00953EDC" w:rsidRDefault="00953EDC" w:rsidP="00953EDC">
      <w:pPr>
        <w:spacing w:line="360" w:lineRule="auto"/>
        <w:jc w:val="both"/>
      </w:pPr>
      <w:r w:rsidRPr="00953EDC">
        <w:t xml:space="preserve">    text = </w:t>
      </w:r>
      <w:proofErr w:type="spellStart"/>
      <w:proofErr w:type="gramStart"/>
      <w:r w:rsidRPr="00953EDC">
        <w:t>re.sub</w:t>
      </w:r>
      <w:proofErr w:type="spellEnd"/>
      <w:r w:rsidRPr="00953EDC">
        <w:t>(</w:t>
      </w:r>
      <w:proofErr w:type="gramEnd"/>
      <w:r w:rsidRPr="00953EDC">
        <w:t>r"[^a-</w:t>
      </w:r>
      <w:proofErr w:type="spellStart"/>
      <w:r w:rsidRPr="00953EDC">
        <w:t>zA</w:t>
      </w:r>
      <w:proofErr w:type="spellEnd"/>
      <w:r w:rsidRPr="00953EDC">
        <w:t>-</w:t>
      </w:r>
      <w:proofErr w:type="gramStart"/>
      <w:r w:rsidRPr="00953EDC">
        <w:t>Z ]</w:t>
      </w:r>
      <w:proofErr w:type="gramEnd"/>
      <w:r w:rsidRPr="00953EDC">
        <w:t>", "", text)</w:t>
      </w:r>
    </w:p>
    <w:p w14:paraId="26B22396" w14:textId="77777777" w:rsidR="00953EDC" w:rsidRPr="00953EDC" w:rsidRDefault="00953EDC" w:rsidP="00953EDC">
      <w:pPr>
        <w:spacing w:line="360" w:lineRule="auto"/>
        <w:jc w:val="both"/>
      </w:pPr>
      <w:r w:rsidRPr="00953EDC">
        <w:t xml:space="preserve">    words = </w:t>
      </w:r>
      <w:proofErr w:type="spellStart"/>
      <w:proofErr w:type="gramStart"/>
      <w:r w:rsidRPr="00953EDC">
        <w:t>text.split</w:t>
      </w:r>
      <w:proofErr w:type="spellEnd"/>
      <w:proofErr w:type="gramEnd"/>
      <w:r w:rsidRPr="00953EDC">
        <w:t>()</w:t>
      </w:r>
    </w:p>
    <w:p w14:paraId="1B0BFA7A" w14:textId="77777777" w:rsidR="00953EDC" w:rsidRPr="00953EDC" w:rsidRDefault="00953EDC" w:rsidP="00953EDC">
      <w:pPr>
        <w:spacing w:line="360" w:lineRule="auto"/>
        <w:jc w:val="both"/>
      </w:pPr>
      <w:r w:rsidRPr="00953EDC">
        <w:t xml:space="preserve">    words = [w for w in words if w not in </w:t>
      </w:r>
      <w:proofErr w:type="spellStart"/>
      <w:r w:rsidRPr="00953EDC">
        <w:t>stop_words</w:t>
      </w:r>
      <w:proofErr w:type="spellEnd"/>
      <w:r w:rsidRPr="00953EDC">
        <w:t>]</w:t>
      </w:r>
    </w:p>
    <w:p w14:paraId="3594CAA6" w14:textId="77777777" w:rsidR="00953EDC" w:rsidRPr="00953EDC" w:rsidRDefault="00953EDC" w:rsidP="00953EDC">
      <w:pPr>
        <w:spacing w:line="360" w:lineRule="auto"/>
        <w:jc w:val="both"/>
      </w:pPr>
      <w:r w:rsidRPr="00953EDC">
        <w:t xml:space="preserve">    return " </w:t>
      </w:r>
      <w:proofErr w:type="gramStart"/>
      <w:r w:rsidRPr="00953EDC">
        <w:t>".join</w:t>
      </w:r>
      <w:proofErr w:type="gramEnd"/>
      <w:r w:rsidRPr="00953EDC">
        <w:t>(words)</w:t>
      </w:r>
    </w:p>
    <w:p w14:paraId="282F2237" w14:textId="77777777" w:rsidR="00953EDC" w:rsidRPr="00953EDC" w:rsidRDefault="00953EDC" w:rsidP="00953EDC">
      <w:pPr>
        <w:spacing w:line="360" w:lineRule="auto"/>
        <w:jc w:val="both"/>
      </w:pPr>
      <w:r w:rsidRPr="00953EDC">
        <w:t xml:space="preserve">BASE_DIR = </w:t>
      </w:r>
      <w:proofErr w:type="spellStart"/>
      <w:proofErr w:type="gramStart"/>
      <w:r w:rsidRPr="00953EDC">
        <w:t>os.path</w:t>
      </w:r>
      <w:proofErr w:type="gramEnd"/>
      <w:r w:rsidRPr="00953EDC">
        <w:t>.dirname</w:t>
      </w:r>
      <w:proofErr w:type="spellEnd"/>
      <w:r w:rsidRPr="00953EDC">
        <w:t>(</w:t>
      </w:r>
      <w:proofErr w:type="spellStart"/>
      <w:proofErr w:type="gramStart"/>
      <w:r w:rsidRPr="00953EDC">
        <w:t>os.path</w:t>
      </w:r>
      <w:proofErr w:type="gramEnd"/>
      <w:r w:rsidRPr="00953EDC">
        <w:t>.abspath</w:t>
      </w:r>
      <w:proofErr w:type="spellEnd"/>
      <w:r w:rsidRPr="00953EDC">
        <w:t>(__file__))</w:t>
      </w:r>
    </w:p>
    <w:p w14:paraId="33405EA4" w14:textId="77777777" w:rsidR="00953EDC" w:rsidRPr="00953EDC" w:rsidRDefault="00953EDC" w:rsidP="00953EDC">
      <w:pPr>
        <w:spacing w:line="360" w:lineRule="auto"/>
        <w:jc w:val="both"/>
      </w:pPr>
      <w:r w:rsidRPr="00953EDC">
        <w:t xml:space="preserve">DATA_PATH = </w:t>
      </w:r>
      <w:proofErr w:type="spellStart"/>
      <w:proofErr w:type="gramStart"/>
      <w:r w:rsidRPr="00953EDC">
        <w:t>os.path</w:t>
      </w:r>
      <w:proofErr w:type="gramEnd"/>
      <w:r w:rsidRPr="00953EDC">
        <w:t>.</w:t>
      </w:r>
      <w:proofErr w:type="gramStart"/>
      <w:r w:rsidRPr="00953EDC">
        <w:t>join</w:t>
      </w:r>
      <w:proofErr w:type="spellEnd"/>
      <w:r w:rsidRPr="00953EDC">
        <w:t>(</w:t>
      </w:r>
      <w:proofErr w:type="gramEnd"/>
      <w:r w:rsidRPr="00953EDC">
        <w:t>BASE_DIR, "..", "dataset", "fake_job_postings.csv")</w:t>
      </w:r>
    </w:p>
    <w:p w14:paraId="477B7811" w14:textId="77777777" w:rsidR="00953EDC" w:rsidRPr="00953EDC" w:rsidRDefault="00953EDC" w:rsidP="00953EDC">
      <w:pPr>
        <w:spacing w:line="360" w:lineRule="auto"/>
        <w:jc w:val="both"/>
      </w:pPr>
      <w:r w:rsidRPr="00953EDC">
        <w:t xml:space="preserve">MODEL_PATH = </w:t>
      </w:r>
      <w:proofErr w:type="spellStart"/>
      <w:proofErr w:type="gramStart"/>
      <w:r w:rsidRPr="00953EDC">
        <w:t>os.path</w:t>
      </w:r>
      <w:proofErr w:type="gramEnd"/>
      <w:r w:rsidRPr="00953EDC">
        <w:t>.</w:t>
      </w:r>
      <w:proofErr w:type="gramStart"/>
      <w:r w:rsidRPr="00953EDC">
        <w:t>join</w:t>
      </w:r>
      <w:proofErr w:type="spellEnd"/>
      <w:r w:rsidRPr="00953EDC">
        <w:t>(</w:t>
      </w:r>
      <w:proofErr w:type="gramEnd"/>
      <w:r w:rsidRPr="00953EDC">
        <w:t>BASE_DIR, "</w:t>
      </w:r>
      <w:proofErr w:type="spellStart"/>
      <w:r w:rsidRPr="00953EDC">
        <w:t>model.pkl</w:t>
      </w:r>
      <w:proofErr w:type="spellEnd"/>
      <w:r w:rsidRPr="00953EDC">
        <w:t>")</w:t>
      </w:r>
    </w:p>
    <w:p w14:paraId="66BA10BF" w14:textId="77777777" w:rsidR="00953EDC" w:rsidRPr="00953EDC" w:rsidRDefault="00953EDC" w:rsidP="00953EDC">
      <w:pPr>
        <w:spacing w:line="360" w:lineRule="auto"/>
        <w:jc w:val="both"/>
      </w:pPr>
      <w:r w:rsidRPr="00953EDC">
        <w:t># ---------- Load Data ----------</w:t>
      </w:r>
    </w:p>
    <w:p w14:paraId="0B2150CC" w14:textId="77777777" w:rsidR="00953EDC" w:rsidRPr="00953EDC" w:rsidRDefault="00953EDC" w:rsidP="00953EDC">
      <w:pPr>
        <w:spacing w:line="360" w:lineRule="auto"/>
        <w:jc w:val="both"/>
      </w:pPr>
      <w:proofErr w:type="spellStart"/>
      <w:r w:rsidRPr="00953EDC">
        <w:t>df</w:t>
      </w:r>
      <w:proofErr w:type="spellEnd"/>
      <w:r w:rsidRPr="00953EDC">
        <w:t xml:space="preserve"> = </w:t>
      </w:r>
      <w:proofErr w:type="spellStart"/>
      <w:proofErr w:type="gramStart"/>
      <w:r w:rsidRPr="00953EDC">
        <w:t>pd.read</w:t>
      </w:r>
      <w:proofErr w:type="gramEnd"/>
      <w:r w:rsidRPr="00953EDC">
        <w:t>_</w:t>
      </w:r>
      <w:proofErr w:type="gramStart"/>
      <w:r w:rsidRPr="00953EDC">
        <w:t>csv</w:t>
      </w:r>
      <w:proofErr w:type="spellEnd"/>
      <w:r w:rsidRPr="00953EDC">
        <w:t>(</w:t>
      </w:r>
      <w:proofErr w:type="gramEnd"/>
      <w:r w:rsidRPr="00953EDC">
        <w:t>DATA_PATH)</w:t>
      </w:r>
    </w:p>
    <w:p w14:paraId="18255AAF" w14:textId="77777777" w:rsidR="00953EDC" w:rsidRPr="00953EDC" w:rsidRDefault="00953EDC" w:rsidP="00953EDC">
      <w:pPr>
        <w:spacing w:line="360" w:lineRule="auto"/>
        <w:jc w:val="both"/>
      </w:pPr>
      <w:proofErr w:type="spellStart"/>
      <w:r w:rsidRPr="00953EDC">
        <w:t>df</w:t>
      </w:r>
      <w:proofErr w:type="spellEnd"/>
      <w:r w:rsidRPr="00953EDC">
        <w:t xml:space="preserve">["fraudulent"] = </w:t>
      </w:r>
      <w:proofErr w:type="spellStart"/>
      <w:r w:rsidRPr="00953EDC">
        <w:t>df</w:t>
      </w:r>
      <w:proofErr w:type="spellEnd"/>
      <w:r w:rsidRPr="00953EDC">
        <w:t>["fraudulent"</w:t>
      </w:r>
      <w:proofErr w:type="gramStart"/>
      <w:r w:rsidRPr="00953EDC">
        <w:t>].map</w:t>
      </w:r>
      <w:proofErr w:type="gramEnd"/>
      <w:r w:rsidRPr="00953EDC">
        <w:t>({'f': 0, 't': 1}</w:t>
      </w:r>
      <w:proofErr w:type="gramStart"/>
      <w:r w:rsidRPr="00953EDC">
        <w:t>).</w:t>
      </w:r>
      <w:proofErr w:type="spellStart"/>
      <w:r w:rsidRPr="00953EDC">
        <w:t>astype</w:t>
      </w:r>
      <w:proofErr w:type="spellEnd"/>
      <w:proofErr w:type="gramEnd"/>
      <w:r w:rsidRPr="00953EDC">
        <w:t>(int)</w:t>
      </w:r>
    </w:p>
    <w:p w14:paraId="6C14A45E" w14:textId="77777777" w:rsidR="00953EDC" w:rsidRPr="00953EDC" w:rsidRDefault="00953EDC" w:rsidP="00953EDC">
      <w:pPr>
        <w:spacing w:line="360" w:lineRule="auto"/>
        <w:jc w:val="both"/>
      </w:pPr>
      <w:r w:rsidRPr="00953EDC">
        <w:t># Combine textual columns ONLY</w:t>
      </w:r>
    </w:p>
    <w:p w14:paraId="6EF29E36" w14:textId="77777777" w:rsidR="00953EDC" w:rsidRPr="00953EDC" w:rsidRDefault="00953EDC" w:rsidP="00953EDC">
      <w:pPr>
        <w:spacing w:line="360" w:lineRule="auto"/>
        <w:jc w:val="both"/>
      </w:pPr>
      <w:proofErr w:type="spellStart"/>
      <w:r w:rsidRPr="00953EDC">
        <w:t>df</w:t>
      </w:r>
      <w:proofErr w:type="spellEnd"/>
      <w:r w:rsidRPr="00953EDC">
        <w:t>["</w:t>
      </w:r>
      <w:proofErr w:type="spellStart"/>
      <w:r w:rsidRPr="00953EDC">
        <w:t>combined_text</w:t>
      </w:r>
      <w:proofErr w:type="spellEnd"/>
      <w:r w:rsidRPr="00953EDC">
        <w:t>"] = (</w:t>
      </w:r>
    </w:p>
    <w:p w14:paraId="6CAC6564" w14:textId="77777777" w:rsidR="00953EDC" w:rsidRPr="00953EDC" w:rsidRDefault="00953EDC" w:rsidP="00953EDC">
      <w:pPr>
        <w:spacing w:line="360" w:lineRule="auto"/>
        <w:jc w:val="both"/>
      </w:pPr>
      <w:r w:rsidRPr="00953EDC">
        <w:t xml:space="preserve">    </w:t>
      </w:r>
      <w:proofErr w:type="spellStart"/>
      <w:r w:rsidRPr="00953EDC">
        <w:t>df</w:t>
      </w:r>
      <w:proofErr w:type="spellEnd"/>
      <w:r w:rsidRPr="00953EDC">
        <w:t>["title"</w:t>
      </w:r>
      <w:proofErr w:type="gramStart"/>
      <w:r w:rsidRPr="00953EDC">
        <w:t>].</w:t>
      </w:r>
      <w:proofErr w:type="spellStart"/>
      <w:r w:rsidRPr="00953EDC">
        <w:t>fillna</w:t>
      </w:r>
      <w:proofErr w:type="spellEnd"/>
      <w:proofErr w:type="gramEnd"/>
      <w:r w:rsidRPr="00953EDC">
        <w:t xml:space="preserve">("") + " " + </w:t>
      </w:r>
    </w:p>
    <w:p w14:paraId="2CBA9D33" w14:textId="77777777" w:rsidR="00953EDC" w:rsidRPr="00953EDC" w:rsidRDefault="00953EDC" w:rsidP="00953EDC">
      <w:pPr>
        <w:spacing w:line="360" w:lineRule="auto"/>
        <w:jc w:val="both"/>
      </w:pPr>
      <w:r w:rsidRPr="00953EDC">
        <w:t xml:space="preserve">    </w:t>
      </w:r>
      <w:proofErr w:type="spellStart"/>
      <w:r w:rsidRPr="00953EDC">
        <w:t>df</w:t>
      </w:r>
      <w:proofErr w:type="spellEnd"/>
      <w:r w:rsidRPr="00953EDC">
        <w:t>["</w:t>
      </w:r>
      <w:proofErr w:type="spellStart"/>
      <w:r w:rsidRPr="00953EDC">
        <w:t>company_profile</w:t>
      </w:r>
      <w:proofErr w:type="spellEnd"/>
      <w:r w:rsidRPr="00953EDC">
        <w:t>"</w:t>
      </w:r>
      <w:proofErr w:type="gramStart"/>
      <w:r w:rsidRPr="00953EDC">
        <w:t>].</w:t>
      </w:r>
      <w:proofErr w:type="spellStart"/>
      <w:r w:rsidRPr="00953EDC">
        <w:t>fillna</w:t>
      </w:r>
      <w:proofErr w:type="spellEnd"/>
      <w:proofErr w:type="gramEnd"/>
      <w:r w:rsidRPr="00953EDC">
        <w:t xml:space="preserve">("") + " " + </w:t>
      </w:r>
    </w:p>
    <w:p w14:paraId="0E2D6859" w14:textId="77777777" w:rsidR="00953EDC" w:rsidRPr="00953EDC" w:rsidRDefault="00953EDC" w:rsidP="00953EDC">
      <w:pPr>
        <w:spacing w:line="360" w:lineRule="auto"/>
        <w:jc w:val="both"/>
      </w:pPr>
      <w:r w:rsidRPr="00953EDC">
        <w:t xml:space="preserve">    </w:t>
      </w:r>
      <w:proofErr w:type="spellStart"/>
      <w:r w:rsidRPr="00953EDC">
        <w:t>df</w:t>
      </w:r>
      <w:proofErr w:type="spellEnd"/>
      <w:r w:rsidRPr="00953EDC">
        <w:t>["description"</w:t>
      </w:r>
      <w:proofErr w:type="gramStart"/>
      <w:r w:rsidRPr="00953EDC">
        <w:t>].</w:t>
      </w:r>
      <w:proofErr w:type="spellStart"/>
      <w:r w:rsidRPr="00953EDC">
        <w:t>fillna</w:t>
      </w:r>
      <w:proofErr w:type="spellEnd"/>
      <w:proofErr w:type="gramEnd"/>
      <w:r w:rsidRPr="00953EDC">
        <w:t xml:space="preserve">("") + " " + </w:t>
      </w:r>
    </w:p>
    <w:p w14:paraId="7F08E85C" w14:textId="77777777" w:rsidR="00953EDC" w:rsidRPr="00953EDC" w:rsidRDefault="00953EDC" w:rsidP="00953EDC">
      <w:pPr>
        <w:spacing w:line="360" w:lineRule="auto"/>
        <w:jc w:val="both"/>
      </w:pPr>
      <w:r w:rsidRPr="00953EDC">
        <w:t xml:space="preserve">    </w:t>
      </w:r>
      <w:proofErr w:type="spellStart"/>
      <w:r w:rsidRPr="00953EDC">
        <w:t>df</w:t>
      </w:r>
      <w:proofErr w:type="spellEnd"/>
      <w:r w:rsidRPr="00953EDC">
        <w:t>["requirements"</w:t>
      </w:r>
      <w:proofErr w:type="gramStart"/>
      <w:r w:rsidRPr="00953EDC">
        <w:t>].</w:t>
      </w:r>
      <w:proofErr w:type="spellStart"/>
      <w:r w:rsidRPr="00953EDC">
        <w:t>fillna</w:t>
      </w:r>
      <w:proofErr w:type="spellEnd"/>
      <w:proofErr w:type="gramEnd"/>
      <w:r w:rsidRPr="00953EDC">
        <w:t>("")</w:t>
      </w:r>
    </w:p>
    <w:p w14:paraId="13C6FCF2" w14:textId="77777777" w:rsidR="00953EDC" w:rsidRPr="00953EDC" w:rsidRDefault="00953EDC" w:rsidP="00953EDC">
      <w:pPr>
        <w:spacing w:line="360" w:lineRule="auto"/>
        <w:jc w:val="both"/>
      </w:pPr>
      <w:proofErr w:type="gramStart"/>
      <w:r w:rsidRPr="00953EDC">
        <w:t>).apply</w:t>
      </w:r>
      <w:proofErr w:type="gramEnd"/>
      <w:r w:rsidRPr="00953EDC">
        <w:t>(</w:t>
      </w:r>
      <w:proofErr w:type="spellStart"/>
      <w:r w:rsidRPr="00953EDC">
        <w:t>clean_text</w:t>
      </w:r>
      <w:proofErr w:type="spellEnd"/>
      <w:r w:rsidRPr="00953EDC">
        <w:t>)</w:t>
      </w:r>
    </w:p>
    <w:p w14:paraId="53E29C91" w14:textId="77777777" w:rsidR="00953EDC" w:rsidRPr="00953EDC" w:rsidRDefault="00953EDC" w:rsidP="00953EDC">
      <w:pPr>
        <w:spacing w:line="360" w:lineRule="auto"/>
        <w:jc w:val="both"/>
      </w:pPr>
      <w:r w:rsidRPr="00953EDC">
        <w:t># ---------- DATA BALANCING (CRITICAL) ----------</w:t>
      </w:r>
    </w:p>
    <w:p w14:paraId="379D398C" w14:textId="77777777" w:rsidR="00953EDC" w:rsidRPr="00953EDC" w:rsidRDefault="00953EDC" w:rsidP="00953EDC">
      <w:pPr>
        <w:spacing w:line="360" w:lineRule="auto"/>
        <w:jc w:val="both"/>
      </w:pPr>
      <w:r w:rsidRPr="00953EDC">
        <w:t># We need to make sure the model doesn't just learn "length"</w:t>
      </w:r>
    </w:p>
    <w:p w14:paraId="25B585A7" w14:textId="77777777" w:rsidR="00953EDC" w:rsidRPr="00953EDC" w:rsidRDefault="00953EDC" w:rsidP="00953EDC">
      <w:pPr>
        <w:spacing w:line="360" w:lineRule="auto"/>
        <w:jc w:val="both"/>
      </w:pPr>
      <w:proofErr w:type="spellStart"/>
      <w:r w:rsidRPr="00953EDC">
        <w:t>df_safe</w:t>
      </w:r>
      <w:proofErr w:type="spellEnd"/>
      <w:r w:rsidRPr="00953EDC">
        <w:t xml:space="preserve"> = </w:t>
      </w:r>
      <w:proofErr w:type="spellStart"/>
      <w:r w:rsidRPr="00953EDC">
        <w:t>df</w:t>
      </w:r>
      <w:proofErr w:type="spellEnd"/>
      <w:r w:rsidRPr="00953EDC">
        <w:t>[</w:t>
      </w:r>
      <w:proofErr w:type="spellStart"/>
      <w:r w:rsidRPr="00953EDC">
        <w:t>df</w:t>
      </w:r>
      <w:proofErr w:type="spellEnd"/>
      <w:r w:rsidRPr="00953EDC">
        <w:t>["fraudulent"] == 0]</w:t>
      </w:r>
    </w:p>
    <w:p w14:paraId="3FD530AF" w14:textId="77777777" w:rsidR="00953EDC" w:rsidRPr="00953EDC" w:rsidRDefault="00953EDC" w:rsidP="00953EDC">
      <w:pPr>
        <w:spacing w:line="360" w:lineRule="auto"/>
        <w:jc w:val="both"/>
      </w:pPr>
      <w:proofErr w:type="spellStart"/>
      <w:r w:rsidRPr="00953EDC">
        <w:t>df_fake</w:t>
      </w:r>
      <w:proofErr w:type="spellEnd"/>
      <w:r w:rsidRPr="00953EDC">
        <w:t xml:space="preserve"> = </w:t>
      </w:r>
      <w:proofErr w:type="spellStart"/>
      <w:r w:rsidRPr="00953EDC">
        <w:t>df</w:t>
      </w:r>
      <w:proofErr w:type="spellEnd"/>
      <w:r w:rsidRPr="00953EDC">
        <w:t>[</w:t>
      </w:r>
      <w:proofErr w:type="spellStart"/>
      <w:r w:rsidRPr="00953EDC">
        <w:t>df</w:t>
      </w:r>
      <w:proofErr w:type="spellEnd"/>
      <w:r w:rsidRPr="00953EDC">
        <w:t>["fraudulent"] == 1]</w:t>
      </w:r>
    </w:p>
    <w:p w14:paraId="70B97B51" w14:textId="77777777" w:rsidR="00953EDC" w:rsidRPr="00953EDC" w:rsidRDefault="00953EDC" w:rsidP="00953EDC">
      <w:pPr>
        <w:spacing w:line="360" w:lineRule="auto"/>
        <w:jc w:val="both"/>
      </w:pPr>
      <w:r w:rsidRPr="00953EDC">
        <w:lastRenderedPageBreak/>
        <w:t xml:space="preserve"># </w:t>
      </w:r>
      <w:proofErr w:type="spellStart"/>
      <w:r w:rsidRPr="00953EDC">
        <w:t>Downsample</w:t>
      </w:r>
      <w:proofErr w:type="spellEnd"/>
      <w:r w:rsidRPr="00953EDC">
        <w:t xml:space="preserve"> safe to match fake count precisely</w:t>
      </w:r>
    </w:p>
    <w:p w14:paraId="16BCD926" w14:textId="77777777" w:rsidR="00953EDC" w:rsidRPr="00953EDC" w:rsidRDefault="00953EDC" w:rsidP="00953EDC">
      <w:pPr>
        <w:spacing w:line="360" w:lineRule="auto"/>
        <w:jc w:val="both"/>
      </w:pPr>
      <w:proofErr w:type="spellStart"/>
      <w:r w:rsidRPr="00953EDC">
        <w:t>df_safe_balanced</w:t>
      </w:r>
      <w:proofErr w:type="spellEnd"/>
      <w:r w:rsidRPr="00953EDC">
        <w:t xml:space="preserve"> = </w:t>
      </w:r>
      <w:proofErr w:type="gramStart"/>
      <w:r w:rsidRPr="00953EDC">
        <w:t>resample(</w:t>
      </w:r>
      <w:proofErr w:type="spellStart"/>
      <w:proofErr w:type="gramEnd"/>
      <w:r w:rsidRPr="00953EDC">
        <w:t>df_safe</w:t>
      </w:r>
      <w:proofErr w:type="spellEnd"/>
      <w:r w:rsidRPr="00953EDC">
        <w:t xml:space="preserve">, replace=False, </w:t>
      </w:r>
      <w:proofErr w:type="spellStart"/>
      <w:r w:rsidRPr="00953EDC">
        <w:t>n_samples</w:t>
      </w:r>
      <w:proofErr w:type="spellEnd"/>
      <w:r w:rsidRPr="00953EDC">
        <w:t>=</w:t>
      </w:r>
      <w:proofErr w:type="spellStart"/>
      <w:r w:rsidRPr="00953EDC">
        <w:t>len</w:t>
      </w:r>
      <w:proofErr w:type="spellEnd"/>
      <w:r w:rsidRPr="00953EDC">
        <w:t>(</w:t>
      </w:r>
      <w:proofErr w:type="spellStart"/>
      <w:r w:rsidRPr="00953EDC">
        <w:t>df_fake</w:t>
      </w:r>
      <w:proofErr w:type="spellEnd"/>
      <w:r w:rsidRPr="00953EDC">
        <w:t xml:space="preserve">), </w:t>
      </w:r>
      <w:proofErr w:type="spellStart"/>
      <w:r w:rsidRPr="00953EDC">
        <w:t>random_state</w:t>
      </w:r>
      <w:proofErr w:type="spellEnd"/>
      <w:r w:rsidRPr="00953EDC">
        <w:t>=42)</w:t>
      </w:r>
    </w:p>
    <w:p w14:paraId="65E3510E" w14:textId="77777777" w:rsidR="00953EDC" w:rsidRPr="00953EDC" w:rsidRDefault="00953EDC" w:rsidP="00953EDC">
      <w:pPr>
        <w:spacing w:line="360" w:lineRule="auto"/>
        <w:jc w:val="both"/>
      </w:pPr>
      <w:proofErr w:type="spellStart"/>
      <w:r w:rsidRPr="00953EDC">
        <w:t>df_final</w:t>
      </w:r>
      <w:proofErr w:type="spellEnd"/>
      <w:r w:rsidRPr="00953EDC">
        <w:t xml:space="preserve"> = </w:t>
      </w:r>
      <w:proofErr w:type="spellStart"/>
      <w:proofErr w:type="gramStart"/>
      <w:r w:rsidRPr="00953EDC">
        <w:t>pd.concat</w:t>
      </w:r>
      <w:proofErr w:type="spellEnd"/>
      <w:proofErr w:type="gramEnd"/>
      <w:r w:rsidRPr="00953EDC">
        <w:t>([</w:t>
      </w:r>
      <w:proofErr w:type="spellStart"/>
      <w:r w:rsidRPr="00953EDC">
        <w:t>df_safe_balanced</w:t>
      </w:r>
      <w:proofErr w:type="spellEnd"/>
      <w:r w:rsidRPr="00953EDC">
        <w:t xml:space="preserve">, </w:t>
      </w:r>
      <w:proofErr w:type="spellStart"/>
      <w:r w:rsidRPr="00953EDC">
        <w:t>df_fake</w:t>
      </w:r>
      <w:proofErr w:type="spellEnd"/>
      <w:r w:rsidRPr="00953EDC">
        <w:t>])</w:t>
      </w:r>
    </w:p>
    <w:p w14:paraId="5CA98683" w14:textId="77777777" w:rsidR="00953EDC" w:rsidRPr="00953EDC" w:rsidRDefault="00953EDC" w:rsidP="00953EDC">
      <w:pPr>
        <w:spacing w:line="360" w:lineRule="auto"/>
        <w:jc w:val="both"/>
      </w:pPr>
      <w:proofErr w:type="spellStart"/>
      <w:r w:rsidRPr="00953EDC">
        <w:t>X_train</w:t>
      </w:r>
      <w:proofErr w:type="spellEnd"/>
      <w:r w:rsidRPr="00953EDC">
        <w:t xml:space="preserve">, </w:t>
      </w:r>
      <w:proofErr w:type="spellStart"/>
      <w:r w:rsidRPr="00953EDC">
        <w:t>X_test</w:t>
      </w:r>
      <w:proofErr w:type="spellEnd"/>
      <w:r w:rsidRPr="00953EDC">
        <w:t xml:space="preserve">, </w:t>
      </w:r>
      <w:proofErr w:type="spellStart"/>
      <w:r w:rsidRPr="00953EDC">
        <w:t>y_train</w:t>
      </w:r>
      <w:proofErr w:type="spellEnd"/>
      <w:r w:rsidRPr="00953EDC">
        <w:t xml:space="preserve">, </w:t>
      </w:r>
      <w:proofErr w:type="spellStart"/>
      <w:r w:rsidRPr="00953EDC">
        <w:t>y_test</w:t>
      </w:r>
      <w:proofErr w:type="spellEnd"/>
      <w:r w:rsidRPr="00953EDC">
        <w:t xml:space="preserve"> = </w:t>
      </w:r>
      <w:proofErr w:type="spellStart"/>
      <w:r w:rsidRPr="00953EDC">
        <w:t>train_test_</w:t>
      </w:r>
      <w:proofErr w:type="gramStart"/>
      <w:r w:rsidRPr="00953EDC">
        <w:t>split</w:t>
      </w:r>
      <w:proofErr w:type="spellEnd"/>
      <w:r w:rsidRPr="00953EDC">
        <w:t>(</w:t>
      </w:r>
      <w:proofErr w:type="gramEnd"/>
    </w:p>
    <w:p w14:paraId="6E9A362A" w14:textId="77777777" w:rsidR="00953EDC" w:rsidRPr="00953EDC" w:rsidRDefault="00953EDC" w:rsidP="00953EDC">
      <w:pPr>
        <w:spacing w:line="360" w:lineRule="auto"/>
        <w:jc w:val="both"/>
      </w:pPr>
      <w:r w:rsidRPr="00953EDC">
        <w:t xml:space="preserve">    </w:t>
      </w:r>
      <w:proofErr w:type="spellStart"/>
      <w:r w:rsidRPr="00953EDC">
        <w:t>df_final</w:t>
      </w:r>
      <w:proofErr w:type="spellEnd"/>
      <w:r w:rsidRPr="00953EDC">
        <w:t>["</w:t>
      </w:r>
      <w:proofErr w:type="spellStart"/>
      <w:r w:rsidRPr="00953EDC">
        <w:t>combined_text</w:t>
      </w:r>
      <w:proofErr w:type="spellEnd"/>
      <w:r w:rsidRPr="00953EDC">
        <w:t xml:space="preserve">"], </w:t>
      </w:r>
      <w:proofErr w:type="spellStart"/>
      <w:r w:rsidRPr="00953EDC">
        <w:t>df_final</w:t>
      </w:r>
      <w:proofErr w:type="spellEnd"/>
      <w:r w:rsidRPr="00953EDC">
        <w:t xml:space="preserve">["fraudulent"], </w:t>
      </w:r>
      <w:proofErr w:type="spellStart"/>
      <w:r w:rsidRPr="00953EDC">
        <w:t>test_size</w:t>
      </w:r>
      <w:proofErr w:type="spellEnd"/>
      <w:r w:rsidRPr="00953EDC">
        <w:t xml:space="preserve">=0.2, </w:t>
      </w:r>
      <w:proofErr w:type="spellStart"/>
      <w:r w:rsidRPr="00953EDC">
        <w:t>random_state</w:t>
      </w:r>
      <w:proofErr w:type="spellEnd"/>
      <w:r w:rsidRPr="00953EDC">
        <w:t>=42</w:t>
      </w:r>
    </w:p>
    <w:p w14:paraId="2D1CDCA6" w14:textId="77777777" w:rsidR="00953EDC" w:rsidRPr="00953EDC" w:rsidRDefault="00953EDC" w:rsidP="00953EDC">
      <w:pPr>
        <w:spacing w:line="360" w:lineRule="auto"/>
        <w:jc w:val="both"/>
      </w:pPr>
      <w:r w:rsidRPr="00953EDC">
        <w:t>)</w:t>
      </w:r>
    </w:p>
    <w:p w14:paraId="47499BA7" w14:textId="77777777" w:rsidR="00953EDC" w:rsidRPr="00953EDC" w:rsidRDefault="00953EDC" w:rsidP="00953EDC">
      <w:pPr>
        <w:spacing w:line="360" w:lineRule="auto"/>
        <w:jc w:val="both"/>
      </w:pPr>
      <w:r w:rsidRPr="00953EDC">
        <w:t># ---------- POWER UP PIPELINE ----------</w:t>
      </w:r>
    </w:p>
    <w:p w14:paraId="6DE53D37" w14:textId="77777777" w:rsidR="00953EDC" w:rsidRPr="00953EDC" w:rsidRDefault="00953EDC" w:rsidP="00953EDC">
      <w:pPr>
        <w:spacing w:line="360" w:lineRule="auto"/>
        <w:jc w:val="both"/>
      </w:pPr>
      <w:r w:rsidRPr="00953EDC">
        <w:t xml:space="preserve">pipeline = </w:t>
      </w:r>
      <w:proofErr w:type="gramStart"/>
      <w:r w:rsidRPr="00953EDC">
        <w:t>Pipeline(</w:t>
      </w:r>
      <w:proofErr w:type="gramEnd"/>
      <w:r w:rsidRPr="00953EDC">
        <w:t>[</w:t>
      </w:r>
    </w:p>
    <w:p w14:paraId="0E6A683C" w14:textId="77777777" w:rsidR="00953EDC" w:rsidRPr="00953EDC" w:rsidRDefault="00953EDC" w:rsidP="00953EDC">
      <w:pPr>
        <w:spacing w:line="360" w:lineRule="auto"/>
        <w:jc w:val="both"/>
      </w:pPr>
      <w:r w:rsidRPr="00953EDC">
        <w:t>    ("</w:t>
      </w:r>
      <w:proofErr w:type="spellStart"/>
      <w:r w:rsidRPr="00953EDC">
        <w:t>tfidf</w:t>
      </w:r>
      <w:proofErr w:type="spellEnd"/>
      <w:r w:rsidRPr="00953EDC">
        <w:t xml:space="preserve">", </w:t>
      </w:r>
      <w:proofErr w:type="spellStart"/>
      <w:proofErr w:type="gramStart"/>
      <w:r w:rsidRPr="00953EDC">
        <w:t>TfidfVectorizer</w:t>
      </w:r>
      <w:proofErr w:type="spellEnd"/>
      <w:r w:rsidRPr="00953EDC">
        <w:t>(</w:t>
      </w:r>
      <w:proofErr w:type="spellStart"/>
      <w:proofErr w:type="gramEnd"/>
      <w:r w:rsidRPr="00953EDC">
        <w:t>max_features</w:t>
      </w:r>
      <w:proofErr w:type="spellEnd"/>
      <w:r w:rsidRPr="00953EDC">
        <w:t xml:space="preserve">=8000, </w:t>
      </w:r>
      <w:proofErr w:type="spellStart"/>
      <w:r w:rsidRPr="00953EDC">
        <w:t>ngram_range</w:t>
      </w:r>
      <w:proofErr w:type="spellEnd"/>
      <w:proofErr w:type="gramStart"/>
      <w:r w:rsidRPr="00953EDC">
        <w:t>=(</w:t>
      </w:r>
      <w:proofErr w:type="gramEnd"/>
      <w:r w:rsidRPr="00953EDC">
        <w:t>1,2))),</w:t>
      </w:r>
    </w:p>
    <w:p w14:paraId="232D8603" w14:textId="77777777" w:rsidR="00953EDC" w:rsidRPr="00953EDC" w:rsidRDefault="00953EDC" w:rsidP="00953EDC">
      <w:pPr>
        <w:spacing w:line="360" w:lineRule="auto"/>
        <w:jc w:val="both"/>
      </w:pPr>
      <w:r w:rsidRPr="00953EDC">
        <w:t xml:space="preserve">    ("rf", </w:t>
      </w:r>
      <w:proofErr w:type="spellStart"/>
      <w:proofErr w:type="gramStart"/>
      <w:r w:rsidRPr="00953EDC">
        <w:t>RandomForestClassifier</w:t>
      </w:r>
      <w:proofErr w:type="spellEnd"/>
      <w:r w:rsidRPr="00953EDC">
        <w:t>(</w:t>
      </w:r>
      <w:proofErr w:type="spellStart"/>
      <w:proofErr w:type="gramEnd"/>
      <w:r w:rsidRPr="00953EDC">
        <w:t>n_estimators</w:t>
      </w:r>
      <w:proofErr w:type="spellEnd"/>
      <w:r w:rsidRPr="00953EDC">
        <w:t xml:space="preserve">=300, </w:t>
      </w:r>
      <w:proofErr w:type="spellStart"/>
      <w:r w:rsidRPr="00953EDC">
        <w:t>max_depth</w:t>
      </w:r>
      <w:proofErr w:type="spellEnd"/>
      <w:r w:rsidRPr="00953EDC">
        <w:t xml:space="preserve">=50, </w:t>
      </w:r>
      <w:proofErr w:type="spellStart"/>
      <w:r w:rsidRPr="00953EDC">
        <w:t>random_state</w:t>
      </w:r>
      <w:proofErr w:type="spellEnd"/>
      <w:r w:rsidRPr="00953EDC">
        <w:t>=42))</w:t>
      </w:r>
    </w:p>
    <w:p w14:paraId="247AEE1E" w14:textId="77777777" w:rsidR="00953EDC" w:rsidRPr="00953EDC" w:rsidRDefault="00953EDC" w:rsidP="00953EDC">
      <w:pPr>
        <w:spacing w:line="360" w:lineRule="auto"/>
        <w:jc w:val="both"/>
      </w:pPr>
      <w:r w:rsidRPr="00953EDC">
        <w:t>])</w:t>
      </w:r>
    </w:p>
    <w:p w14:paraId="1B0DC440" w14:textId="77777777" w:rsidR="00953EDC" w:rsidRPr="00953EDC" w:rsidRDefault="00953EDC" w:rsidP="00953EDC">
      <w:pPr>
        <w:spacing w:line="360" w:lineRule="auto"/>
        <w:jc w:val="both"/>
      </w:pPr>
      <w:proofErr w:type="gramStart"/>
      <w:r w:rsidRPr="00953EDC">
        <w:t>print(</w:t>
      </w:r>
      <w:proofErr w:type="gramEnd"/>
      <w:r w:rsidRPr="00953EDC">
        <w:t>"Training balanced model...")</w:t>
      </w:r>
    </w:p>
    <w:p w14:paraId="7A2E8C6F" w14:textId="77777777" w:rsidR="00953EDC" w:rsidRPr="00953EDC" w:rsidRDefault="00953EDC" w:rsidP="00953EDC">
      <w:pPr>
        <w:spacing w:line="360" w:lineRule="auto"/>
        <w:jc w:val="both"/>
      </w:pPr>
      <w:proofErr w:type="spellStart"/>
      <w:proofErr w:type="gramStart"/>
      <w:r w:rsidRPr="00953EDC">
        <w:t>pipeline.fit</w:t>
      </w:r>
      <w:proofErr w:type="spellEnd"/>
      <w:r w:rsidRPr="00953EDC">
        <w:t>(</w:t>
      </w:r>
      <w:proofErr w:type="spellStart"/>
      <w:proofErr w:type="gramEnd"/>
      <w:r w:rsidRPr="00953EDC">
        <w:t>X_train</w:t>
      </w:r>
      <w:proofErr w:type="spellEnd"/>
      <w:r w:rsidRPr="00953EDC">
        <w:t xml:space="preserve">, </w:t>
      </w:r>
      <w:proofErr w:type="spellStart"/>
      <w:r w:rsidRPr="00953EDC">
        <w:t>y_train</w:t>
      </w:r>
      <w:proofErr w:type="spellEnd"/>
      <w:r w:rsidRPr="00953EDC">
        <w:t>)</w:t>
      </w:r>
    </w:p>
    <w:p w14:paraId="66CE7F93" w14:textId="77777777" w:rsidR="00953EDC" w:rsidRPr="00953EDC" w:rsidRDefault="00953EDC" w:rsidP="00953EDC">
      <w:pPr>
        <w:spacing w:line="360" w:lineRule="auto"/>
        <w:jc w:val="both"/>
      </w:pPr>
      <w:r w:rsidRPr="00953EDC">
        <w:t># EVALUATE</w:t>
      </w:r>
    </w:p>
    <w:p w14:paraId="1B0110FB" w14:textId="77777777" w:rsidR="00953EDC" w:rsidRPr="00953EDC" w:rsidRDefault="00953EDC" w:rsidP="00953EDC">
      <w:pPr>
        <w:spacing w:line="360" w:lineRule="auto"/>
        <w:jc w:val="both"/>
      </w:pPr>
      <w:proofErr w:type="gramStart"/>
      <w:r w:rsidRPr="00953EDC">
        <w:t>print(</w:t>
      </w:r>
      <w:proofErr w:type="spellStart"/>
      <w:proofErr w:type="gramEnd"/>
      <w:r w:rsidRPr="00953EDC">
        <w:t>classification_</w:t>
      </w:r>
      <w:proofErr w:type="gramStart"/>
      <w:r w:rsidRPr="00953EDC">
        <w:t>report</w:t>
      </w:r>
      <w:proofErr w:type="spellEnd"/>
      <w:r w:rsidRPr="00953EDC">
        <w:t>(</w:t>
      </w:r>
      <w:proofErr w:type="spellStart"/>
      <w:proofErr w:type="gramEnd"/>
      <w:r w:rsidRPr="00953EDC">
        <w:t>y_test</w:t>
      </w:r>
      <w:proofErr w:type="spellEnd"/>
      <w:r w:rsidRPr="00953EDC">
        <w:t xml:space="preserve">, </w:t>
      </w:r>
      <w:proofErr w:type="spellStart"/>
      <w:proofErr w:type="gramStart"/>
      <w:r w:rsidRPr="00953EDC">
        <w:t>pipeline.predict</w:t>
      </w:r>
      <w:proofErr w:type="spellEnd"/>
      <w:proofErr w:type="gramEnd"/>
      <w:r w:rsidRPr="00953EDC">
        <w:t>(</w:t>
      </w:r>
      <w:proofErr w:type="spellStart"/>
      <w:r w:rsidRPr="00953EDC">
        <w:t>X_test</w:t>
      </w:r>
      <w:proofErr w:type="spellEnd"/>
      <w:r w:rsidRPr="00953EDC">
        <w:t>)))</w:t>
      </w:r>
    </w:p>
    <w:p w14:paraId="12F53A37" w14:textId="77777777" w:rsidR="00953EDC" w:rsidRPr="00953EDC" w:rsidRDefault="00953EDC" w:rsidP="00953EDC">
      <w:pPr>
        <w:spacing w:line="360" w:lineRule="auto"/>
        <w:jc w:val="both"/>
      </w:pPr>
      <w:r w:rsidRPr="00953EDC">
        <w:t># SAVE</w:t>
      </w:r>
    </w:p>
    <w:p w14:paraId="64C6F8F7" w14:textId="77777777" w:rsidR="00953EDC" w:rsidRPr="00953EDC" w:rsidRDefault="00953EDC" w:rsidP="00953EDC">
      <w:pPr>
        <w:spacing w:line="360" w:lineRule="auto"/>
        <w:jc w:val="both"/>
      </w:pPr>
      <w:proofErr w:type="spellStart"/>
      <w:proofErr w:type="gramStart"/>
      <w:r w:rsidRPr="00953EDC">
        <w:t>joblib.dump</w:t>
      </w:r>
      <w:proofErr w:type="spellEnd"/>
      <w:proofErr w:type="gramEnd"/>
      <w:r w:rsidRPr="00953EDC">
        <w:t>(pipeline, MODEL_PATH)</w:t>
      </w:r>
    </w:p>
    <w:p w14:paraId="404A0348" w14:textId="77777777" w:rsidR="00953EDC" w:rsidRPr="00953EDC" w:rsidRDefault="00953EDC" w:rsidP="00953EDC">
      <w:pPr>
        <w:spacing w:line="360" w:lineRule="auto"/>
        <w:jc w:val="both"/>
      </w:pPr>
      <w:proofErr w:type="gramStart"/>
      <w:r w:rsidRPr="00953EDC">
        <w:t>print(</w:t>
      </w:r>
      <w:proofErr w:type="gramEnd"/>
      <w:r w:rsidRPr="00953EDC">
        <w:t>"Saved specifically balanced model.")</w:t>
      </w:r>
    </w:p>
    <w:p w14:paraId="726CBC0B" w14:textId="77777777" w:rsidR="00953EDC" w:rsidRPr="00953EDC" w:rsidRDefault="00953EDC" w:rsidP="00953EDC">
      <w:pPr>
        <w:spacing w:line="360" w:lineRule="auto"/>
        <w:jc w:val="both"/>
      </w:pPr>
      <w:r w:rsidRPr="00953EDC">
        <w:rPr>
          <w:highlight w:val="yellow"/>
        </w:rPr>
        <w:t>popup.html:</w:t>
      </w:r>
    </w:p>
    <w:p w14:paraId="5076D87F" w14:textId="77777777" w:rsidR="00953EDC" w:rsidRPr="00953EDC" w:rsidRDefault="00953EDC" w:rsidP="00953EDC">
      <w:pPr>
        <w:spacing w:line="360" w:lineRule="auto"/>
        <w:jc w:val="both"/>
      </w:pPr>
      <w:r w:rsidRPr="00953EDC">
        <w:t>&lt;!DOCTYPE html&gt;</w:t>
      </w:r>
    </w:p>
    <w:p w14:paraId="7A5C6C8E" w14:textId="77777777" w:rsidR="00953EDC" w:rsidRPr="00953EDC" w:rsidRDefault="00953EDC" w:rsidP="00953EDC">
      <w:pPr>
        <w:spacing w:line="360" w:lineRule="auto"/>
        <w:jc w:val="both"/>
      </w:pPr>
      <w:r w:rsidRPr="00953EDC">
        <w:t>&lt;html lang="</w:t>
      </w:r>
      <w:proofErr w:type="spellStart"/>
      <w:r w:rsidRPr="00953EDC">
        <w:t>en</w:t>
      </w:r>
      <w:proofErr w:type="spellEnd"/>
      <w:r w:rsidRPr="00953EDC">
        <w:t>"&gt;</w:t>
      </w:r>
    </w:p>
    <w:p w14:paraId="46BD7D6B" w14:textId="77777777" w:rsidR="00953EDC" w:rsidRPr="00953EDC" w:rsidRDefault="00953EDC" w:rsidP="00953EDC">
      <w:pPr>
        <w:spacing w:line="360" w:lineRule="auto"/>
        <w:jc w:val="both"/>
      </w:pPr>
    </w:p>
    <w:p w14:paraId="6E815932" w14:textId="77777777" w:rsidR="00953EDC" w:rsidRPr="00953EDC" w:rsidRDefault="00953EDC" w:rsidP="00953EDC">
      <w:pPr>
        <w:spacing w:line="360" w:lineRule="auto"/>
        <w:jc w:val="both"/>
      </w:pPr>
      <w:r w:rsidRPr="00953EDC">
        <w:t>&lt;head&gt;</w:t>
      </w:r>
    </w:p>
    <w:p w14:paraId="7347BF82" w14:textId="77777777" w:rsidR="00953EDC" w:rsidRPr="00953EDC" w:rsidRDefault="00953EDC" w:rsidP="00953EDC">
      <w:pPr>
        <w:spacing w:line="360" w:lineRule="auto"/>
        <w:jc w:val="both"/>
      </w:pPr>
      <w:r w:rsidRPr="00953EDC">
        <w:t>    &lt;meta charset="UTF-8"&gt;</w:t>
      </w:r>
    </w:p>
    <w:p w14:paraId="228AD13E" w14:textId="77777777" w:rsidR="00953EDC" w:rsidRPr="00953EDC" w:rsidRDefault="00953EDC" w:rsidP="00953EDC">
      <w:pPr>
        <w:spacing w:line="360" w:lineRule="auto"/>
        <w:jc w:val="both"/>
      </w:pPr>
      <w:r w:rsidRPr="00953EDC">
        <w:t>    &lt;meta name="viewport" content="width=device-width, initial-scale=1.0"&gt;</w:t>
      </w:r>
    </w:p>
    <w:p w14:paraId="428A0A78" w14:textId="77777777" w:rsidR="00953EDC" w:rsidRPr="00953EDC" w:rsidRDefault="00953EDC" w:rsidP="00953EDC">
      <w:pPr>
        <w:spacing w:line="360" w:lineRule="auto"/>
        <w:jc w:val="both"/>
      </w:pPr>
      <w:r w:rsidRPr="00953EDC">
        <w:t>    &lt;title&gt;</w:t>
      </w:r>
      <w:proofErr w:type="spellStart"/>
      <w:r w:rsidRPr="00953EDC">
        <w:t>JobShield</w:t>
      </w:r>
      <w:proofErr w:type="spellEnd"/>
      <w:r w:rsidRPr="00953EDC">
        <w:t>&lt;/title&gt;</w:t>
      </w:r>
    </w:p>
    <w:p w14:paraId="44C07A5B" w14:textId="77777777" w:rsidR="00953EDC" w:rsidRPr="00953EDC" w:rsidRDefault="00953EDC" w:rsidP="00953EDC">
      <w:pPr>
        <w:spacing w:line="360" w:lineRule="auto"/>
        <w:jc w:val="both"/>
      </w:pPr>
      <w:r w:rsidRPr="00953EDC">
        <w:t xml:space="preserve">    &lt;link </w:t>
      </w:r>
      <w:proofErr w:type="spellStart"/>
      <w:r w:rsidRPr="00953EDC">
        <w:t>rel</w:t>
      </w:r>
      <w:proofErr w:type="spellEnd"/>
      <w:r w:rsidRPr="00953EDC">
        <w:t xml:space="preserve">="stylesheet" </w:t>
      </w:r>
      <w:proofErr w:type="spellStart"/>
      <w:r w:rsidRPr="00953EDC">
        <w:t>href</w:t>
      </w:r>
      <w:proofErr w:type="spellEnd"/>
      <w:r w:rsidRPr="00953EDC">
        <w:t>="style.css"&gt;</w:t>
      </w:r>
    </w:p>
    <w:p w14:paraId="2722C9F4" w14:textId="77777777" w:rsidR="00953EDC" w:rsidRPr="00953EDC" w:rsidRDefault="00953EDC" w:rsidP="00953EDC">
      <w:pPr>
        <w:spacing w:line="360" w:lineRule="auto"/>
        <w:jc w:val="both"/>
      </w:pPr>
      <w:r w:rsidRPr="00953EDC">
        <w:t>&lt;/head&gt;</w:t>
      </w:r>
    </w:p>
    <w:p w14:paraId="7CAA67C2" w14:textId="77777777" w:rsidR="00953EDC" w:rsidRPr="00953EDC" w:rsidRDefault="00953EDC" w:rsidP="00953EDC">
      <w:pPr>
        <w:spacing w:line="360" w:lineRule="auto"/>
        <w:jc w:val="both"/>
      </w:pPr>
      <w:r w:rsidRPr="00953EDC">
        <w:t>&lt;body&gt;</w:t>
      </w:r>
    </w:p>
    <w:p w14:paraId="305B80AD" w14:textId="77777777" w:rsidR="00953EDC" w:rsidRPr="00953EDC" w:rsidRDefault="00953EDC" w:rsidP="00953EDC">
      <w:pPr>
        <w:spacing w:line="360" w:lineRule="auto"/>
        <w:jc w:val="both"/>
      </w:pPr>
      <w:r w:rsidRPr="00953EDC">
        <w:t>    &lt;div class="container"&gt;</w:t>
      </w:r>
    </w:p>
    <w:p w14:paraId="416448C9" w14:textId="77777777" w:rsidR="00953EDC" w:rsidRPr="00953EDC" w:rsidRDefault="00953EDC" w:rsidP="00953EDC">
      <w:pPr>
        <w:spacing w:line="360" w:lineRule="auto"/>
        <w:jc w:val="both"/>
      </w:pPr>
      <w:r w:rsidRPr="00953EDC">
        <w:t xml:space="preserve">        </w:t>
      </w:r>
      <w:proofErr w:type="gramStart"/>
      <w:r w:rsidRPr="00953EDC">
        <w:t>&lt;!--</w:t>
      </w:r>
      <w:proofErr w:type="gramEnd"/>
      <w:r w:rsidRPr="00953EDC">
        <w:t xml:space="preserve"> Header --&gt;</w:t>
      </w:r>
    </w:p>
    <w:p w14:paraId="3F491BFD" w14:textId="77777777" w:rsidR="00953EDC" w:rsidRPr="00953EDC" w:rsidRDefault="00953EDC" w:rsidP="00953EDC">
      <w:pPr>
        <w:spacing w:line="360" w:lineRule="auto"/>
        <w:jc w:val="both"/>
      </w:pPr>
      <w:r w:rsidRPr="00953EDC">
        <w:lastRenderedPageBreak/>
        <w:t>        &lt;div class="header"&gt;</w:t>
      </w:r>
    </w:p>
    <w:p w14:paraId="72C391FF" w14:textId="77777777" w:rsidR="00953EDC" w:rsidRPr="00953EDC" w:rsidRDefault="00953EDC" w:rsidP="00953EDC">
      <w:pPr>
        <w:spacing w:line="360" w:lineRule="auto"/>
        <w:jc w:val="both"/>
      </w:pPr>
      <w:r w:rsidRPr="00953EDC">
        <w:t>            &lt;div class="logo-circle"&gt;</w:t>
      </w:r>
    </w:p>
    <w:p w14:paraId="53C4E2B7" w14:textId="77777777" w:rsidR="00953EDC" w:rsidRPr="00953EDC" w:rsidRDefault="00953EDC" w:rsidP="00953EDC">
      <w:pPr>
        <w:spacing w:line="360" w:lineRule="auto"/>
        <w:jc w:val="both"/>
      </w:pPr>
      <w:r w:rsidRPr="00953EDC">
        <w:t>                &lt;</w:t>
      </w:r>
      <w:proofErr w:type="spellStart"/>
      <w:r w:rsidRPr="00953EDC">
        <w:t>svg</w:t>
      </w:r>
      <w:proofErr w:type="spellEnd"/>
      <w:r w:rsidRPr="00953EDC">
        <w:t xml:space="preserve"> width="20" height="20" </w:t>
      </w:r>
      <w:proofErr w:type="spellStart"/>
      <w:r w:rsidRPr="00953EDC">
        <w:t>viewBox</w:t>
      </w:r>
      <w:proofErr w:type="spellEnd"/>
      <w:r w:rsidRPr="00953EDC">
        <w:t>="0 0 128 128" fill="none"&gt;</w:t>
      </w:r>
    </w:p>
    <w:p w14:paraId="433A62B8" w14:textId="77777777" w:rsidR="00953EDC" w:rsidRPr="00953EDC" w:rsidRDefault="00953EDC" w:rsidP="00953EDC">
      <w:pPr>
        <w:spacing w:line="360" w:lineRule="auto"/>
        <w:jc w:val="both"/>
      </w:pPr>
      <w:r w:rsidRPr="00953EDC">
        <w:t>                    &lt;path d="M64 16 L24 32 V64 C24 92 64 112 64 112 C64 112 104 92 104 64 V32 L64 16 Z" fill="white"</w:t>
      </w:r>
    </w:p>
    <w:p w14:paraId="31E9F753" w14:textId="77777777" w:rsidR="00953EDC" w:rsidRPr="00953EDC" w:rsidRDefault="00953EDC" w:rsidP="00953EDC">
      <w:pPr>
        <w:spacing w:line="360" w:lineRule="auto"/>
        <w:jc w:val="both"/>
      </w:pPr>
      <w:r w:rsidRPr="00953EDC">
        <w:t>                        fill-opacity="0.9" /&gt;</w:t>
      </w:r>
    </w:p>
    <w:p w14:paraId="77C1F3C1" w14:textId="77777777" w:rsidR="00953EDC" w:rsidRPr="00953EDC" w:rsidRDefault="00953EDC" w:rsidP="00953EDC">
      <w:pPr>
        <w:spacing w:line="360" w:lineRule="auto"/>
        <w:jc w:val="both"/>
      </w:pPr>
      <w:r w:rsidRPr="00953EDC">
        <w:t>                &lt;/</w:t>
      </w:r>
      <w:proofErr w:type="spellStart"/>
      <w:r w:rsidRPr="00953EDC">
        <w:t>svg</w:t>
      </w:r>
      <w:proofErr w:type="spellEnd"/>
      <w:r w:rsidRPr="00953EDC">
        <w:t>&gt;</w:t>
      </w:r>
    </w:p>
    <w:p w14:paraId="66B133B0" w14:textId="77777777" w:rsidR="00953EDC" w:rsidRPr="00953EDC" w:rsidRDefault="00953EDC" w:rsidP="00953EDC">
      <w:pPr>
        <w:spacing w:line="360" w:lineRule="auto"/>
        <w:jc w:val="both"/>
      </w:pPr>
      <w:r w:rsidRPr="00953EDC">
        <w:t>            &lt;/div&gt;</w:t>
      </w:r>
    </w:p>
    <w:p w14:paraId="3718DB74" w14:textId="77777777" w:rsidR="00953EDC" w:rsidRPr="00953EDC" w:rsidRDefault="00953EDC" w:rsidP="00953EDC">
      <w:pPr>
        <w:spacing w:line="360" w:lineRule="auto"/>
        <w:jc w:val="both"/>
      </w:pPr>
      <w:r w:rsidRPr="00953EDC">
        <w:t>            &lt;h1&gt;</w:t>
      </w:r>
      <w:proofErr w:type="spellStart"/>
      <w:r w:rsidRPr="00953EDC">
        <w:t>JobShield</w:t>
      </w:r>
      <w:proofErr w:type="spellEnd"/>
      <w:r w:rsidRPr="00953EDC">
        <w:t>&lt;/h1&gt;</w:t>
      </w:r>
    </w:p>
    <w:p w14:paraId="4FA7B5ED" w14:textId="77777777" w:rsidR="00953EDC" w:rsidRPr="00953EDC" w:rsidRDefault="00953EDC" w:rsidP="00953EDC">
      <w:pPr>
        <w:spacing w:line="360" w:lineRule="auto"/>
        <w:jc w:val="both"/>
      </w:pPr>
      <w:r w:rsidRPr="00953EDC">
        <w:t>            &lt;span class="badge"&gt;AI-Powered&lt;/span&gt;</w:t>
      </w:r>
    </w:p>
    <w:p w14:paraId="6FFB1532" w14:textId="77777777" w:rsidR="00953EDC" w:rsidRPr="00953EDC" w:rsidRDefault="00953EDC" w:rsidP="00953EDC">
      <w:pPr>
        <w:spacing w:line="360" w:lineRule="auto"/>
        <w:jc w:val="both"/>
      </w:pPr>
      <w:r w:rsidRPr="00953EDC">
        <w:t>        &lt;/div&gt;</w:t>
      </w:r>
    </w:p>
    <w:p w14:paraId="0E68FFAD" w14:textId="77777777" w:rsidR="00953EDC" w:rsidRPr="00953EDC" w:rsidRDefault="00953EDC" w:rsidP="00953EDC">
      <w:pPr>
        <w:spacing w:line="360" w:lineRule="auto"/>
        <w:jc w:val="both"/>
      </w:pPr>
      <w:r w:rsidRPr="00953EDC">
        <w:t xml:space="preserve">        &lt;p class="description"&gt;Detect fraudulent job postings instantly using our advanced AI analysis </w:t>
      </w:r>
      <w:proofErr w:type="gramStart"/>
      <w:r w:rsidRPr="00953EDC">
        <w:t>engine.&lt;</w:t>
      </w:r>
      <w:proofErr w:type="gramEnd"/>
      <w:r w:rsidRPr="00953EDC">
        <w:t>/p&gt;</w:t>
      </w:r>
    </w:p>
    <w:p w14:paraId="6D254186" w14:textId="77777777" w:rsidR="00953EDC" w:rsidRPr="00953EDC" w:rsidRDefault="00953EDC" w:rsidP="00953EDC">
      <w:pPr>
        <w:spacing w:line="360" w:lineRule="auto"/>
        <w:jc w:val="both"/>
      </w:pPr>
      <w:r w:rsidRPr="00953EDC">
        <w:t xml:space="preserve">        </w:t>
      </w:r>
      <w:proofErr w:type="gramStart"/>
      <w:r w:rsidRPr="00953EDC">
        <w:t>&lt;!--</w:t>
      </w:r>
      <w:proofErr w:type="gramEnd"/>
      <w:r w:rsidRPr="00953EDC">
        <w:t xml:space="preserve"> Action Button --&gt;</w:t>
      </w:r>
    </w:p>
    <w:p w14:paraId="494F9BEE" w14:textId="77777777" w:rsidR="00953EDC" w:rsidRPr="00953EDC" w:rsidRDefault="00953EDC" w:rsidP="00953EDC">
      <w:pPr>
        <w:spacing w:line="360" w:lineRule="auto"/>
        <w:jc w:val="both"/>
      </w:pPr>
      <w:r w:rsidRPr="00953EDC">
        <w:t>        &lt;button id="scan" class="scan-button"&gt;</w:t>
      </w:r>
    </w:p>
    <w:p w14:paraId="0E1DC2D2" w14:textId="77777777" w:rsidR="00953EDC" w:rsidRPr="00953EDC" w:rsidRDefault="00953EDC" w:rsidP="00953EDC">
      <w:pPr>
        <w:spacing w:line="360" w:lineRule="auto"/>
        <w:jc w:val="both"/>
      </w:pPr>
      <w:r w:rsidRPr="00953EDC">
        <w:t>            &lt;span id="</w:t>
      </w:r>
      <w:proofErr w:type="spellStart"/>
      <w:r w:rsidRPr="00953EDC">
        <w:t>btn</w:t>
      </w:r>
      <w:proofErr w:type="spellEnd"/>
      <w:r w:rsidRPr="00953EDC">
        <w:t>-text"&gt;Analyze This Page&lt;/span&gt;</w:t>
      </w:r>
    </w:p>
    <w:p w14:paraId="26C79F19" w14:textId="77777777" w:rsidR="00953EDC" w:rsidRPr="00953EDC" w:rsidRDefault="00953EDC" w:rsidP="00953EDC">
      <w:pPr>
        <w:spacing w:line="360" w:lineRule="auto"/>
        <w:jc w:val="both"/>
      </w:pPr>
      <w:r w:rsidRPr="00953EDC">
        <w:t>            &lt;div id="loader" class="loading-spinner"&gt;&lt;/div&gt;</w:t>
      </w:r>
    </w:p>
    <w:p w14:paraId="532F4D62" w14:textId="77777777" w:rsidR="00953EDC" w:rsidRPr="00953EDC" w:rsidRDefault="00953EDC" w:rsidP="00953EDC">
      <w:pPr>
        <w:spacing w:line="360" w:lineRule="auto"/>
        <w:jc w:val="both"/>
      </w:pPr>
      <w:r w:rsidRPr="00953EDC">
        <w:t>        &lt;/button&gt;</w:t>
      </w:r>
    </w:p>
    <w:p w14:paraId="58B8977F" w14:textId="77777777" w:rsidR="00953EDC" w:rsidRPr="00953EDC" w:rsidRDefault="00953EDC" w:rsidP="00953EDC">
      <w:pPr>
        <w:spacing w:line="360" w:lineRule="auto"/>
        <w:jc w:val="both"/>
      </w:pPr>
      <w:r w:rsidRPr="00953EDC">
        <w:t xml:space="preserve">        </w:t>
      </w:r>
      <w:proofErr w:type="gramStart"/>
      <w:r w:rsidRPr="00953EDC">
        <w:t>&lt;!--</w:t>
      </w:r>
      <w:proofErr w:type="gramEnd"/>
      <w:r w:rsidRPr="00953EDC">
        <w:t xml:space="preserve"> Results Section (Hidden by default) --&gt;</w:t>
      </w:r>
    </w:p>
    <w:p w14:paraId="3C98B662" w14:textId="77777777" w:rsidR="00953EDC" w:rsidRPr="00953EDC" w:rsidRDefault="00953EDC" w:rsidP="00953EDC">
      <w:pPr>
        <w:spacing w:line="360" w:lineRule="auto"/>
        <w:jc w:val="both"/>
      </w:pPr>
      <w:r w:rsidRPr="00953EDC">
        <w:t>        &lt;div id="results-area" class="results-area"&gt;</w:t>
      </w:r>
    </w:p>
    <w:p w14:paraId="49999FDF" w14:textId="77777777" w:rsidR="00953EDC" w:rsidRPr="00953EDC" w:rsidRDefault="00953EDC" w:rsidP="00953EDC">
      <w:pPr>
        <w:spacing w:line="360" w:lineRule="auto"/>
        <w:jc w:val="both"/>
      </w:pPr>
      <w:r w:rsidRPr="00953EDC">
        <w:t>            &lt;div class="status-badge" id="status-container"&gt;</w:t>
      </w:r>
    </w:p>
    <w:p w14:paraId="259718C9" w14:textId="77777777" w:rsidR="00953EDC" w:rsidRPr="00953EDC" w:rsidRDefault="00953EDC" w:rsidP="00953EDC">
      <w:pPr>
        <w:spacing w:line="360" w:lineRule="auto"/>
        <w:jc w:val="both"/>
      </w:pPr>
      <w:r w:rsidRPr="00953EDC">
        <w:t>                &lt;div id="</w:t>
      </w:r>
      <w:proofErr w:type="spellStart"/>
      <w:r w:rsidRPr="00953EDC">
        <w:t>st</w:t>
      </w:r>
      <w:proofErr w:type="spellEnd"/>
      <w:r w:rsidRPr="00953EDC">
        <w:t>-icon"&gt;&lt;/div&gt;</w:t>
      </w:r>
    </w:p>
    <w:p w14:paraId="309EAAA4" w14:textId="77777777" w:rsidR="00953EDC" w:rsidRPr="00953EDC" w:rsidRDefault="00953EDC" w:rsidP="00953EDC">
      <w:pPr>
        <w:spacing w:line="360" w:lineRule="auto"/>
        <w:jc w:val="both"/>
      </w:pPr>
      <w:r w:rsidRPr="00953EDC">
        <w:t>                &lt;span id="</w:t>
      </w:r>
      <w:proofErr w:type="spellStart"/>
      <w:r w:rsidRPr="00953EDC">
        <w:t>st</w:t>
      </w:r>
      <w:proofErr w:type="spellEnd"/>
      <w:r w:rsidRPr="00953EDC">
        <w:t>-text"&gt;Analyzing...&lt;/span&gt;</w:t>
      </w:r>
    </w:p>
    <w:p w14:paraId="52052454" w14:textId="77777777" w:rsidR="00953EDC" w:rsidRPr="00953EDC" w:rsidRDefault="00953EDC" w:rsidP="00953EDC">
      <w:pPr>
        <w:spacing w:line="360" w:lineRule="auto"/>
        <w:jc w:val="both"/>
      </w:pPr>
      <w:r w:rsidRPr="00953EDC">
        <w:t>            &lt;/div&gt;</w:t>
      </w:r>
    </w:p>
    <w:p w14:paraId="2A4F80AF" w14:textId="77777777" w:rsidR="00953EDC" w:rsidRPr="00953EDC" w:rsidRDefault="00953EDC" w:rsidP="00953EDC">
      <w:pPr>
        <w:spacing w:line="360" w:lineRule="auto"/>
        <w:jc w:val="both"/>
      </w:pPr>
      <w:r w:rsidRPr="00953EDC">
        <w:t>            &lt;div class="risk-container"&gt;</w:t>
      </w:r>
    </w:p>
    <w:p w14:paraId="47088F11" w14:textId="77777777" w:rsidR="00953EDC" w:rsidRPr="00953EDC" w:rsidRDefault="00953EDC" w:rsidP="00953EDC">
      <w:pPr>
        <w:spacing w:line="360" w:lineRule="auto"/>
        <w:jc w:val="both"/>
      </w:pPr>
      <w:r w:rsidRPr="00953EDC">
        <w:t>                &lt;div class="risk-label"&gt;</w:t>
      </w:r>
    </w:p>
    <w:p w14:paraId="2E6562AF" w14:textId="77777777" w:rsidR="00953EDC" w:rsidRPr="00953EDC" w:rsidRDefault="00953EDC" w:rsidP="00953EDC">
      <w:pPr>
        <w:spacing w:line="360" w:lineRule="auto"/>
        <w:jc w:val="both"/>
      </w:pPr>
      <w:r w:rsidRPr="00953EDC">
        <w:t>                    &lt;span&gt;Scam Probability&lt;/span&gt;</w:t>
      </w:r>
    </w:p>
    <w:p w14:paraId="02878F72" w14:textId="77777777" w:rsidR="00953EDC" w:rsidRPr="00953EDC" w:rsidRDefault="00953EDC" w:rsidP="00953EDC">
      <w:pPr>
        <w:spacing w:line="360" w:lineRule="auto"/>
        <w:jc w:val="both"/>
      </w:pPr>
      <w:r w:rsidRPr="00953EDC">
        <w:t>                    &lt;span id="risk-percentage"&gt;0%&lt;/span&gt;</w:t>
      </w:r>
    </w:p>
    <w:p w14:paraId="2596C0E9" w14:textId="77777777" w:rsidR="00953EDC" w:rsidRPr="00953EDC" w:rsidRDefault="00953EDC" w:rsidP="00953EDC">
      <w:pPr>
        <w:spacing w:line="360" w:lineRule="auto"/>
        <w:jc w:val="both"/>
      </w:pPr>
      <w:r w:rsidRPr="00953EDC">
        <w:t>                &lt;/div&gt;</w:t>
      </w:r>
    </w:p>
    <w:p w14:paraId="237382D7" w14:textId="77777777" w:rsidR="00953EDC" w:rsidRPr="00953EDC" w:rsidRDefault="00953EDC" w:rsidP="00953EDC">
      <w:pPr>
        <w:spacing w:line="360" w:lineRule="auto"/>
        <w:jc w:val="both"/>
      </w:pPr>
      <w:r w:rsidRPr="00953EDC">
        <w:t>                &lt;div class="progress-bar"&gt;</w:t>
      </w:r>
    </w:p>
    <w:p w14:paraId="216F3492" w14:textId="77777777" w:rsidR="00953EDC" w:rsidRPr="00953EDC" w:rsidRDefault="00953EDC" w:rsidP="00953EDC">
      <w:pPr>
        <w:spacing w:line="360" w:lineRule="auto"/>
        <w:jc w:val="both"/>
      </w:pPr>
      <w:r w:rsidRPr="00953EDC">
        <w:t>                    &lt;div id="progress-fill" class="progress-fill"&gt;&lt;/div&gt;</w:t>
      </w:r>
    </w:p>
    <w:p w14:paraId="42407CF0" w14:textId="77777777" w:rsidR="00953EDC" w:rsidRPr="00953EDC" w:rsidRDefault="00953EDC" w:rsidP="00953EDC">
      <w:pPr>
        <w:spacing w:line="360" w:lineRule="auto"/>
        <w:jc w:val="both"/>
      </w:pPr>
      <w:r w:rsidRPr="00953EDC">
        <w:lastRenderedPageBreak/>
        <w:t>                &lt;/div&gt;</w:t>
      </w:r>
    </w:p>
    <w:p w14:paraId="3F05C9FF" w14:textId="77777777" w:rsidR="00953EDC" w:rsidRPr="00953EDC" w:rsidRDefault="00953EDC" w:rsidP="00953EDC">
      <w:pPr>
        <w:spacing w:line="360" w:lineRule="auto"/>
        <w:jc w:val="both"/>
      </w:pPr>
      <w:r w:rsidRPr="00953EDC">
        <w:t>                &lt;p id="risk-description" class="risk-text"&gt;&lt;/p&gt;</w:t>
      </w:r>
    </w:p>
    <w:p w14:paraId="5C230810" w14:textId="77777777" w:rsidR="00953EDC" w:rsidRPr="00953EDC" w:rsidRDefault="00953EDC" w:rsidP="00953EDC">
      <w:pPr>
        <w:spacing w:line="360" w:lineRule="auto"/>
        <w:jc w:val="both"/>
      </w:pPr>
      <w:r w:rsidRPr="00953EDC">
        <w:t>            &lt;/div&gt;</w:t>
      </w:r>
    </w:p>
    <w:p w14:paraId="46F93224" w14:textId="77777777" w:rsidR="00953EDC" w:rsidRPr="00953EDC" w:rsidRDefault="00953EDC" w:rsidP="00953EDC">
      <w:pPr>
        <w:spacing w:line="360" w:lineRule="auto"/>
        <w:jc w:val="both"/>
      </w:pPr>
      <w:r w:rsidRPr="00953EDC">
        <w:t>        &lt;/div&gt;</w:t>
      </w:r>
    </w:p>
    <w:p w14:paraId="6105713C" w14:textId="77777777" w:rsidR="00953EDC" w:rsidRPr="00953EDC" w:rsidRDefault="00953EDC" w:rsidP="00953EDC">
      <w:pPr>
        <w:spacing w:line="360" w:lineRule="auto"/>
        <w:jc w:val="both"/>
      </w:pPr>
      <w:r w:rsidRPr="00953EDC">
        <w:t>        &lt;div class="footer"&gt;</w:t>
      </w:r>
    </w:p>
    <w:p w14:paraId="28D5E2B1" w14:textId="77777777" w:rsidR="00953EDC" w:rsidRPr="00953EDC" w:rsidRDefault="00953EDC" w:rsidP="00953EDC">
      <w:pPr>
        <w:spacing w:line="360" w:lineRule="auto"/>
        <w:jc w:val="both"/>
      </w:pPr>
      <w:r w:rsidRPr="00953EDC">
        <w:t xml:space="preserve">            Powered by </w:t>
      </w:r>
      <w:proofErr w:type="spellStart"/>
      <w:r w:rsidRPr="00953EDC">
        <w:t>JobShield</w:t>
      </w:r>
      <w:proofErr w:type="spellEnd"/>
      <w:r w:rsidRPr="00953EDC">
        <w:t xml:space="preserve"> AI Engine v2.0</w:t>
      </w:r>
    </w:p>
    <w:p w14:paraId="30665640" w14:textId="77777777" w:rsidR="00953EDC" w:rsidRPr="00953EDC" w:rsidRDefault="00953EDC" w:rsidP="00953EDC">
      <w:pPr>
        <w:spacing w:line="360" w:lineRule="auto"/>
        <w:jc w:val="both"/>
      </w:pPr>
      <w:r w:rsidRPr="00953EDC">
        <w:t>        &lt;/div&gt;</w:t>
      </w:r>
    </w:p>
    <w:p w14:paraId="6107A6B2" w14:textId="77777777" w:rsidR="00953EDC" w:rsidRPr="00953EDC" w:rsidRDefault="00953EDC" w:rsidP="00953EDC">
      <w:pPr>
        <w:spacing w:line="360" w:lineRule="auto"/>
        <w:jc w:val="both"/>
      </w:pPr>
      <w:r w:rsidRPr="00953EDC">
        <w:t>    &lt;/div&gt;</w:t>
      </w:r>
    </w:p>
    <w:p w14:paraId="7D92E582" w14:textId="77777777" w:rsidR="00953EDC" w:rsidRPr="00953EDC" w:rsidRDefault="00953EDC" w:rsidP="00953EDC">
      <w:pPr>
        <w:spacing w:line="360" w:lineRule="auto"/>
        <w:jc w:val="both"/>
      </w:pPr>
      <w:r w:rsidRPr="00953EDC">
        <w:t xml:space="preserve">    &lt;script </w:t>
      </w:r>
      <w:proofErr w:type="spellStart"/>
      <w:r w:rsidRPr="00953EDC">
        <w:t>src</w:t>
      </w:r>
      <w:proofErr w:type="spellEnd"/>
      <w:r w:rsidRPr="00953EDC">
        <w:t>="popup.js"&gt;&lt;/script&gt;</w:t>
      </w:r>
    </w:p>
    <w:p w14:paraId="077BAD2F" w14:textId="77777777" w:rsidR="00953EDC" w:rsidRPr="00953EDC" w:rsidRDefault="00953EDC" w:rsidP="00953EDC">
      <w:pPr>
        <w:spacing w:line="360" w:lineRule="auto"/>
        <w:jc w:val="both"/>
      </w:pPr>
      <w:r w:rsidRPr="00953EDC">
        <w:t>&lt;/body&gt;</w:t>
      </w:r>
    </w:p>
    <w:p w14:paraId="2EAF886A" w14:textId="77777777" w:rsidR="00953EDC" w:rsidRPr="00953EDC" w:rsidRDefault="00953EDC" w:rsidP="00953EDC">
      <w:pPr>
        <w:spacing w:line="360" w:lineRule="auto"/>
        <w:jc w:val="both"/>
      </w:pPr>
      <w:r w:rsidRPr="00953EDC">
        <w:t>&lt;/html&gt;</w:t>
      </w:r>
    </w:p>
    <w:p w14:paraId="1F112805" w14:textId="77777777" w:rsidR="00953EDC" w:rsidRPr="00953EDC" w:rsidRDefault="00953EDC" w:rsidP="00953EDC">
      <w:pPr>
        <w:spacing w:line="360" w:lineRule="auto"/>
        <w:jc w:val="both"/>
      </w:pPr>
      <w:r w:rsidRPr="00953EDC">
        <w:rPr>
          <w:highlight w:val="yellow"/>
        </w:rPr>
        <w:t>styles.css:</w:t>
      </w:r>
    </w:p>
    <w:p w14:paraId="703915AA" w14:textId="77777777" w:rsidR="00953EDC" w:rsidRPr="00953EDC" w:rsidRDefault="00953EDC" w:rsidP="00953EDC">
      <w:pPr>
        <w:spacing w:line="360" w:lineRule="auto"/>
        <w:jc w:val="both"/>
      </w:pPr>
      <w:r w:rsidRPr="00953EDC">
        <w:t>@import url('https://fonts.googleapis.com/css2?family=Plus+Jakarta+Sans:wght@400;500;600;700&amp;display=swap');</w:t>
      </w:r>
    </w:p>
    <w:p w14:paraId="59011065" w14:textId="77777777" w:rsidR="00953EDC" w:rsidRPr="00953EDC" w:rsidRDefault="00953EDC" w:rsidP="00953EDC">
      <w:pPr>
        <w:spacing w:line="360" w:lineRule="auto"/>
        <w:jc w:val="both"/>
      </w:pPr>
      <w:proofErr w:type="gramStart"/>
      <w:r w:rsidRPr="00953EDC">
        <w:t>:root</w:t>
      </w:r>
      <w:proofErr w:type="gramEnd"/>
      <w:r w:rsidRPr="00953EDC">
        <w:t xml:space="preserve"> {</w:t>
      </w:r>
    </w:p>
    <w:p w14:paraId="18DED36D" w14:textId="77777777" w:rsidR="00953EDC" w:rsidRPr="00953EDC" w:rsidRDefault="00953EDC" w:rsidP="00953EDC">
      <w:pPr>
        <w:spacing w:line="360" w:lineRule="auto"/>
        <w:jc w:val="both"/>
      </w:pPr>
      <w:r w:rsidRPr="00953EDC">
        <w:t>    --primary: #4f46e5;</w:t>
      </w:r>
    </w:p>
    <w:p w14:paraId="3761C32E" w14:textId="77777777" w:rsidR="00953EDC" w:rsidRPr="00953EDC" w:rsidRDefault="00953EDC" w:rsidP="00953EDC">
      <w:pPr>
        <w:spacing w:line="360" w:lineRule="auto"/>
        <w:jc w:val="both"/>
      </w:pPr>
      <w:r w:rsidRPr="00953EDC">
        <w:t>    --primary-dark: #4338ca;</w:t>
      </w:r>
    </w:p>
    <w:p w14:paraId="3C899999" w14:textId="77777777" w:rsidR="00953EDC" w:rsidRPr="00953EDC" w:rsidRDefault="00953EDC" w:rsidP="00953EDC">
      <w:pPr>
        <w:spacing w:line="360" w:lineRule="auto"/>
        <w:jc w:val="both"/>
      </w:pPr>
      <w:r w:rsidRPr="00953EDC">
        <w:t>    --secondary: #0ea5e9;</w:t>
      </w:r>
    </w:p>
    <w:p w14:paraId="05D64CEA" w14:textId="77777777" w:rsidR="00953EDC" w:rsidRPr="00953EDC" w:rsidRDefault="00953EDC" w:rsidP="00953EDC">
      <w:pPr>
        <w:spacing w:line="360" w:lineRule="auto"/>
        <w:jc w:val="both"/>
      </w:pPr>
      <w:r w:rsidRPr="00953EDC">
        <w:t>    --danger: #ef4444;</w:t>
      </w:r>
    </w:p>
    <w:p w14:paraId="095167AE" w14:textId="77777777" w:rsidR="00953EDC" w:rsidRPr="00953EDC" w:rsidRDefault="00953EDC" w:rsidP="00953EDC">
      <w:pPr>
        <w:spacing w:line="360" w:lineRule="auto"/>
        <w:jc w:val="both"/>
      </w:pPr>
      <w:r w:rsidRPr="00953EDC">
        <w:t>    --success: #10b981;</w:t>
      </w:r>
    </w:p>
    <w:p w14:paraId="13033A4E" w14:textId="77777777" w:rsidR="00953EDC" w:rsidRPr="00953EDC" w:rsidRDefault="00953EDC" w:rsidP="00953EDC">
      <w:pPr>
        <w:spacing w:line="360" w:lineRule="auto"/>
        <w:jc w:val="both"/>
      </w:pPr>
      <w:r w:rsidRPr="00953EDC">
        <w:t>    --warning: #f59e0b;</w:t>
      </w:r>
    </w:p>
    <w:p w14:paraId="7DE08FBC" w14:textId="77777777" w:rsidR="00953EDC" w:rsidRPr="00953EDC" w:rsidRDefault="00953EDC" w:rsidP="00953EDC">
      <w:pPr>
        <w:spacing w:line="360" w:lineRule="auto"/>
        <w:jc w:val="both"/>
      </w:pPr>
      <w:r w:rsidRPr="00953EDC">
        <w:t>    --</w:t>
      </w:r>
      <w:proofErr w:type="spellStart"/>
      <w:r w:rsidRPr="00953EDC">
        <w:t>bg</w:t>
      </w:r>
      <w:proofErr w:type="spellEnd"/>
      <w:r w:rsidRPr="00953EDC">
        <w:t>-gradient: linear-</w:t>
      </w:r>
      <w:proofErr w:type="gramStart"/>
      <w:r w:rsidRPr="00953EDC">
        <w:t>gradient(</w:t>
      </w:r>
      <w:proofErr w:type="gramEnd"/>
      <w:r w:rsidRPr="00953EDC">
        <w:t>135deg, #0f172a 0%, #1e293b 100%);</w:t>
      </w:r>
    </w:p>
    <w:p w14:paraId="2AF7117D" w14:textId="77777777" w:rsidR="00953EDC" w:rsidRPr="00953EDC" w:rsidRDefault="00953EDC" w:rsidP="00953EDC">
      <w:pPr>
        <w:spacing w:line="360" w:lineRule="auto"/>
        <w:jc w:val="both"/>
      </w:pPr>
      <w:r w:rsidRPr="00953EDC">
        <w:t>    --card-</w:t>
      </w:r>
      <w:proofErr w:type="spellStart"/>
      <w:r w:rsidRPr="00953EDC">
        <w:t>bg</w:t>
      </w:r>
      <w:proofErr w:type="spellEnd"/>
      <w:r w:rsidRPr="00953EDC">
        <w:t xml:space="preserve">: </w:t>
      </w:r>
      <w:proofErr w:type="spellStart"/>
      <w:proofErr w:type="gramStart"/>
      <w:r w:rsidRPr="00953EDC">
        <w:t>rgba</w:t>
      </w:r>
      <w:proofErr w:type="spellEnd"/>
      <w:r w:rsidRPr="00953EDC">
        <w:t>(</w:t>
      </w:r>
      <w:proofErr w:type="gramEnd"/>
      <w:r w:rsidRPr="00953EDC">
        <w:t>255, 255, 255, 0.05);</w:t>
      </w:r>
    </w:p>
    <w:p w14:paraId="6366BB5B" w14:textId="77777777" w:rsidR="00953EDC" w:rsidRPr="00953EDC" w:rsidRDefault="00953EDC" w:rsidP="00953EDC">
      <w:pPr>
        <w:spacing w:line="360" w:lineRule="auto"/>
        <w:jc w:val="both"/>
      </w:pPr>
      <w:r w:rsidRPr="00953EDC">
        <w:t xml:space="preserve">    --border-color: </w:t>
      </w:r>
      <w:proofErr w:type="spellStart"/>
      <w:proofErr w:type="gramStart"/>
      <w:r w:rsidRPr="00953EDC">
        <w:t>rgba</w:t>
      </w:r>
      <w:proofErr w:type="spellEnd"/>
      <w:r w:rsidRPr="00953EDC">
        <w:t>(</w:t>
      </w:r>
      <w:proofErr w:type="gramEnd"/>
      <w:r w:rsidRPr="00953EDC">
        <w:t>255, 255, 255, 0.1);</w:t>
      </w:r>
    </w:p>
    <w:p w14:paraId="772E6ED1" w14:textId="77777777" w:rsidR="00953EDC" w:rsidRPr="00953EDC" w:rsidRDefault="00953EDC" w:rsidP="00953EDC">
      <w:pPr>
        <w:spacing w:line="360" w:lineRule="auto"/>
        <w:jc w:val="both"/>
      </w:pPr>
      <w:r w:rsidRPr="00953EDC">
        <w:t>    --text-main: #f8fafc;</w:t>
      </w:r>
    </w:p>
    <w:p w14:paraId="4B5E432F" w14:textId="77777777" w:rsidR="00953EDC" w:rsidRPr="00953EDC" w:rsidRDefault="00953EDC" w:rsidP="00953EDC">
      <w:pPr>
        <w:spacing w:line="360" w:lineRule="auto"/>
        <w:jc w:val="both"/>
      </w:pPr>
      <w:r w:rsidRPr="00953EDC">
        <w:t>    --text-muted: #94a3b8;</w:t>
      </w:r>
    </w:p>
    <w:p w14:paraId="7A443444" w14:textId="77777777" w:rsidR="00953EDC" w:rsidRPr="00953EDC" w:rsidRDefault="00953EDC" w:rsidP="00953EDC">
      <w:pPr>
        <w:spacing w:line="360" w:lineRule="auto"/>
        <w:jc w:val="both"/>
      </w:pPr>
      <w:r w:rsidRPr="00953EDC">
        <w:t>}</w:t>
      </w:r>
    </w:p>
    <w:p w14:paraId="25961EDF" w14:textId="77777777" w:rsidR="00953EDC" w:rsidRPr="00953EDC" w:rsidRDefault="00953EDC" w:rsidP="00953EDC">
      <w:pPr>
        <w:spacing w:line="360" w:lineRule="auto"/>
        <w:jc w:val="both"/>
      </w:pPr>
      <w:r w:rsidRPr="00953EDC">
        <w:t>* {</w:t>
      </w:r>
    </w:p>
    <w:p w14:paraId="0B2B28C2" w14:textId="77777777" w:rsidR="00953EDC" w:rsidRPr="00953EDC" w:rsidRDefault="00953EDC" w:rsidP="00953EDC">
      <w:pPr>
        <w:spacing w:line="360" w:lineRule="auto"/>
        <w:jc w:val="both"/>
      </w:pPr>
      <w:r w:rsidRPr="00953EDC">
        <w:t>    margin: 0;</w:t>
      </w:r>
    </w:p>
    <w:p w14:paraId="11C7427E" w14:textId="77777777" w:rsidR="00953EDC" w:rsidRPr="00953EDC" w:rsidRDefault="00953EDC" w:rsidP="00953EDC">
      <w:pPr>
        <w:spacing w:line="360" w:lineRule="auto"/>
        <w:jc w:val="both"/>
      </w:pPr>
      <w:r w:rsidRPr="00953EDC">
        <w:t>    padding: 0;</w:t>
      </w:r>
    </w:p>
    <w:p w14:paraId="244E8F1A" w14:textId="77777777" w:rsidR="00953EDC" w:rsidRPr="00953EDC" w:rsidRDefault="00953EDC" w:rsidP="00953EDC">
      <w:pPr>
        <w:spacing w:line="360" w:lineRule="auto"/>
        <w:jc w:val="both"/>
      </w:pPr>
      <w:r w:rsidRPr="00953EDC">
        <w:lastRenderedPageBreak/>
        <w:t>    box-sizing: border-box;</w:t>
      </w:r>
    </w:p>
    <w:p w14:paraId="74D49C2D" w14:textId="77777777" w:rsidR="00953EDC" w:rsidRPr="00953EDC" w:rsidRDefault="00953EDC" w:rsidP="00953EDC">
      <w:pPr>
        <w:spacing w:line="360" w:lineRule="auto"/>
        <w:jc w:val="both"/>
      </w:pPr>
      <w:r w:rsidRPr="00953EDC">
        <w:t>}</w:t>
      </w:r>
    </w:p>
    <w:p w14:paraId="1B787258" w14:textId="77777777" w:rsidR="00953EDC" w:rsidRPr="00953EDC" w:rsidRDefault="00953EDC" w:rsidP="00953EDC">
      <w:pPr>
        <w:spacing w:line="360" w:lineRule="auto"/>
        <w:jc w:val="both"/>
      </w:pPr>
      <w:r w:rsidRPr="00953EDC">
        <w:t>body {</w:t>
      </w:r>
    </w:p>
    <w:p w14:paraId="76C76784" w14:textId="77777777" w:rsidR="00953EDC" w:rsidRPr="00953EDC" w:rsidRDefault="00953EDC" w:rsidP="00953EDC">
      <w:pPr>
        <w:spacing w:line="360" w:lineRule="auto"/>
        <w:jc w:val="both"/>
      </w:pPr>
      <w:r w:rsidRPr="00953EDC">
        <w:t>    font-family: 'Plus Jakarta Sans', sans-serif;</w:t>
      </w:r>
    </w:p>
    <w:p w14:paraId="5ADB3314" w14:textId="77777777" w:rsidR="00953EDC" w:rsidRPr="00953EDC" w:rsidRDefault="00953EDC" w:rsidP="00953EDC">
      <w:pPr>
        <w:spacing w:line="360" w:lineRule="auto"/>
        <w:jc w:val="both"/>
      </w:pPr>
      <w:r w:rsidRPr="00953EDC">
        <w:t>    width: 350px;</w:t>
      </w:r>
    </w:p>
    <w:p w14:paraId="2643777C"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w:t>
      </w:r>
      <w:proofErr w:type="spellStart"/>
      <w:r w:rsidRPr="00953EDC">
        <w:t>bg</w:t>
      </w:r>
      <w:proofErr w:type="spellEnd"/>
      <w:r w:rsidRPr="00953EDC">
        <w:t>-gradient);</w:t>
      </w:r>
    </w:p>
    <w:p w14:paraId="054B9522"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--text-main);</w:t>
      </w:r>
    </w:p>
    <w:p w14:paraId="3FA4FEF6" w14:textId="77777777" w:rsidR="00953EDC" w:rsidRPr="00953EDC" w:rsidRDefault="00953EDC" w:rsidP="00953EDC">
      <w:pPr>
        <w:spacing w:line="360" w:lineRule="auto"/>
        <w:jc w:val="both"/>
      </w:pPr>
      <w:r w:rsidRPr="00953EDC">
        <w:t>    padding: 20px;</w:t>
      </w:r>
    </w:p>
    <w:p w14:paraId="37D5F364" w14:textId="77777777" w:rsidR="00953EDC" w:rsidRPr="00953EDC" w:rsidRDefault="00953EDC" w:rsidP="00953EDC">
      <w:pPr>
        <w:spacing w:line="360" w:lineRule="auto"/>
        <w:jc w:val="both"/>
      </w:pPr>
      <w:r w:rsidRPr="00953EDC">
        <w:t>    overflow-x: hidden;</w:t>
      </w:r>
    </w:p>
    <w:p w14:paraId="25E71CDF" w14:textId="77777777" w:rsidR="00953EDC" w:rsidRPr="00953EDC" w:rsidRDefault="00953EDC" w:rsidP="00953EDC">
      <w:pPr>
        <w:spacing w:line="360" w:lineRule="auto"/>
        <w:jc w:val="both"/>
      </w:pPr>
      <w:r w:rsidRPr="00953EDC">
        <w:t>}</w:t>
      </w:r>
    </w:p>
    <w:p w14:paraId="2E4B4CD0" w14:textId="77777777" w:rsidR="00953EDC" w:rsidRPr="00953EDC" w:rsidRDefault="00953EDC" w:rsidP="00953EDC">
      <w:pPr>
        <w:spacing w:line="360" w:lineRule="auto"/>
        <w:jc w:val="both"/>
      </w:pPr>
      <w:r w:rsidRPr="00953EDC">
        <w:t>.container {</w:t>
      </w:r>
    </w:p>
    <w:p w14:paraId="19CE8B13" w14:textId="77777777" w:rsidR="00953EDC" w:rsidRPr="00953EDC" w:rsidRDefault="00953EDC" w:rsidP="00953EDC">
      <w:pPr>
        <w:spacing w:line="360" w:lineRule="auto"/>
        <w:jc w:val="both"/>
      </w:pPr>
      <w:r w:rsidRPr="00953EDC">
        <w:t>    display: flex;</w:t>
      </w:r>
    </w:p>
    <w:p w14:paraId="23BA24A2" w14:textId="77777777" w:rsidR="00953EDC" w:rsidRPr="00953EDC" w:rsidRDefault="00953EDC" w:rsidP="00953EDC">
      <w:pPr>
        <w:spacing w:line="360" w:lineRule="auto"/>
        <w:jc w:val="both"/>
      </w:pPr>
      <w:r w:rsidRPr="00953EDC">
        <w:t>    flex-direction: column;</w:t>
      </w:r>
    </w:p>
    <w:p w14:paraId="371C0E54" w14:textId="77777777" w:rsidR="00953EDC" w:rsidRPr="00953EDC" w:rsidRDefault="00953EDC" w:rsidP="00953EDC">
      <w:pPr>
        <w:spacing w:line="360" w:lineRule="auto"/>
        <w:jc w:val="both"/>
      </w:pPr>
      <w:r w:rsidRPr="00953EDC">
        <w:t>    gap: 16px;</w:t>
      </w:r>
    </w:p>
    <w:p w14:paraId="4A5E7E30" w14:textId="77777777" w:rsidR="00953EDC" w:rsidRPr="00953EDC" w:rsidRDefault="00953EDC" w:rsidP="00953EDC">
      <w:pPr>
        <w:spacing w:line="360" w:lineRule="auto"/>
        <w:jc w:val="both"/>
      </w:pPr>
      <w:r w:rsidRPr="00953EDC">
        <w:t>}</w:t>
      </w:r>
    </w:p>
    <w:p w14:paraId="261BD0D4" w14:textId="77777777" w:rsidR="00953EDC" w:rsidRPr="00953EDC" w:rsidRDefault="00953EDC" w:rsidP="00953EDC">
      <w:pPr>
        <w:spacing w:line="360" w:lineRule="auto"/>
        <w:jc w:val="both"/>
      </w:pPr>
      <w:proofErr w:type="gramStart"/>
      <w:r w:rsidRPr="00953EDC">
        <w:t>.header</w:t>
      </w:r>
      <w:proofErr w:type="gramEnd"/>
      <w:r w:rsidRPr="00953EDC">
        <w:t xml:space="preserve"> {</w:t>
      </w:r>
    </w:p>
    <w:p w14:paraId="1427233E" w14:textId="77777777" w:rsidR="00953EDC" w:rsidRPr="00953EDC" w:rsidRDefault="00953EDC" w:rsidP="00953EDC">
      <w:pPr>
        <w:spacing w:line="360" w:lineRule="auto"/>
        <w:jc w:val="both"/>
      </w:pPr>
      <w:r w:rsidRPr="00953EDC">
        <w:t>    display: flex;</w:t>
      </w:r>
    </w:p>
    <w:p w14:paraId="3C7FCD47" w14:textId="77777777" w:rsidR="00953EDC" w:rsidRPr="00953EDC" w:rsidRDefault="00953EDC" w:rsidP="00953EDC">
      <w:pPr>
        <w:spacing w:line="360" w:lineRule="auto"/>
        <w:jc w:val="both"/>
      </w:pPr>
      <w:r w:rsidRPr="00953EDC">
        <w:t>    align-items: center;</w:t>
      </w:r>
    </w:p>
    <w:p w14:paraId="0DF2E8C6" w14:textId="77777777" w:rsidR="00953EDC" w:rsidRPr="00953EDC" w:rsidRDefault="00953EDC" w:rsidP="00953EDC">
      <w:pPr>
        <w:spacing w:line="360" w:lineRule="auto"/>
        <w:jc w:val="both"/>
      </w:pPr>
      <w:r w:rsidRPr="00953EDC">
        <w:t>    gap: 12px;</w:t>
      </w:r>
    </w:p>
    <w:p w14:paraId="3AD8AE73" w14:textId="77777777" w:rsidR="00953EDC" w:rsidRPr="00953EDC" w:rsidRDefault="00953EDC" w:rsidP="00953EDC">
      <w:pPr>
        <w:spacing w:line="360" w:lineRule="auto"/>
        <w:jc w:val="both"/>
      </w:pPr>
      <w:r w:rsidRPr="00953EDC">
        <w:t>    margin-bottom: 8px;</w:t>
      </w:r>
    </w:p>
    <w:p w14:paraId="25A9464C" w14:textId="77777777" w:rsidR="00953EDC" w:rsidRPr="00953EDC" w:rsidRDefault="00953EDC" w:rsidP="00953EDC">
      <w:pPr>
        <w:spacing w:line="360" w:lineRule="auto"/>
        <w:jc w:val="both"/>
      </w:pPr>
      <w:r w:rsidRPr="00953EDC">
        <w:t>}</w:t>
      </w:r>
    </w:p>
    <w:p w14:paraId="69FAA740" w14:textId="77777777" w:rsidR="00953EDC" w:rsidRPr="00953EDC" w:rsidRDefault="00953EDC" w:rsidP="00953EDC">
      <w:pPr>
        <w:spacing w:line="360" w:lineRule="auto"/>
        <w:jc w:val="both"/>
      </w:pPr>
      <w:proofErr w:type="gramStart"/>
      <w:r w:rsidRPr="00953EDC">
        <w:t>.logo</w:t>
      </w:r>
      <w:proofErr w:type="gramEnd"/>
      <w:r w:rsidRPr="00953EDC">
        <w:t>-circle {</w:t>
      </w:r>
    </w:p>
    <w:p w14:paraId="4FEF33B1" w14:textId="77777777" w:rsidR="00953EDC" w:rsidRPr="00953EDC" w:rsidRDefault="00953EDC" w:rsidP="00953EDC">
      <w:pPr>
        <w:spacing w:line="360" w:lineRule="auto"/>
        <w:jc w:val="both"/>
      </w:pPr>
      <w:r w:rsidRPr="00953EDC">
        <w:t>    width: 36px;</w:t>
      </w:r>
    </w:p>
    <w:p w14:paraId="269EE74B" w14:textId="77777777" w:rsidR="00953EDC" w:rsidRPr="00953EDC" w:rsidRDefault="00953EDC" w:rsidP="00953EDC">
      <w:pPr>
        <w:spacing w:line="360" w:lineRule="auto"/>
        <w:jc w:val="both"/>
      </w:pPr>
      <w:r w:rsidRPr="00953EDC">
        <w:t>    height: 36px;</w:t>
      </w:r>
    </w:p>
    <w:p w14:paraId="391BE17E" w14:textId="77777777" w:rsidR="00953EDC" w:rsidRPr="00953EDC" w:rsidRDefault="00953EDC" w:rsidP="00953EDC">
      <w:pPr>
        <w:spacing w:line="360" w:lineRule="auto"/>
        <w:jc w:val="both"/>
      </w:pPr>
      <w:r w:rsidRPr="00953EDC">
        <w:t>    background: linear-</w:t>
      </w:r>
      <w:proofErr w:type="gramStart"/>
      <w:r w:rsidRPr="00953EDC">
        <w:t>gradient(</w:t>
      </w:r>
      <w:proofErr w:type="gramEnd"/>
      <w:r w:rsidRPr="00953EDC">
        <w:t xml:space="preserve">45deg, </w:t>
      </w:r>
      <w:proofErr w:type="gramStart"/>
      <w:r w:rsidRPr="00953EDC">
        <w:t>var(</w:t>
      </w:r>
      <w:proofErr w:type="gramEnd"/>
      <w:r w:rsidRPr="00953EDC">
        <w:t xml:space="preserve">--primary), </w:t>
      </w:r>
      <w:proofErr w:type="gramStart"/>
      <w:r w:rsidRPr="00953EDC">
        <w:t>var(</w:t>
      </w:r>
      <w:proofErr w:type="gramEnd"/>
      <w:r w:rsidRPr="00953EDC">
        <w:t>--secondary));</w:t>
      </w:r>
    </w:p>
    <w:p w14:paraId="7DA66FEB" w14:textId="77777777" w:rsidR="00953EDC" w:rsidRPr="00953EDC" w:rsidRDefault="00953EDC" w:rsidP="00953EDC">
      <w:pPr>
        <w:spacing w:line="360" w:lineRule="auto"/>
        <w:jc w:val="both"/>
      </w:pPr>
      <w:r w:rsidRPr="00953EDC">
        <w:t>    border-radius: 10px;</w:t>
      </w:r>
    </w:p>
    <w:p w14:paraId="75207FB5" w14:textId="77777777" w:rsidR="00953EDC" w:rsidRPr="00953EDC" w:rsidRDefault="00953EDC" w:rsidP="00953EDC">
      <w:pPr>
        <w:spacing w:line="360" w:lineRule="auto"/>
        <w:jc w:val="both"/>
      </w:pPr>
      <w:r w:rsidRPr="00953EDC">
        <w:t>    display: flex;</w:t>
      </w:r>
    </w:p>
    <w:p w14:paraId="7AD02DF9" w14:textId="77777777" w:rsidR="00953EDC" w:rsidRPr="00953EDC" w:rsidRDefault="00953EDC" w:rsidP="00953EDC">
      <w:pPr>
        <w:spacing w:line="360" w:lineRule="auto"/>
        <w:jc w:val="both"/>
      </w:pPr>
      <w:r w:rsidRPr="00953EDC">
        <w:t>    align-items: center;</w:t>
      </w:r>
    </w:p>
    <w:p w14:paraId="1F80A6F7" w14:textId="77777777" w:rsidR="00953EDC" w:rsidRPr="00953EDC" w:rsidRDefault="00953EDC" w:rsidP="00953EDC">
      <w:pPr>
        <w:spacing w:line="360" w:lineRule="auto"/>
        <w:jc w:val="both"/>
      </w:pPr>
      <w:r w:rsidRPr="00953EDC">
        <w:t>    justify-content: center;</w:t>
      </w:r>
    </w:p>
    <w:p w14:paraId="25920ECD" w14:textId="77777777" w:rsidR="00953EDC" w:rsidRPr="00953EDC" w:rsidRDefault="00953EDC" w:rsidP="00953EDC">
      <w:pPr>
        <w:spacing w:line="360" w:lineRule="auto"/>
        <w:jc w:val="both"/>
      </w:pPr>
      <w:r w:rsidRPr="00953EDC">
        <w:t xml:space="preserve">    box-shadow: 0 4px 12px </w:t>
      </w:r>
      <w:proofErr w:type="spellStart"/>
      <w:proofErr w:type="gramStart"/>
      <w:r w:rsidRPr="00953EDC">
        <w:t>rgba</w:t>
      </w:r>
      <w:proofErr w:type="spellEnd"/>
      <w:r w:rsidRPr="00953EDC">
        <w:t>(</w:t>
      </w:r>
      <w:proofErr w:type="gramEnd"/>
      <w:r w:rsidRPr="00953EDC">
        <w:t>79, 70, 229, 0.3);</w:t>
      </w:r>
    </w:p>
    <w:p w14:paraId="6F4E835F" w14:textId="77777777" w:rsidR="00953EDC" w:rsidRPr="00953EDC" w:rsidRDefault="00953EDC" w:rsidP="00953EDC">
      <w:pPr>
        <w:spacing w:line="360" w:lineRule="auto"/>
        <w:jc w:val="both"/>
      </w:pPr>
      <w:r w:rsidRPr="00953EDC">
        <w:t>}</w:t>
      </w:r>
    </w:p>
    <w:p w14:paraId="3212B67E" w14:textId="77777777" w:rsidR="00953EDC" w:rsidRPr="00953EDC" w:rsidRDefault="00953EDC" w:rsidP="00953EDC">
      <w:pPr>
        <w:spacing w:line="360" w:lineRule="auto"/>
        <w:jc w:val="both"/>
      </w:pPr>
      <w:proofErr w:type="gramStart"/>
      <w:r w:rsidRPr="00953EDC">
        <w:lastRenderedPageBreak/>
        <w:t>.header</w:t>
      </w:r>
      <w:proofErr w:type="gramEnd"/>
      <w:r w:rsidRPr="00953EDC">
        <w:t xml:space="preserve"> h1 {</w:t>
      </w:r>
    </w:p>
    <w:p w14:paraId="12EFD7AB" w14:textId="77777777" w:rsidR="00953EDC" w:rsidRPr="00953EDC" w:rsidRDefault="00953EDC" w:rsidP="00953EDC">
      <w:pPr>
        <w:spacing w:line="360" w:lineRule="auto"/>
        <w:jc w:val="both"/>
      </w:pPr>
      <w:r w:rsidRPr="00953EDC">
        <w:t>    font-size: 1.25rem;</w:t>
      </w:r>
    </w:p>
    <w:p w14:paraId="16317113" w14:textId="77777777" w:rsidR="00953EDC" w:rsidRPr="00953EDC" w:rsidRDefault="00953EDC" w:rsidP="00953EDC">
      <w:pPr>
        <w:spacing w:line="360" w:lineRule="auto"/>
        <w:jc w:val="both"/>
      </w:pPr>
      <w:r w:rsidRPr="00953EDC">
        <w:t>    font-weight: 700;</w:t>
      </w:r>
    </w:p>
    <w:p w14:paraId="01CB90FE" w14:textId="77777777" w:rsidR="00953EDC" w:rsidRPr="00953EDC" w:rsidRDefault="00953EDC" w:rsidP="00953EDC">
      <w:pPr>
        <w:spacing w:line="360" w:lineRule="auto"/>
        <w:jc w:val="both"/>
      </w:pPr>
      <w:r w:rsidRPr="00953EDC">
        <w:t>    letter-spacing: -0.025em;</w:t>
      </w:r>
    </w:p>
    <w:p w14:paraId="7985FE64" w14:textId="77777777" w:rsidR="00953EDC" w:rsidRPr="00953EDC" w:rsidRDefault="00953EDC" w:rsidP="00953EDC">
      <w:pPr>
        <w:spacing w:line="360" w:lineRule="auto"/>
        <w:jc w:val="both"/>
      </w:pPr>
      <w:r w:rsidRPr="00953EDC">
        <w:t>    background: linear-</w:t>
      </w:r>
      <w:proofErr w:type="gramStart"/>
      <w:r w:rsidRPr="00953EDC">
        <w:t>gradient(</w:t>
      </w:r>
      <w:proofErr w:type="gramEnd"/>
      <w:r w:rsidRPr="00953EDC">
        <w:t>to right, #fff, #94a3b8);</w:t>
      </w:r>
    </w:p>
    <w:p w14:paraId="247D4349" w14:textId="77777777" w:rsidR="00953EDC" w:rsidRPr="00953EDC" w:rsidRDefault="00953EDC" w:rsidP="00953EDC">
      <w:pPr>
        <w:spacing w:line="360" w:lineRule="auto"/>
        <w:jc w:val="both"/>
      </w:pPr>
      <w:r w:rsidRPr="00953EDC">
        <w:t>    -</w:t>
      </w:r>
      <w:proofErr w:type="spellStart"/>
      <w:r w:rsidRPr="00953EDC">
        <w:t>webkit</w:t>
      </w:r>
      <w:proofErr w:type="spellEnd"/>
      <w:r w:rsidRPr="00953EDC">
        <w:t>-background-clip: text;</w:t>
      </w:r>
    </w:p>
    <w:p w14:paraId="748B02C9" w14:textId="77777777" w:rsidR="00953EDC" w:rsidRPr="00953EDC" w:rsidRDefault="00953EDC" w:rsidP="00953EDC">
      <w:pPr>
        <w:spacing w:line="360" w:lineRule="auto"/>
        <w:jc w:val="both"/>
      </w:pPr>
      <w:r w:rsidRPr="00953EDC">
        <w:t>    -</w:t>
      </w:r>
      <w:proofErr w:type="spellStart"/>
      <w:r w:rsidRPr="00953EDC">
        <w:t>webkit</w:t>
      </w:r>
      <w:proofErr w:type="spellEnd"/>
      <w:r w:rsidRPr="00953EDC">
        <w:t>-text-fill-color: transparent;</w:t>
      </w:r>
    </w:p>
    <w:p w14:paraId="13F6CCDD" w14:textId="77777777" w:rsidR="00953EDC" w:rsidRPr="00953EDC" w:rsidRDefault="00953EDC" w:rsidP="00953EDC">
      <w:pPr>
        <w:spacing w:line="360" w:lineRule="auto"/>
        <w:jc w:val="both"/>
      </w:pPr>
      <w:r w:rsidRPr="00953EDC">
        <w:t>}</w:t>
      </w:r>
    </w:p>
    <w:p w14:paraId="7E1DE6DD" w14:textId="77777777" w:rsidR="00953EDC" w:rsidRPr="00953EDC" w:rsidRDefault="00953EDC" w:rsidP="00953EDC">
      <w:pPr>
        <w:spacing w:line="360" w:lineRule="auto"/>
        <w:jc w:val="both"/>
      </w:pPr>
      <w:proofErr w:type="gramStart"/>
      <w:r w:rsidRPr="00953EDC">
        <w:t>.badge</w:t>
      </w:r>
      <w:proofErr w:type="gramEnd"/>
      <w:r w:rsidRPr="00953EDC">
        <w:t xml:space="preserve"> {</w:t>
      </w:r>
    </w:p>
    <w:p w14:paraId="5C2EAF69" w14:textId="77777777" w:rsidR="00953EDC" w:rsidRPr="00953EDC" w:rsidRDefault="00953EDC" w:rsidP="00953EDC">
      <w:pPr>
        <w:spacing w:line="360" w:lineRule="auto"/>
        <w:jc w:val="both"/>
      </w:pPr>
      <w:r w:rsidRPr="00953EDC">
        <w:t>    padding: 2px 8px;</w:t>
      </w:r>
    </w:p>
    <w:p w14:paraId="060C2431" w14:textId="77777777" w:rsidR="00953EDC" w:rsidRPr="00953EDC" w:rsidRDefault="00953EDC" w:rsidP="00953EDC">
      <w:pPr>
        <w:spacing w:line="360" w:lineRule="auto"/>
        <w:jc w:val="both"/>
      </w:pPr>
      <w:r w:rsidRPr="00953EDC">
        <w:t>    border-radius: 99px;</w:t>
      </w:r>
    </w:p>
    <w:p w14:paraId="1AD52580" w14:textId="77777777" w:rsidR="00953EDC" w:rsidRPr="00953EDC" w:rsidRDefault="00953EDC" w:rsidP="00953EDC">
      <w:pPr>
        <w:spacing w:line="360" w:lineRule="auto"/>
        <w:jc w:val="both"/>
      </w:pPr>
      <w:r w:rsidRPr="00953EDC">
        <w:t>    font-size: 0.65rem;</w:t>
      </w:r>
    </w:p>
    <w:p w14:paraId="7E0C4DBA" w14:textId="77777777" w:rsidR="00953EDC" w:rsidRPr="00953EDC" w:rsidRDefault="00953EDC" w:rsidP="00953EDC">
      <w:pPr>
        <w:spacing w:line="360" w:lineRule="auto"/>
        <w:jc w:val="both"/>
      </w:pPr>
      <w:r w:rsidRPr="00953EDC">
        <w:t>    font-weight: 600;</w:t>
      </w:r>
    </w:p>
    <w:p w14:paraId="390EDB8C" w14:textId="77777777" w:rsidR="00953EDC" w:rsidRPr="00953EDC" w:rsidRDefault="00953EDC" w:rsidP="00953EDC">
      <w:pPr>
        <w:spacing w:line="360" w:lineRule="auto"/>
        <w:jc w:val="both"/>
      </w:pPr>
      <w:r w:rsidRPr="00953EDC">
        <w:t>    text-transform: uppercase;</w:t>
      </w:r>
    </w:p>
    <w:p w14:paraId="0A0950D2"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--primary);</w:t>
      </w:r>
    </w:p>
    <w:p w14:paraId="226E3C4B" w14:textId="77777777" w:rsidR="00953EDC" w:rsidRPr="00953EDC" w:rsidRDefault="00953EDC" w:rsidP="00953EDC">
      <w:pPr>
        <w:spacing w:line="360" w:lineRule="auto"/>
        <w:jc w:val="both"/>
      </w:pPr>
      <w:r w:rsidRPr="00953EDC">
        <w:t>    color: white;</w:t>
      </w:r>
    </w:p>
    <w:p w14:paraId="7A0BBEF7" w14:textId="77777777" w:rsidR="00953EDC" w:rsidRPr="00953EDC" w:rsidRDefault="00953EDC" w:rsidP="00953EDC">
      <w:pPr>
        <w:spacing w:line="360" w:lineRule="auto"/>
        <w:jc w:val="both"/>
      </w:pPr>
      <w:r w:rsidRPr="00953EDC">
        <w:t>    margin-left: auto;</w:t>
      </w:r>
    </w:p>
    <w:p w14:paraId="2FAA1300" w14:textId="77777777" w:rsidR="00953EDC" w:rsidRPr="00953EDC" w:rsidRDefault="00953EDC" w:rsidP="00953EDC">
      <w:pPr>
        <w:spacing w:line="360" w:lineRule="auto"/>
        <w:jc w:val="both"/>
      </w:pPr>
      <w:r w:rsidRPr="00953EDC">
        <w:t>}</w:t>
      </w:r>
    </w:p>
    <w:p w14:paraId="2AA7B7D9" w14:textId="77777777" w:rsidR="00953EDC" w:rsidRPr="00953EDC" w:rsidRDefault="00953EDC" w:rsidP="00953EDC">
      <w:pPr>
        <w:spacing w:line="360" w:lineRule="auto"/>
        <w:jc w:val="both"/>
      </w:pPr>
      <w:proofErr w:type="gramStart"/>
      <w:r w:rsidRPr="00953EDC">
        <w:t>.description</w:t>
      </w:r>
      <w:proofErr w:type="gramEnd"/>
      <w:r w:rsidRPr="00953EDC">
        <w:t xml:space="preserve"> {</w:t>
      </w:r>
    </w:p>
    <w:p w14:paraId="7F44D94B" w14:textId="77777777" w:rsidR="00953EDC" w:rsidRPr="00953EDC" w:rsidRDefault="00953EDC" w:rsidP="00953EDC">
      <w:pPr>
        <w:spacing w:line="360" w:lineRule="auto"/>
        <w:jc w:val="both"/>
      </w:pPr>
      <w:r w:rsidRPr="00953EDC">
        <w:t>    font-size: 0.875rem;</w:t>
      </w:r>
    </w:p>
    <w:p w14:paraId="0F510DCE"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--text-muted);</w:t>
      </w:r>
    </w:p>
    <w:p w14:paraId="338B5F8B" w14:textId="77777777" w:rsidR="00953EDC" w:rsidRPr="00953EDC" w:rsidRDefault="00953EDC" w:rsidP="00953EDC">
      <w:pPr>
        <w:spacing w:line="360" w:lineRule="auto"/>
        <w:jc w:val="both"/>
      </w:pPr>
      <w:r w:rsidRPr="00953EDC">
        <w:t>    line-height: 1.5;</w:t>
      </w:r>
    </w:p>
    <w:p w14:paraId="04DD2AD2" w14:textId="77777777" w:rsidR="00953EDC" w:rsidRPr="00953EDC" w:rsidRDefault="00953EDC" w:rsidP="00953EDC">
      <w:pPr>
        <w:spacing w:line="360" w:lineRule="auto"/>
        <w:jc w:val="both"/>
      </w:pPr>
      <w:r w:rsidRPr="00953EDC">
        <w:t>}</w:t>
      </w:r>
    </w:p>
    <w:p w14:paraId="33C06D2B" w14:textId="77777777" w:rsidR="00953EDC" w:rsidRPr="00953EDC" w:rsidRDefault="00953EDC" w:rsidP="00953EDC">
      <w:pPr>
        <w:spacing w:line="360" w:lineRule="auto"/>
        <w:jc w:val="both"/>
      </w:pPr>
      <w:proofErr w:type="gramStart"/>
      <w:r w:rsidRPr="00953EDC">
        <w:t>.scan</w:t>
      </w:r>
      <w:proofErr w:type="gramEnd"/>
      <w:r w:rsidRPr="00953EDC">
        <w:t>-button {</w:t>
      </w:r>
    </w:p>
    <w:p w14:paraId="7828CAE8" w14:textId="77777777" w:rsidR="00953EDC" w:rsidRPr="00953EDC" w:rsidRDefault="00953EDC" w:rsidP="00953EDC">
      <w:pPr>
        <w:spacing w:line="360" w:lineRule="auto"/>
        <w:jc w:val="both"/>
      </w:pPr>
      <w:r w:rsidRPr="00953EDC">
        <w:t>    position: relative;</w:t>
      </w:r>
    </w:p>
    <w:p w14:paraId="4FFD20A3" w14:textId="77777777" w:rsidR="00953EDC" w:rsidRPr="00953EDC" w:rsidRDefault="00953EDC" w:rsidP="00953EDC">
      <w:pPr>
        <w:spacing w:line="360" w:lineRule="auto"/>
        <w:jc w:val="both"/>
      </w:pPr>
      <w:r w:rsidRPr="00953EDC">
        <w:t>    padding: 12px;</w:t>
      </w:r>
    </w:p>
    <w:p w14:paraId="3CD9FEE2" w14:textId="77777777" w:rsidR="00953EDC" w:rsidRPr="00953EDC" w:rsidRDefault="00953EDC" w:rsidP="00953EDC">
      <w:pPr>
        <w:spacing w:line="360" w:lineRule="auto"/>
        <w:jc w:val="both"/>
      </w:pPr>
      <w:r w:rsidRPr="00953EDC">
        <w:t>    border-radius: 12px;</w:t>
      </w:r>
    </w:p>
    <w:p w14:paraId="1213ECA3" w14:textId="77777777" w:rsidR="00953EDC" w:rsidRPr="00953EDC" w:rsidRDefault="00953EDC" w:rsidP="00953EDC">
      <w:pPr>
        <w:spacing w:line="360" w:lineRule="auto"/>
        <w:jc w:val="both"/>
      </w:pPr>
      <w:r w:rsidRPr="00953EDC">
        <w:t>    border: none;</w:t>
      </w:r>
    </w:p>
    <w:p w14:paraId="2169D619"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--primary);</w:t>
      </w:r>
    </w:p>
    <w:p w14:paraId="74474F5A" w14:textId="77777777" w:rsidR="00953EDC" w:rsidRPr="00953EDC" w:rsidRDefault="00953EDC" w:rsidP="00953EDC">
      <w:pPr>
        <w:spacing w:line="360" w:lineRule="auto"/>
        <w:jc w:val="both"/>
      </w:pPr>
      <w:r w:rsidRPr="00953EDC">
        <w:t>    color: white;</w:t>
      </w:r>
    </w:p>
    <w:p w14:paraId="6EBC1A77" w14:textId="77777777" w:rsidR="00953EDC" w:rsidRPr="00953EDC" w:rsidRDefault="00953EDC" w:rsidP="00953EDC">
      <w:pPr>
        <w:spacing w:line="360" w:lineRule="auto"/>
        <w:jc w:val="both"/>
      </w:pPr>
      <w:r w:rsidRPr="00953EDC">
        <w:t>    font-size: 0.95rem;</w:t>
      </w:r>
    </w:p>
    <w:p w14:paraId="4150414A" w14:textId="77777777" w:rsidR="00953EDC" w:rsidRPr="00953EDC" w:rsidRDefault="00953EDC" w:rsidP="00953EDC">
      <w:pPr>
        <w:spacing w:line="360" w:lineRule="auto"/>
        <w:jc w:val="both"/>
      </w:pPr>
      <w:r w:rsidRPr="00953EDC">
        <w:lastRenderedPageBreak/>
        <w:t>    font-weight: 600;</w:t>
      </w:r>
    </w:p>
    <w:p w14:paraId="3EE589AD" w14:textId="77777777" w:rsidR="00953EDC" w:rsidRPr="00953EDC" w:rsidRDefault="00953EDC" w:rsidP="00953EDC">
      <w:pPr>
        <w:spacing w:line="360" w:lineRule="auto"/>
        <w:jc w:val="both"/>
      </w:pPr>
      <w:r w:rsidRPr="00953EDC">
        <w:t>    cursor: pointer;</w:t>
      </w:r>
    </w:p>
    <w:p w14:paraId="06DF8ADE" w14:textId="77777777" w:rsidR="00953EDC" w:rsidRPr="00953EDC" w:rsidRDefault="00953EDC" w:rsidP="00953EDC">
      <w:pPr>
        <w:spacing w:line="360" w:lineRule="auto"/>
        <w:jc w:val="both"/>
      </w:pPr>
      <w:r w:rsidRPr="00953EDC">
        <w:t>    transition: all 0.2s cubic-</w:t>
      </w:r>
      <w:proofErr w:type="spellStart"/>
      <w:proofErr w:type="gramStart"/>
      <w:r w:rsidRPr="00953EDC">
        <w:t>bezier</w:t>
      </w:r>
      <w:proofErr w:type="spellEnd"/>
      <w:r w:rsidRPr="00953EDC">
        <w:t>(</w:t>
      </w:r>
      <w:proofErr w:type="gramEnd"/>
      <w:r w:rsidRPr="00953EDC">
        <w:t>0.4, 0, 0.2, 1);</w:t>
      </w:r>
    </w:p>
    <w:p w14:paraId="48DF1208" w14:textId="77777777" w:rsidR="00953EDC" w:rsidRPr="00953EDC" w:rsidRDefault="00953EDC" w:rsidP="00953EDC">
      <w:pPr>
        <w:spacing w:line="360" w:lineRule="auto"/>
        <w:jc w:val="both"/>
      </w:pPr>
      <w:r w:rsidRPr="00953EDC">
        <w:t>    display: flex;</w:t>
      </w:r>
    </w:p>
    <w:p w14:paraId="30C39D44" w14:textId="77777777" w:rsidR="00953EDC" w:rsidRPr="00953EDC" w:rsidRDefault="00953EDC" w:rsidP="00953EDC">
      <w:pPr>
        <w:spacing w:line="360" w:lineRule="auto"/>
        <w:jc w:val="both"/>
      </w:pPr>
      <w:r w:rsidRPr="00953EDC">
        <w:t>    align-items: center;</w:t>
      </w:r>
    </w:p>
    <w:p w14:paraId="5B7503CE" w14:textId="77777777" w:rsidR="00953EDC" w:rsidRPr="00953EDC" w:rsidRDefault="00953EDC" w:rsidP="00953EDC">
      <w:pPr>
        <w:spacing w:line="360" w:lineRule="auto"/>
        <w:jc w:val="both"/>
      </w:pPr>
      <w:r w:rsidRPr="00953EDC">
        <w:t>    justify-content: center;</w:t>
      </w:r>
    </w:p>
    <w:p w14:paraId="331FE854" w14:textId="77777777" w:rsidR="00953EDC" w:rsidRPr="00953EDC" w:rsidRDefault="00953EDC" w:rsidP="00953EDC">
      <w:pPr>
        <w:spacing w:line="360" w:lineRule="auto"/>
        <w:jc w:val="both"/>
      </w:pPr>
      <w:r w:rsidRPr="00953EDC">
        <w:t>    gap: 8px;</w:t>
      </w:r>
    </w:p>
    <w:p w14:paraId="6A20A6F8" w14:textId="77777777" w:rsidR="00953EDC" w:rsidRPr="00953EDC" w:rsidRDefault="00953EDC" w:rsidP="00953EDC">
      <w:pPr>
        <w:spacing w:line="360" w:lineRule="auto"/>
        <w:jc w:val="both"/>
      </w:pPr>
      <w:r w:rsidRPr="00953EDC">
        <w:t>    overflow: hidden;</w:t>
      </w:r>
    </w:p>
    <w:p w14:paraId="01B26ABD" w14:textId="77777777" w:rsidR="00953EDC" w:rsidRPr="00953EDC" w:rsidRDefault="00953EDC" w:rsidP="00953EDC">
      <w:pPr>
        <w:spacing w:line="360" w:lineRule="auto"/>
        <w:jc w:val="both"/>
      </w:pPr>
      <w:r w:rsidRPr="00953EDC">
        <w:t xml:space="preserve">    box-shadow: 0 4px 12px </w:t>
      </w:r>
      <w:proofErr w:type="spellStart"/>
      <w:proofErr w:type="gramStart"/>
      <w:r w:rsidRPr="00953EDC">
        <w:t>rgba</w:t>
      </w:r>
      <w:proofErr w:type="spellEnd"/>
      <w:r w:rsidRPr="00953EDC">
        <w:t>(</w:t>
      </w:r>
      <w:proofErr w:type="gramEnd"/>
      <w:r w:rsidRPr="00953EDC">
        <w:t>79, 70, 229, 0.2);</w:t>
      </w:r>
    </w:p>
    <w:p w14:paraId="34B584B1" w14:textId="77777777" w:rsidR="00953EDC" w:rsidRPr="00953EDC" w:rsidRDefault="00953EDC" w:rsidP="00953EDC">
      <w:pPr>
        <w:spacing w:line="360" w:lineRule="auto"/>
        <w:jc w:val="both"/>
      </w:pPr>
      <w:r w:rsidRPr="00953EDC">
        <w:t>}</w:t>
      </w:r>
    </w:p>
    <w:p w14:paraId="32B03E57" w14:textId="77777777" w:rsidR="00953EDC" w:rsidRPr="00953EDC" w:rsidRDefault="00953EDC" w:rsidP="00953EDC">
      <w:pPr>
        <w:spacing w:line="360" w:lineRule="auto"/>
        <w:jc w:val="both"/>
      </w:pPr>
      <w:proofErr w:type="gramStart"/>
      <w:r w:rsidRPr="00953EDC">
        <w:t>.</w:t>
      </w:r>
      <w:proofErr w:type="spellStart"/>
      <w:r w:rsidRPr="00953EDC">
        <w:t>scan</w:t>
      </w:r>
      <w:proofErr w:type="gramEnd"/>
      <w:r w:rsidRPr="00953EDC">
        <w:t>-</w:t>
      </w:r>
      <w:proofErr w:type="gramStart"/>
      <w:r w:rsidRPr="00953EDC">
        <w:t>button:hover</w:t>
      </w:r>
      <w:proofErr w:type="spellEnd"/>
      <w:proofErr w:type="gramEnd"/>
      <w:r w:rsidRPr="00953EDC">
        <w:t xml:space="preserve"> {</w:t>
      </w:r>
    </w:p>
    <w:p w14:paraId="2E545763"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--primary-dark);</w:t>
      </w:r>
    </w:p>
    <w:p w14:paraId="74A94B40" w14:textId="77777777" w:rsidR="00953EDC" w:rsidRPr="00953EDC" w:rsidRDefault="00953EDC" w:rsidP="00953EDC">
      <w:pPr>
        <w:spacing w:line="360" w:lineRule="auto"/>
        <w:jc w:val="both"/>
      </w:pPr>
      <w:r w:rsidRPr="00953EDC">
        <w:t xml:space="preserve">    transform: </w:t>
      </w:r>
      <w:proofErr w:type="spellStart"/>
      <w:r w:rsidRPr="00953EDC">
        <w:t>translateY</w:t>
      </w:r>
      <w:proofErr w:type="spellEnd"/>
      <w:r w:rsidRPr="00953EDC">
        <w:t>(-1px);</w:t>
      </w:r>
    </w:p>
    <w:p w14:paraId="1DB8D1BC" w14:textId="77777777" w:rsidR="00953EDC" w:rsidRPr="00953EDC" w:rsidRDefault="00953EDC" w:rsidP="00953EDC">
      <w:pPr>
        <w:spacing w:line="360" w:lineRule="auto"/>
        <w:jc w:val="both"/>
      </w:pPr>
      <w:r w:rsidRPr="00953EDC">
        <w:t xml:space="preserve">    box-shadow: 0 6px 16px </w:t>
      </w:r>
      <w:proofErr w:type="spellStart"/>
      <w:proofErr w:type="gramStart"/>
      <w:r w:rsidRPr="00953EDC">
        <w:t>rgba</w:t>
      </w:r>
      <w:proofErr w:type="spellEnd"/>
      <w:r w:rsidRPr="00953EDC">
        <w:t>(</w:t>
      </w:r>
      <w:proofErr w:type="gramEnd"/>
      <w:r w:rsidRPr="00953EDC">
        <w:t>79, 70, 229, 0.3);</w:t>
      </w:r>
    </w:p>
    <w:p w14:paraId="5652D9F5" w14:textId="77777777" w:rsidR="00953EDC" w:rsidRPr="00953EDC" w:rsidRDefault="00953EDC" w:rsidP="00953EDC">
      <w:pPr>
        <w:spacing w:line="360" w:lineRule="auto"/>
        <w:jc w:val="both"/>
      </w:pPr>
      <w:r w:rsidRPr="00953EDC">
        <w:t>}</w:t>
      </w:r>
    </w:p>
    <w:p w14:paraId="438082D7" w14:textId="77777777" w:rsidR="00953EDC" w:rsidRPr="00953EDC" w:rsidRDefault="00953EDC" w:rsidP="00953EDC">
      <w:pPr>
        <w:spacing w:line="360" w:lineRule="auto"/>
        <w:jc w:val="both"/>
      </w:pPr>
      <w:proofErr w:type="gramStart"/>
      <w:r w:rsidRPr="00953EDC">
        <w:t>.</w:t>
      </w:r>
      <w:proofErr w:type="spellStart"/>
      <w:r w:rsidRPr="00953EDC">
        <w:t>scan</w:t>
      </w:r>
      <w:proofErr w:type="gramEnd"/>
      <w:r w:rsidRPr="00953EDC">
        <w:t>-</w:t>
      </w:r>
      <w:proofErr w:type="gramStart"/>
      <w:r w:rsidRPr="00953EDC">
        <w:t>button:active</w:t>
      </w:r>
      <w:proofErr w:type="spellEnd"/>
      <w:proofErr w:type="gramEnd"/>
      <w:r w:rsidRPr="00953EDC">
        <w:t xml:space="preserve"> {</w:t>
      </w:r>
    </w:p>
    <w:p w14:paraId="34284F18" w14:textId="77777777" w:rsidR="00953EDC" w:rsidRPr="00953EDC" w:rsidRDefault="00953EDC" w:rsidP="00953EDC">
      <w:pPr>
        <w:spacing w:line="360" w:lineRule="auto"/>
        <w:jc w:val="both"/>
      </w:pPr>
      <w:r w:rsidRPr="00953EDC">
        <w:t xml:space="preserve">    transform: </w:t>
      </w:r>
      <w:proofErr w:type="spellStart"/>
      <w:proofErr w:type="gramStart"/>
      <w:r w:rsidRPr="00953EDC">
        <w:t>translateY</w:t>
      </w:r>
      <w:proofErr w:type="spellEnd"/>
      <w:r w:rsidRPr="00953EDC">
        <w:t>(</w:t>
      </w:r>
      <w:proofErr w:type="gramEnd"/>
      <w:r w:rsidRPr="00953EDC">
        <w:t>0);</w:t>
      </w:r>
    </w:p>
    <w:p w14:paraId="096F0F28" w14:textId="77777777" w:rsidR="00953EDC" w:rsidRPr="00953EDC" w:rsidRDefault="00953EDC" w:rsidP="00953EDC">
      <w:pPr>
        <w:spacing w:line="360" w:lineRule="auto"/>
        <w:jc w:val="both"/>
      </w:pPr>
      <w:r w:rsidRPr="00953EDC">
        <w:t>}</w:t>
      </w:r>
    </w:p>
    <w:p w14:paraId="04A5374B" w14:textId="77777777" w:rsidR="00953EDC" w:rsidRPr="00953EDC" w:rsidRDefault="00953EDC" w:rsidP="00953EDC">
      <w:pPr>
        <w:spacing w:line="360" w:lineRule="auto"/>
        <w:jc w:val="both"/>
      </w:pPr>
      <w:proofErr w:type="gramStart"/>
      <w:r w:rsidRPr="00953EDC">
        <w:t>.loading</w:t>
      </w:r>
      <w:proofErr w:type="gramEnd"/>
      <w:r w:rsidRPr="00953EDC">
        <w:t>-spinner {</w:t>
      </w:r>
    </w:p>
    <w:p w14:paraId="5146EFD8" w14:textId="77777777" w:rsidR="00953EDC" w:rsidRPr="00953EDC" w:rsidRDefault="00953EDC" w:rsidP="00953EDC">
      <w:pPr>
        <w:spacing w:line="360" w:lineRule="auto"/>
        <w:jc w:val="both"/>
      </w:pPr>
      <w:r w:rsidRPr="00953EDC">
        <w:t>    width: 18px;</w:t>
      </w:r>
    </w:p>
    <w:p w14:paraId="296C02C5" w14:textId="77777777" w:rsidR="00953EDC" w:rsidRPr="00953EDC" w:rsidRDefault="00953EDC" w:rsidP="00953EDC">
      <w:pPr>
        <w:spacing w:line="360" w:lineRule="auto"/>
        <w:jc w:val="both"/>
      </w:pPr>
      <w:r w:rsidRPr="00953EDC">
        <w:t>    height: 18px;</w:t>
      </w:r>
    </w:p>
    <w:p w14:paraId="2FB2F61E" w14:textId="77777777" w:rsidR="00953EDC" w:rsidRPr="00953EDC" w:rsidRDefault="00953EDC" w:rsidP="00953EDC">
      <w:pPr>
        <w:spacing w:line="360" w:lineRule="auto"/>
        <w:jc w:val="both"/>
      </w:pPr>
      <w:r w:rsidRPr="00953EDC">
        <w:t xml:space="preserve">    border: 2px solid </w:t>
      </w:r>
      <w:proofErr w:type="spellStart"/>
      <w:proofErr w:type="gramStart"/>
      <w:r w:rsidRPr="00953EDC">
        <w:t>rgba</w:t>
      </w:r>
      <w:proofErr w:type="spellEnd"/>
      <w:r w:rsidRPr="00953EDC">
        <w:t>(</w:t>
      </w:r>
      <w:proofErr w:type="gramEnd"/>
      <w:r w:rsidRPr="00953EDC">
        <w:t>255, 255, 255, 0.3);</w:t>
      </w:r>
    </w:p>
    <w:p w14:paraId="7F98995D" w14:textId="77777777" w:rsidR="00953EDC" w:rsidRPr="00953EDC" w:rsidRDefault="00953EDC" w:rsidP="00953EDC">
      <w:pPr>
        <w:spacing w:line="360" w:lineRule="auto"/>
        <w:jc w:val="both"/>
      </w:pPr>
      <w:r w:rsidRPr="00953EDC">
        <w:t>    border-top-color: #fff;</w:t>
      </w:r>
    </w:p>
    <w:p w14:paraId="1C407508" w14:textId="77777777" w:rsidR="00953EDC" w:rsidRPr="00953EDC" w:rsidRDefault="00953EDC" w:rsidP="00953EDC">
      <w:pPr>
        <w:spacing w:line="360" w:lineRule="auto"/>
        <w:jc w:val="both"/>
      </w:pPr>
      <w:r w:rsidRPr="00953EDC">
        <w:t>    border-radius: 50%;</w:t>
      </w:r>
    </w:p>
    <w:p w14:paraId="6FD66B47" w14:textId="77777777" w:rsidR="00953EDC" w:rsidRPr="00953EDC" w:rsidRDefault="00953EDC" w:rsidP="00953EDC">
      <w:pPr>
        <w:spacing w:line="360" w:lineRule="auto"/>
        <w:jc w:val="both"/>
      </w:pPr>
      <w:r w:rsidRPr="00953EDC">
        <w:t>    animation: spin 0.8s linear infinite;</w:t>
      </w:r>
    </w:p>
    <w:p w14:paraId="0FDE658D" w14:textId="77777777" w:rsidR="00953EDC" w:rsidRPr="00953EDC" w:rsidRDefault="00953EDC" w:rsidP="00953EDC">
      <w:pPr>
        <w:spacing w:line="360" w:lineRule="auto"/>
        <w:jc w:val="both"/>
      </w:pPr>
      <w:r w:rsidRPr="00953EDC">
        <w:t>    display: none;</w:t>
      </w:r>
    </w:p>
    <w:p w14:paraId="61EA9548" w14:textId="77777777" w:rsidR="00953EDC" w:rsidRPr="00953EDC" w:rsidRDefault="00953EDC" w:rsidP="00953EDC">
      <w:pPr>
        <w:spacing w:line="360" w:lineRule="auto"/>
        <w:jc w:val="both"/>
      </w:pPr>
      <w:r w:rsidRPr="00953EDC">
        <w:t>}</w:t>
      </w:r>
    </w:p>
    <w:p w14:paraId="7F6DDACC" w14:textId="77777777" w:rsidR="00953EDC" w:rsidRPr="00953EDC" w:rsidRDefault="00953EDC" w:rsidP="00953EDC">
      <w:pPr>
        <w:spacing w:line="360" w:lineRule="auto"/>
        <w:jc w:val="both"/>
      </w:pPr>
      <w:r w:rsidRPr="00953EDC">
        <w:t>@keyframes spin {</w:t>
      </w:r>
    </w:p>
    <w:p w14:paraId="346FB6AD" w14:textId="77777777" w:rsidR="00953EDC" w:rsidRPr="00953EDC" w:rsidRDefault="00953EDC" w:rsidP="00953EDC">
      <w:pPr>
        <w:spacing w:line="360" w:lineRule="auto"/>
        <w:jc w:val="both"/>
      </w:pPr>
      <w:r w:rsidRPr="00953EDC">
        <w:t>    to {</w:t>
      </w:r>
    </w:p>
    <w:p w14:paraId="3CBFDA59" w14:textId="77777777" w:rsidR="00953EDC" w:rsidRPr="00953EDC" w:rsidRDefault="00953EDC" w:rsidP="00953EDC">
      <w:pPr>
        <w:spacing w:line="360" w:lineRule="auto"/>
        <w:jc w:val="both"/>
      </w:pPr>
      <w:r w:rsidRPr="00953EDC">
        <w:t>        transform: rotate(360deg);</w:t>
      </w:r>
    </w:p>
    <w:p w14:paraId="27285775" w14:textId="77777777" w:rsidR="00953EDC" w:rsidRPr="00953EDC" w:rsidRDefault="00953EDC" w:rsidP="00953EDC">
      <w:pPr>
        <w:spacing w:line="360" w:lineRule="auto"/>
        <w:jc w:val="both"/>
      </w:pPr>
      <w:r w:rsidRPr="00953EDC">
        <w:t>    }</w:t>
      </w:r>
    </w:p>
    <w:p w14:paraId="51AFF626" w14:textId="77777777" w:rsidR="00953EDC" w:rsidRPr="00953EDC" w:rsidRDefault="00953EDC" w:rsidP="00953EDC">
      <w:pPr>
        <w:spacing w:line="360" w:lineRule="auto"/>
        <w:jc w:val="both"/>
      </w:pPr>
      <w:r w:rsidRPr="00953EDC">
        <w:lastRenderedPageBreak/>
        <w:t>}</w:t>
      </w:r>
    </w:p>
    <w:p w14:paraId="6682F70E" w14:textId="77777777" w:rsidR="00953EDC" w:rsidRPr="00953EDC" w:rsidRDefault="00953EDC" w:rsidP="00953EDC">
      <w:pPr>
        <w:spacing w:line="360" w:lineRule="auto"/>
        <w:jc w:val="both"/>
      </w:pPr>
      <w:proofErr w:type="gramStart"/>
      <w:r w:rsidRPr="00953EDC">
        <w:t>.results</w:t>
      </w:r>
      <w:proofErr w:type="gramEnd"/>
      <w:r w:rsidRPr="00953EDC">
        <w:t>-area {</w:t>
      </w:r>
    </w:p>
    <w:p w14:paraId="494CB977"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--card-</w:t>
      </w:r>
      <w:proofErr w:type="spellStart"/>
      <w:r w:rsidRPr="00953EDC">
        <w:t>bg</w:t>
      </w:r>
      <w:proofErr w:type="spellEnd"/>
      <w:r w:rsidRPr="00953EDC">
        <w:t>);</w:t>
      </w:r>
    </w:p>
    <w:p w14:paraId="1F73DADB" w14:textId="77777777" w:rsidR="00953EDC" w:rsidRPr="00953EDC" w:rsidRDefault="00953EDC" w:rsidP="00953EDC">
      <w:pPr>
        <w:spacing w:line="360" w:lineRule="auto"/>
        <w:jc w:val="both"/>
      </w:pPr>
      <w:r w:rsidRPr="00953EDC">
        <w:t xml:space="preserve">    border: 1px solid </w:t>
      </w:r>
      <w:proofErr w:type="gramStart"/>
      <w:r w:rsidRPr="00953EDC">
        <w:t>var(</w:t>
      </w:r>
      <w:proofErr w:type="gramEnd"/>
      <w:r w:rsidRPr="00953EDC">
        <w:t>--border-color);</w:t>
      </w:r>
    </w:p>
    <w:p w14:paraId="3A9FC81E" w14:textId="77777777" w:rsidR="00953EDC" w:rsidRPr="00953EDC" w:rsidRDefault="00953EDC" w:rsidP="00953EDC">
      <w:pPr>
        <w:spacing w:line="360" w:lineRule="auto"/>
        <w:jc w:val="both"/>
      </w:pPr>
      <w:r w:rsidRPr="00953EDC">
        <w:t>    border-radius: 16px;</w:t>
      </w:r>
    </w:p>
    <w:p w14:paraId="1ECD0875" w14:textId="77777777" w:rsidR="00953EDC" w:rsidRPr="00953EDC" w:rsidRDefault="00953EDC" w:rsidP="00953EDC">
      <w:pPr>
        <w:spacing w:line="360" w:lineRule="auto"/>
        <w:jc w:val="both"/>
      </w:pPr>
      <w:r w:rsidRPr="00953EDC">
        <w:t>    padding: 16px;</w:t>
      </w:r>
    </w:p>
    <w:p w14:paraId="3ACA3703" w14:textId="77777777" w:rsidR="00953EDC" w:rsidRPr="00953EDC" w:rsidRDefault="00953EDC" w:rsidP="00953EDC">
      <w:pPr>
        <w:spacing w:line="360" w:lineRule="auto"/>
        <w:jc w:val="both"/>
      </w:pPr>
      <w:r w:rsidRPr="00953EDC">
        <w:t>    backdrop-filter: blur(12px);</w:t>
      </w:r>
    </w:p>
    <w:p w14:paraId="7AAD4501" w14:textId="77777777" w:rsidR="00953EDC" w:rsidRPr="00953EDC" w:rsidRDefault="00953EDC" w:rsidP="00953EDC">
      <w:pPr>
        <w:spacing w:line="360" w:lineRule="auto"/>
        <w:jc w:val="both"/>
      </w:pPr>
      <w:r w:rsidRPr="00953EDC">
        <w:t>    display: none;</w:t>
      </w:r>
    </w:p>
    <w:p w14:paraId="643D2C2D" w14:textId="77777777" w:rsidR="00953EDC" w:rsidRPr="00953EDC" w:rsidRDefault="00953EDC" w:rsidP="00953EDC">
      <w:pPr>
        <w:spacing w:line="360" w:lineRule="auto"/>
        <w:jc w:val="both"/>
      </w:pPr>
      <w:r w:rsidRPr="00953EDC">
        <w:t xml:space="preserve">    animation: </w:t>
      </w:r>
      <w:proofErr w:type="spellStart"/>
      <w:r w:rsidRPr="00953EDC">
        <w:t>slideUp</w:t>
      </w:r>
      <w:proofErr w:type="spellEnd"/>
      <w:r w:rsidRPr="00953EDC">
        <w:t xml:space="preserve"> 0.3s ease-out;</w:t>
      </w:r>
    </w:p>
    <w:p w14:paraId="19D49B15" w14:textId="77777777" w:rsidR="00953EDC" w:rsidRPr="00953EDC" w:rsidRDefault="00953EDC" w:rsidP="00953EDC">
      <w:pPr>
        <w:spacing w:line="360" w:lineRule="auto"/>
        <w:jc w:val="both"/>
      </w:pPr>
      <w:r w:rsidRPr="00953EDC">
        <w:t>}</w:t>
      </w:r>
    </w:p>
    <w:p w14:paraId="0C4E3B37" w14:textId="77777777" w:rsidR="00953EDC" w:rsidRPr="00953EDC" w:rsidRDefault="00953EDC" w:rsidP="00953EDC">
      <w:pPr>
        <w:spacing w:line="360" w:lineRule="auto"/>
        <w:jc w:val="both"/>
      </w:pPr>
      <w:r w:rsidRPr="00953EDC">
        <w:t xml:space="preserve">@keyframes </w:t>
      </w:r>
      <w:proofErr w:type="spellStart"/>
      <w:r w:rsidRPr="00953EDC">
        <w:t>slideUp</w:t>
      </w:r>
      <w:proofErr w:type="spellEnd"/>
      <w:r w:rsidRPr="00953EDC">
        <w:t xml:space="preserve"> {</w:t>
      </w:r>
    </w:p>
    <w:p w14:paraId="30426481" w14:textId="77777777" w:rsidR="00953EDC" w:rsidRPr="00953EDC" w:rsidRDefault="00953EDC" w:rsidP="00953EDC">
      <w:pPr>
        <w:spacing w:line="360" w:lineRule="auto"/>
        <w:jc w:val="both"/>
      </w:pPr>
      <w:r w:rsidRPr="00953EDC">
        <w:t>    from {</w:t>
      </w:r>
    </w:p>
    <w:p w14:paraId="7E167330" w14:textId="77777777" w:rsidR="00953EDC" w:rsidRPr="00953EDC" w:rsidRDefault="00953EDC" w:rsidP="00953EDC">
      <w:pPr>
        <w:spacing w:line="360" w:lineRule="auto"/>
        <w:jc w:val="both"/>
      </w:pPr>
      <w:r w:rsidRPr="00953EDC">
        <w:t>        opacity: 0;</w:t>
      </w:r>
    </w:p>
    <w:p w14:paraId="3E4DFFD5" w14:textId="77777777" w:rsidR="00953EDC" w:rsidRPr="00953EDC" w:rsidRDefault="00953EDC" w:rsidP="00953EDC">
      <w:pPr>
        <w:spacing w:line="360" w:lineRule="auto"/>
        <w:jc w:val="both"/>
      </w:pPr>
      <w:r w:rsidRPr="00953EDC">
        <w:t xml:space="preserve">        transform: </w:t>
      </w:r>
      <w:proofErr w:type="spellStart"/>
      <w:r w:rsidRPr="00953EDC">
        <w:t>translateY</w:t>
      </w:r>
      <w:proofErr w:type="spellEnd"/>
      <w:r w:rsidRPr="00953EDC">
        <w:t>(10px);</w:t>
      </w:r>
    </w:p>
    <w:p w14:paraId="515C70E9" w14:textId="77777777" w:rsidR="00953EDC" w:rsidRPr="00953EDC" w:rsidRDefault="00953EDC" w:rsidP="00953EDC">
      <w:pPr>
        <w:spacing w:line="360" w:lineRule="auto"/>
        <w:jc w:val="both"/>
      </w:pPr>
      <w:r w:rsidRPr="00953EDC">
        <w:t>    }</w:t>
      </w:r>
    </w:p>
    <w:p w14:paraId="62646F03" w14:textId="77777777" w:rsidR="00953EDC" w:rsidRPr="00953EDC" w:rsidRDefault="00953EDC" w:rsidP="00953EDC">
      <w:pPr>
        <w:spacing w:line="360" w:lineRule="auto"/>
        <w:jc w:val="both"/>
      </w:pPr>
      <w:r w:rsidRPr="00953EDC">
        <w:t>    to {</w:t>
      </w:r>
    </w:p>
    <w:p w14:paraId="4203B429" w14:textId="77777777" w:rsidR="00953EDC" w:rsidRPr="00953EDC" w:rsidRDefault="00953EDC" w:rsidP="00953EDC">
      <w:pPr>
        <w:spacing w:line="360" w:lineRule="auto"/>
        <w:jc w:val="both"/>
      </w:pPr>
      <w:r w:rsidRPr="00953EDC">
        <w:t>        opacity: 1;</w:t>
      </w:r>
    </w:p>
    <w:p w14:paraId="23235C38" w14:textId="77777777" w:rsidR="00953EDC" w:rsidRPr="00953EDC" w:rsidRDefault="00953EDC" w:rsidP="00953EDC">
      <w:pPr>
        <w:spacing w:line="360" w:lineRule="auto"/>
        <w:jc w:val="both"/>
      </w:pPr>
      <w:r w:rsidRPr="00953EDC">
        <w:t xml:space="preserve">        transform: </w:t>
      </w:r>
      <w:proofErr w:type="spellStart"/>
      <w:proofErr w:type="gramStart"/>
      <w:r w:rsidRPr="00953EDC">
        <w:t>translateY</w:t>
      </w:r>
      <w:proofErr w:type="spellEnd"/>
      <w:r w:rsidRPr="00953EDC">
        <w:t>(</w:t>
      </w:r>
      <w:proofErr w:type="gramEnd"/>
      <w:r w:rsidRPr="00953EDC">
        <w:t>0);</w:t>
      </w:r>
    </w:p>
    <w:p w14:paraId="1E958339" w14:textId="77777777" w:rsidR="00953EDC" w:rsidRPr="00953EDC" w:rsidRDefault="00953EDC" w:rsidP="00953EDC">
      <w:pPr>
        <w:spacing w:line="360" w:lineRule="auto"/>
        <w:jc w:val="both"/>
      </w:pPr>
      <w:r w:rsidRPr="00953EDC">
        <w:t>    }</w:t>
      </w:r>
    </w:p>
    <w:p w14:paraId="68D7E1FE" w14:textId="77777777" w:rsidR="00953EDC" w:rsidRPr="00953EDC" w:rsidRDefault="00953EDC" w:rsidP="00953EDC">
      <w:pPr>
        <w:spacing w:line="360" w:lineRule="auto"/>
        <w:jc w:val="both"/>
      </w:pPr>
      <w:r w:rsidRPr="00953EDC">
        <w:t>}</w:t>
      </w:r>
    </w:p>
    <w:p w14:paraId="3D05C7A2" w14:textId="77777777" w:rsidR="00953EDC" w:rsidRPr="00953EDC" w:rsidRDefault="00953EDC" w:rsidP="00953EDC">
      <w:pPr>
        <w:spacing w:line="360" w:lineRule="auto"/>
        <w:jc w:val="both"/>
      </w:pPr>
      <w:proofErr w:type="gramStart"/>
      <w:r w:rsidRPr="00953EDC">
        <w:t>.status</w:t>
      </w:r>
      <w:proofErr w:type="gramEnd"/>
      <w:r w:rsidRPr="00953EDC">
        <w:t>-badge {</w:t>
      </w:r>
    </w:p>
    <w:p w14:paraId="21C85D15" w14:textId="77777777" w:rsidR="00953EDC" w:rsidRPr="00953EDC" w:rsidRDefault="00953EDC" w:rsidP="00953EDC">
      <w:pPr>
        <w:spacing w:line="360" w:lineRule="auto"/>
        <w:jc w:val="both"/>
      </w:pPr>
      <w:r w:rsidRPr="00953EDC">
        <w:t>    display: flex;</w:t>
      </w:r>
    </w:p>
    <w:p w14:paraId="1EA7B032" w14:textId="77777777" w:rsidR="00953EDC" w:rsidRPr="00953EDC" w:rsidRDefault="00953EDC" w:rsidP="00953EDC">
      <w:pPr>
        <w:spacing w:line="360" w:lineRule="auto"/>
        <w:jc w:val="both"/>
      </w:pPr>
      <w:r w:rsidRPr="00953EDC">
        <w:t>    align-items: center;</w:t>
      </w:r>
    </w:p>
    <w:p w14:paraId="221F1F2B" w14:textId="77777777" w:rsidR="00953EDC" w:rsidRPr="00953EDC" w:rsidRDefault="00953EDC" w:rsidP="00953EDC">
      <w:pPr>
        <w:spacing w:line="360" w:lineRule="auto"/>
        <w:jc w:val="both"/>
      </w:pPr>
      <w:r w:rsidRPr="00953EDC">
        <w:t>    gap: 8px;</w:t>
      </w:r>
    </w:p>
    <w:p w14:paraId="1EFB8685" w14:textId="77777777" w:rsidR="00953EDC" w:rsidRPr="00953EDC" w:rsidRDefault="00953EDC" w:rsidP="00953EDC">
      <w:pPr>
        <w:spacing w:line="360" w:lineRule="auto"/>
        <w:jc w:val="both"/>
      </w:pPr>
      <w:r w:rsidRPr="00953EDC">
        <w:t>    font-weight: 600;</w:t>
      </w:r>
    </w:p>
    <w:p w14:paraId="32646440" w14:textId="77777777" w:rsidR="00953EDC" w:rsidRPr="00953EDC" w:rsidRDefault="00953EDC" w:rsidP="00953EDC">
      <w:pPr>
        <w:spacing w:line="360" w:lineRule="auto"/>
        <w:jc w:val="both"/>
      </w:pPr>
      <w:r w:rsidRPr="00953EDC">
        <w:t>    font-size: 1rem;</w:t>
      </w:r>
    </w:p>
    <w:p w14:paraId="5066AD1C" w14:textId="77777777" w:rsidR="00953EDC" w:rsidRPr="00953EDC" w:rsidRDefault="00953EDC" w:rsidP="00953EDC">
      <w:pPr>
        <w:spacing w:line="360" w:lineRule="auto"/>
        <w:jc w:val="both"/>
      </w:pPr>
      <w:r w:rsidRPr="00953EDC">
        <w:t>    margin-bottom: 12px;</w:t>
      </w:r>
    </w:p>
    <w:p w14:paraId="0E0BFE6A" w14:textId="77777777" w:rsidR="00953EDC" w:rsidRPr="00953EDC" w:rsidRDefault="00953EDC" w:rsidP="00953EDC">
      <w:pPr>
        <w:spacing w:line="360" w:lineRule="auto"/>
        <w:jc w:val="both"/>
      </w:pPr>
      <w:r w:rsidRPr="00953EDC">
        <w:t>}</w:t>
      </w:r>
    </w:p>
    <w:p w14:paraId="7D2BE9EB" w14:textId="77777777" w:rsidR="00953EDC" w:rsidRPr="00953EDC" w:rsidRDefault="00953EDC" w:rsidP="00953EDC">
      <w:pPr>
        <w:spacing w:line="360" w:lineRule="auto"/>
        <w:jc w:val="both"/>
      </w:pPr>
      <w:proofErr w:type="gramStart"/>
      <w:r w:rsidRPr="00953EDC">
        <w:t>.status</w:t>
      </w:r>
      <w:proofErr w:type="gramEnd"/>
      <w:r w:rsidRPr="00953EDC">
        <w:t>-icon {</w:t>
      </w:r>
    </w:p>
    <w:p w14:paraId="18B9CC2B" w14:textId="77777777" w:rsidR="00953EDC" w:rsidRPr="00953EDC" w:rsidRDefault="00953EDC" w:rsidP="00953EDC">
      <w:pPr>
        <w:spacing w:line="360" w:lineRule="auto"/>
        <w:jc w:val="both"/>
      </w:pPr>
      <w:r w:rsidRPr="00953EDC">
        <w:t>    width: 20px;</w:t>
      </w:r>
    </w:p>
    <w:p w14:paraId="2ADA4166" w14:textId="77777777" w:rsidR="00953EDC" w:rsidRPr="00953EDC" w:rsidRDefault="00953EDC" w:rsidP="00953EDC">
      <w:pPr>
        <w:spacing w:line="360" w:lineRule="auto"/>
        <w:jc w:val="both"/>
      </w:pPr>
      <w:r w:rsidRPr="00953EDC">
        <w:t>    height: 20px;</w:t>
      </w:r>
    </w:p>
    <w:p w14:paraId="120BAD3D" w14:textId="77777777" w:rsidR="00953EDC" w:rsidRPr="00953EDC" w:rsidRDefault="00953EDC" w:rsidP="00953EDC">
      <w:pPr>
        <w:spacing w:line="360" w:lineRule="auto"/>
        <w:jc w:val="both"/>
      </w:pPr>
      <w:r w:rsidRPr="00953EDC">
        <w:lastRenderedPageBreak/>
        <w:t>}</w:t>
      </w:r>
    </w:p>
    <w:p w14:paraId="6501C610" w14:textId="77777777" w:rsidR="00953EDC" w:rsidRPr="00953EDC" w:rsidRDefault="00953EDC" w:rsidP="00953EDC">
      <w:pPr>
        <w:spacing w:line="360" w:lineRule="auto"/>
        <w:jc w:val="both"/>
      </w:pPr>
      <w:proofErr w:type="gramStart"/>
      <w:r w:rsidRPr="00953EDC">
        <w:t>.risk</w:t>
      </w:r>
      <w:proofErr w:type="gramEnd"/>
      <w:r w:rsidRPr="00953EDC">
        <w:t>-container {</w:t>
      </w:r>
    </w:p>
    <w:p w14:paraId="101849E7" w14:textId="77777777" w:rsidR="00953EDC" w:rsidRPr="00953EDC" w:rsidRDefault="00953EDC" w:rsidP="00953EDC">
      <w:pPr>
        <w:spacing w:line="360" w:lineRule="auto"/>
        <w:jc w:val="both"/>
      </w:pPr>
      <w:r w:rsidRPr="00953EDC">
        <w:t>    margin-top: 12px;</w:t>
      </w:r>
    </w:p>
    <w:p w14:paraId="0ED7E096" w14:textId="77777777" w:rsidR="00953EDC" w:rsidRPr="00953EDC" w:rsidRDefault="00953EDC" w:rsidP="00953EDC">
      <w:pPr>
        <w:spacing w:line="360" w:lineRule="auto"/>
        <w:jc w:val="both"/>
      </w:pPr>
      <w:r w:rsidRPr="00953EDC">
        <w:t>}</w:t>
      </w:r>
    </w:p>
    <w:p w14:paraId="0ACFA0C7" w14:textId="77777777" w:rsidR="00953EDC" w:rsidRPr="00953EDC" w:rsidRDefault="00953EDC" w:rsidP="00953EDC">
      <w:pPr>
        <w:spacing w:line="360" w:lineRule="auto"/>
        <w:jc w:val="both"/>
      </w:pPr>
      <w:proofErr w:type="gramStart"/>
      <w:r w:rsidRPr="00953EDC">
        <w:t>.risk</w:t>
      </w:r>
      <w:proofErr w:type="gramEnd"/>
      <w:r w:rsidRPr="00953EDC">
        <w:t>-label {</w:t>
      </w:r>
    </w:p>
    <w:p w14:paraId="5A57B44E" w14:textId="77777777" w:rsidR="00953EDC" w:rsidRPr="00953EDC" w:rsidRDefault="00953EDC" w:rsidP="00953EDC">
      <w:pPr>
        <w:spacing w:line="360" w:lineRule="auto"/>
        <w:jc w:val="both"/>
      </w:pPr>
      <w:r w:rsidRPr="00953EDC">
        <w:t>    display: flex;</w:t>
      </w:r>
    </w:p>
    <w:p w14:paraId="71ACEF25" w14:textId="77777777" w:rsidR="00953EDC" w:rsidRPr="00953EDC" w:rsidRDefault="00953EDC" w:rsidP="00953EDC">
      <w:pPr>
        <w:spacing w:line="360" w:lineRule="auto"/>
        <w:jc w:val="both"/>
      </w:pPr>
      <w:r w:rsidRPr="00953EDC">
        <w:t>    justify-content: space-between;</w:t>
      </w:r>
    </w:p>
    <w:p w14:paraId="125F6457" w14:textId="77777777" w:rsidR="00953EDC" w:rsidRPr="00953EDC" w:rsidRDefault="00953EDC" w:rsidP="00953EDC">
      <w:pPr>
        <w:spacing w:line="360" w:lineRule="auto"/>
        <w:jc w:val="both"/>
      </w:pPr>
      <w:r w:rsidRPr="00953EDC">
        <w:t>    font-size: 0.75rem;</w:t>
      </w:r>
    </w:p>
    <w:p w14:paraId="709927DB"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--text-muted);</w:t>
      </w:r>
    </w:p>
    <w:p w14:paraId="3E9AFCFC" w14:textId="77777777" w:rsidR="00953EDC" w:rsidRPr="00953EDC" w:rsidRDefault="00953EDC" w:rsidP="00953EDC">
      <w:pPr>
        <w:spacing w:line="360" w:lineRule="auto"/>
        <w:jc w:val="both"/>
      </w:pPr>
      <w:r w:rsidRPr="00953EDC">
        <w:t>    margin-bottom: 6px;</w:t>
      </w:r>
    </w:p>
    <w:p w14:paraId="5AE83646" w14:textId="77777777" w:rsidR="00953EDC" w:rsidRPr="00953EDC" w:rsidRDefault="00953EDC" w:rsidP="00953EDC">
      <w:pPr>
        <w:spacing w:line="360" w:lineRule="auto"/>
        <w:jc w:val="both"/>
      </w:pPr>
      <w:r w:rsidRPr="00953EDC">
        <w:t>}</w:t>
      </w:r>
    </w:p>
    <w:p w14:paraId="1976F665" w14:textId="77777777" w:rsidR="00953EDC" w:rsidRPr="00953EDC" w:rsidRDefault="00953EDC" w:rsidP="00953EDC">
      <w:pPr>
        <w:spacing w:line="360" w:lineRule="auto"/>
        <w:jc w:val="both"/>
      </w:pPr>
      <w:proofErr w:type="gramStart"/>
      <w:r w:rsidRPr="00953EDC">
        <w:t>.progress</w:t>
      </w:r>
      <w:proofErr w:type="gramEnd"/>
      <w:r w:rsidRPr="00953EDC">
        <w:t>-bar {</w:t>
      </w:r>
    </w:p>
    <w:p w14:paraId="03D747CD" w14:textId="77777777" w:rsidR="00953EDC" w:rsidRPr="00953EDC" w:rsidRDefault="00953EDC" w:rsidP="00953EDC">
      <w:pPr>
        <w:spacing w:line="360" w:lineRule="auto"/>
        <w:jc w:val="both"/>
      </w:pPr>
      <w:r w:rsidRPr="00953EDC">
        <w:t>    height: 6px;</w:t>
      </w:r>
    </w:p>
    <w:p w14:paraId="74EA4568" w14:textId="77777777" w:rsidR="00953EDC" w:rsidRPr="00953EDC" w:rsidRDefault="00953EDC" w:rsidP="00953EDC">
      <w:pPr>
        <w:spacing w:line="360" w:lineRule="auto"/>
        <w:jc w:val="both"/>
      </w:pPr>
      <w:r w:rsidRPr="00953EDC">
        <w:t xml:space="preserve">    background: </w:t>
      </w:r>
      <w:proofErr w:type="spellStart"/>
      <w:proofErr w:type="gramStart"/>
      <w:r w:rsidRPr="00953EDC">
        <w:t>rgba</w:t>
      </w:r>
      <w:proofErr w:type="spellEnd"/>
      <w:r w:rsidRPr="00953EDC">
        <w:t>(</w:t>
      </w:r>
      <w:proofErr w:type="gramEnd"/>
      <w:r w:rsidRPr="00953EDC">
        <w:t>255, 255, 255, 0.1);</w:t>
      </w:r>
    </w:p>
    <w:p w14:paraId="5A75A0FD" w14:textId="77777777" w:rsidR="00953EDC" w:rsidRPr="00953EDC" w:rsidRDefault="00953EDC" w:rsidP="00953EDC">
      <w:pPr>
        <w:spacing w:line="360" w:lineRule="auto"/>
        <w:jc w:val="both"/>
      </w:pPr>
      <w:r w:rsidRPr="00953EDC">
        <w:t>    border-radius: 99px;</w:t>
      </w:r>
    </w:p>
    <w:p w14:paraId="6DADEDA3" w14:textId="77777777" w:rsidR="00953EDC" w:rsidRPr="00953EDC" w:rsidRDefault="00953EDC" w:rsidP="00953EDC">
      <w:pPr>
        <w:spacing w:line="360" w:lineRule="auto"/>
        <w:jc w:val="both"/>
      </w:pPr>
      <w:r w:rsidRPr="00953EDC">
        <w:t>    overflow: hidden;</w:t>
      </w:r>
    </w:p>
    <w:p w14:paraId="44827D5A" w14:textId="77777777" w:rsidR="00953EDC" w:rsidRPr="00953EDC" w:rsidRDefault="00953EDC" w:rsidP="00953EDC">
      <w:pPr>
        <w:spacing w:line="360" w:lineRule="auto"/>
        <w:jc w:val="both"/>
      </w:pPr>
      <w:r w:rsidRPr="00953EDC">
        <w:t>}</w:t>
      </w:r>
    </w:p>
    <w:p w14:paraId="5D0FB857" w14:textId="77777777" w:rsidR="00953EDC" w:rsidRPr="00953EDC" w:rsidRDefault="00953EDC" w:rsidP="00953EDC">
      <w:pPr>
        <w:spacing w:line="360" w:lineRule="auto"/>
        <w:jc w:val="both"/>
      </w:pPr>
      <w:proofErr w:type="gramStart"/>
      <w:r w:rsidRPr="00953EDC">
        <w:t>.progress</w:t>
      </w:r>
      <w:proofErr w:type="gramEnd"/>
      <w:r w:rsidRPr="00953EDC">
        <w:t>-fill {</w:t>
      </w:r>
    </w:p>
    <w:p w14:paraId="3F1FC8DB" w14:textId="77777777" w:rsidR="00953EDC" w:rsidRPr="00953EDC" w:rsidRDefault="00953EDC" w:rsidP="00953EDC">
      <w:pPr>
        <w:spacing w:line="360" w:lineRule="auto"/>
        <w:jc w:val="both"/>
      </w:pPr>
      <w:r w:rsidRPr="00953EDC">
        <w:t>    height: 100%;</w:t>
      </w:r>
    </w:p>
    <w:p w14:paraId="41695EF0" w14:textId="77777777" w:rsidR="00953EDC" w:rsidRPr="00953EDC" w:rsidRDefault="00953EDC" w:rsidP="00953EDC">
      <w:pPr>
        <w:spacing w:line="360" w:lineRule="auto"/>
        <w:jc w:val="both"/>
      </w:pPr>
      <w:r w:rsidRPr="00953EDC">
        <w:t>    width: 0%;</w:t>
      </w:r>
    </w:p>
    <w:p w14:paraId="026BEDD0" w14:textId="77777777" w:rsidR="00953EDC" w:rsidRPr="00953EDC" w:rsidRDefault="00953EDC" w:rsidP="00953EDC">
      <w:pPr>
        <w:spacing w:line="360" w:lineRule="auto"/>
        <w:jc w:val="both"/>
      </w:pPr>
      <w:r w:rsidRPr="00953EDC">
        <w:t>    transition: width 1s cubic-</w:t>
      </w:r>
      <w:proofErr w:type="spellStart"/>
      <w:proofErr w:type="gramStart"/>
      <w:r w:rsidRPr="00953EDC">
        <w:t>bezier</w:t>
      </w:r>
      <w:proofErr w:type="spellEnd"/>
      <w:r w:rsidRPr="00953EDC">
        <w:t>(</w:t>
      </w:r>
      <w:proofErr w:type="gramEnd"/>
      <w:r w:rsidRPr="00953EDC">
        <w:t>0.4, 0, 0.2, 1);</w:t>
      </w:r>
    </w:p>
    <w:p w14:paraId="018F0920" w14:textId="77777777" w:rsidR="00953EDC" w:rsidRPr="00953EDC" w:rsidRDefault="00953EDC" w:rsidP="00953EDC">
      <w:pPr>
        <w:spacing w:line="360" w:lineRule="auto"/>
        <w:jc w:val="both"/>
      </w:pPr>
      <w:r w:rsidRPr="00953EDC">
        <w:t xml:space="preserve">    background: </w:t>
      </w:r>
      <w:proofErr w:type="gramStart"/>
      <w:r w:rsidRPr="00953EDC">
        <w:t>var(</w:t>
      </w:r>
      <w:proofErr w:type="gramEnd"/>
      <w:r w:rsidRPr="00953EDC">
        <w:t>--success);</w:t>
      </w:r>
    </w:p>
    <w:p w14:paraId="675DCBD2" w14:textId="77777777" w:rsidR="00953EDC" w:rsidRPr="00953EDC" w:rsidRDefault="00953EDC" w:rsidP="00953EDC">
      <w:pPr>
        <w:spacing w:line="360" w:lineRule="auto"/>
        <w:jc w:val="both"/>
      </w:pPr>
      <w:r w:rsidRPr="00953EDC">
        <w:t>}</w:t>
      </w:r>
    </w:p>
    <w:p w14:paraId="146114CC" w14:textId="77777777" w:rsidR="00953EDC" w:rsidRPr="00953EDC" w:rsidRDefault="00953EDC" w:rsidP="00953EDC">
      <w:pPr>
        <w:spacing w:line="360" w:lineRule="auto"/>
        <w:jc w:val="both"/>
      </w:pPr>
      <w:proofErr w:type="gramStart"/>
      <w:r w:rsidRPr="00953EDC">
        <w:t>.risk</w:t>
      </w:r>
      <w:proofErr w:type="gramEnd"/>
      <w:r w:rsidRPr="00953EDC">
        <w:t>-text {</w:t>
      </w:r>
    </w:p>
    <w:p w14:paraId="6B6790DA" w14:textId="77777777" w:rsidR="00953EDC" w:rsidRPr="00953EDC" w:rsidRDefault="00953EDC" w:rsidP="00953EDC">
      <w:pPr>
        <w:spacing w:line="360" w:lineRule="auto"/>
        <w:jc w:val="both"/>
      </w:pPr>
      <w:r w:rsidRPr="00953EDC">
        <w:t>    font-size: 0.75rem;</w:t>
      </w:r>
    </w:p>
    <w:p w14:paraId="7F2CE49E" w14:textId="77777777" w:rsidR="00953EDC" w:rsidRPr="00953EDC" w:rsidRDefault="00953EDC" w:rsidP="00953EDC">
      <w:pPr>
        <w:spacing w:line="360" w:lineRule="auto"/>
        <w:jc w:val="both"/>
      </w:pPr>
      <w:r w:rsidRPr="00953EDC">
        <w:t>    margin-top: 8px;</w:t>
      </w:r>
    </w:p>
    <w:p w14:paraId="784B711D" w14:textId="77777777" w:rsidR="00953EDC" w:rsidRPr="00953EDC" w:rsidRDefault="00953EDC" w:rsidP="00953EDC">
      <w:pPr>
        <w:spacing w:line="360" w:lineRule="auto"/>
        <w:jc w:val="both"/>
      </w:pPr>
      <w:r w:rsidRPr="00953EDC">
        <w:t>    line-height: 1.4;</w:t>
      </w:r>
    </w:p>
    <w:p w14:paraId="013F5F26" w14:textId="77777777" w:rsidR="00953EDC" w:rsidRPr="00953EDC" w:rsidRDefault="00953EDC" w:rsidP="00953EDC">
      <w:pPr>
        <w:spacing w:line="360" w:lineRule="auto"/>
        <w:jc w:val="both"/>
      </w:pPr>
      <w:r w:rsidRPr="00953EDC">
        <w:t>}</w:t>
      </w:r>
    </w:p>
    <w:p w14:paraId="7731E0C9" w14:textId="77777777" w:rsidR="00953EDC" w:rsidRPr="00953EDC" w:rsidRDefault="00953EDC" w:rsidP="00953EDC">
      <w:pPr>
        <w:spacing w:line="360" w:lineRule="auto"/>
        <w:jc w:val="both"/>
      </w:pPr>
      <w:proofErr w:type="gramStart"/>
      <w:r w:rsidRPr="00953EDC">
        <w:t>.footer</w:t>
      </w:r>
      <w:proofErr w:type="gramEnd"/>
      <w:r w:rsidRPr="00953EDC">
        <w:t xml:space="preserve"> {</w:t>
      </w:r>
    </w:p>
    <w:p w14:paraId="4F8970C3" w14:textId="77777777" w:rsidR="00953EDC" w:rsidRPr="00953EDC" w:rsidRDefault="00953EDC" w:rsidP="00953EDC">
      <w:pPr>
        <w:spacing w:line="360" w:lineRule="auto"/>
        <w:jc w:val="both"/>
      </w:pPr>
      <w:r w:rsidRPr="00953EDC">
        <w:t>    font-size: 0.7rem;</w:t>
      </w:r>
    </w:p>
    <w:p w14:paraId="66B7C3E0" w14:textId="77777777" w:rsidR="00953EDC" w:rsidRPr="00953EDC" w:rsidRDefault="00953EDC" w:rsidP="00953EDC">
      <w:pPr>
        <w:spacing w:line="360" w:lineRule="auto"/>
        <w:jc w:val="both"/>
      </w:pPr>
      <w:r w:rsidRPr="00953EDC">
        <w:t>    text-align: center;</w:t>
      </w:r>
    </w:p>
    <w:p w14:paraId="32E25CD1" w14:textId="77777777" w:rsidR="00953EDC" w:rsidRPr="00953EDC" w:rsidRDefault="00953EDC" w:rsidP="00953EDC">
      <w:pPr>
        <w:spacing w:line="360" w:lineRule="auto"/>
        <w:jc w:val="both"/>
      </w:pPr>
      <w:r w:rsidRPr="00953EDC">
        <w:lastRenderedPageBreak/>
        <w:t xml:space="preserve">    color: </w:t>
      </w:r>
      <w:proofErr w:type="spellStart"/>
      <w:proofErr w:type="gramStart"/>
      <w:r w:rsidRPr="00953EDC">
        <w:t>rgba</w:t>
      </w:r>
      <w:proofErr w:type="spellEnd"/>
      <w:r w:rsidRPr="00953EDC">
        <w:t>(</w:t>
      </w:r>
      <w:proofErr w:type="gramEnd"/>
      <w:r w:rsidRPr="00953EDC">
        <w:t>148, 163, 184, 0.5);</w:t>
      </w:r>
    </w:p>
    <w:p w14:paraId="310F7BBE" w14:textId="77777777" w:rsidR="00953EDC" w:rsidRPr="00953EDC" w:rsidRDefault="00953EDC" w:rsidP="00953EDC">
      <w:pPr>
        <w:spacing w:line="360" w:lineRule="auto"/>
        <w:jc w:val="both"/>
      </w:pPr>
      <w:r w:rsidRPr="00953EDC">
        <w:t>    margin-top: 8px;</w:t>
      </w:r>
    </w:p>
    <w:p w14:paraId="3A0AFC3E" w14:textId="77777777" w:rsidR="00953EDC" w:rsidRPr="00953EDC" w:rsidRDefault="00953EDC" w:rsidP="00953EDC">
      <w:pPr>
        <w:spacing w:line="360" w:lineRule="auto"/>
        <w:jc w:val="both"/>
      </w:pPr>
      <w:r w:rsidRPr="00953EDC">
        <w:t>}</w:t>
      </w:r>
    </w:p>
    <w:p w14:paraId="527BB6A8" w14:textId="77777777" w:rsidR="00953EDC" w:rsidRPr="00953EDC" w:rsidRDefault="00953EDC" w:rsidP="00953EDC">
      <w:pPr>
        <w:spacing w:line="360" w:lineRule="auto"/>
        <w:jc w:val="both"/>
      </w:pPr>
      <w:r w:rsidRPr="00953EDC">
        <w:t>/* Status variants */</w:t>
      </w:r>
    </w:p>
    <w:p w14:paraId="6F1B2697" w14:textId="77777777" w:rsidR="00953EDC" w:rsidRPr="00953EDC" w:rsidRDefault="00953EDC" w:rsidP="00953EDC">
      <w:pPr>
        <w:spacing w:line="360" w:lineRule="auto"/>
        <w:jc w:val="both"/>
      </w:pPr>
      <w:proofErr w:type="gramStart"/>
      <w:r w:rsidRPr="00953EDC">
        <w:t>.safe</w:t>
      </w:r>
      <w:proofErr w:type="gramEnd"/>
      <w:r w:rsidRPr="00953EDC">
        <w:t xml:space="preserve"> {</w:t>
      </w:r>
    </w:p>
    <w:p w14:paraId="7FA46DB5"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--success);</w:t>
      </w:r>
    </w:p>
    <w:p w14:paraId="6211A686" w14:textId="77777777" w:rsidR="00953EDC" w:rsidRPr="00953EDC" w:rsidRDefault="00953EDC" w:rsidP="00953EDC">
      <w:pPr>
        <w:spacing w:line="360" w:lineRule="auto"/>
        <w:jc w:val="both"/>
      </w:pPr>
      <w:r w:rsidRPr="00953EDC">
        <w:t>}</w:t>
      </w:r>
    </w:p>
    <w:p w14:paraId="5A2E4090" w14:textId="77777777" w:rsidR="00953EDC" w:rsidRPr="00953EDC" w:rsidRDefault="00953EDC" w:rsidP="00953EDC">
      <w:pPr>
        <w:spacing w:line="360" w:lineRule="auto"/>
        <w:jc w:val="both"/>
      </w:pPr>
      <w:proofErr w:type="gramStart"/>
      <w:r w:rsidRPr="00953EDC">
        <w:t>.danger</w:t>
      </w:r>
      <w:proofErr w:type="gramEnd"/>
      <w:r w:rsidRPr="00953EDC">
        <w:t xml:space="preserve"> {</w:t>
      </w:r>
    </w:p>
    <w:p w14:paraId="3B6FC501"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--danger);</w:t>
      </w:r>
    </w:p>
    <w:p w14:paraId="49E59865" w14:textId="77777777" w:rsidR="00953EDC" w:rsidRPr="00953EDC" w:rsidRDefault="00953EDC" w:rsidP="00953EDC">
      <w:pPr>
        <w:spacing w:line="360" w:lineRule="auto"/>
        <w:jc w:val="both"/>
      </w:pPr>
      <w:r w:rsidRPr="00953EDC">
        <w:t>}</w:t>
      </w:r>
    </w:p>
    <w:p w14:paraId="08143D27" w14:textId="77777777" w:rsidR="00953EDC" w:rsidRPr="00953EDC" w:rsidRDefault="00953EDC" w:rsidP="00953EDC">
      <w:pPr>
        <w:spacing w:line="360" w:lineRule="auto"/>
        <w:jc w:val="both"/>
      </w:pPr>
      <w:proofErr w:type="gramStart"/>
      <w:r w:rsidRPr="00953EDC">
        <w:t>.warning</w:t>
      </w:r>
      <w:proofErr w:type="gramEnd"/>
      <w:r w:rsidRPr="00953EDC">
        <w:t xml:space="preserve"> {</w:t>
      </w:r>
    </w:p>
    <w:p w14:paraId="0B7AA836" w14:textId="77777777" w:rsidR="00953EDC" w:rsidRPr="00953EDC" w:rsidRDefault="00953EDC" w:rsidP="00953EDC">
      <w:pPr>
        <w:spacing w:line="360" w:lineRule="auto"/>
        <w:jc w:val="both"/>
      </w:pPr>
      <w:r w:rsidRPr="00953EDC">
        <w:t xml:space="preserve">    color: </w:t>
      </w:r>
      <w:proofErr w:type="gramStart"/>
      <w:r w:rsidRPr="00953EDC">
        <w:t>var(</w:t>
      </w:r>
      <w:proofErr w:type="gramEnd"/>
      <w:r w:rsidRPr="00953EDC">
        <w:t>--warning);</w:t>
      </w:r>
    </w:p>
    <w:p w14:paraId="7B93C514" w14:textId="77777777" w:rsidR="00953EDC" w:rsidRPr="00953EDC" w:rsidRDefault="00953EDC" w:rsidP="00953EDC">
      <w:pPr>
        <w:spacing w:line="360" w:lineRule="auto"/>
        <w:jc w:val="both"/>
      </w:pPr>
      <w:r w:rsidRPr="00953EDC">
        <w:t>}</w:t>
      </w:r>
    </w:p>
    <w:p w14:paraId="6EFC8992" w14:textId="77777777" w:rsidR="00953EDC" w:rsidRPr="00953EDC" w:rsidRDefault="00953EDC" w:rsidP="00953EDC">
      <w:pPr>
        <w:spacing w:line="360" w:lineRule="auto"/>
        <w:jc w:val="both"/>
      </w:pPr>
      <w:r w:rsidRPr="00953EDC">
        <w:rPr>
          <w:highlight w:val="yellow"/>
        </w:rPr>
        <w:t>popup.js:</w:t>
      </w:r>
    </w:p>
    <w:p w14:paraId="6936A93C" w14:textId="77777777" w:rsidR="00953EDC" w:rsidRPr="00953EDC" w:rsidRDefault="00953EDC" w:rsidP="00953EDC">
      <w:pPr>
        <w:spacing w:line="360" w:lineRule="auto"/>
        <w:jc w:val="both"/>
      </w:pPr>
      <w:proofErr w:type="spellStart"/>
      <w:proofErr w:type="gramStart"/>
      <w:r w:rsidRPr="00953EDC">
        <w:t>document.getElementById</w:t>
      </w:r>
      <w:proofErr w:type="spellEnd"/>
      <w:proofErr w:type="gramEnd"/>
      <w:r w:rsidRPr="00953EDC">
        <w:t>("scan"</w:t>
      </w:r>
      <w:proofErr w:type="gramStart"/>
      <w:r w:rsidRPr="00953EDC">
        <w:t>).</w:t>
      </w:r>
      <w:proofErr w:type="spellStart"/>
      <w:r w:rsidRPr="00953EDC">
        <w:t>addEventListener</w:t>
      </w:r>
      <w:proofErr w:type="spellEnd"/>
      <w:proofErr w:type="gramEnd"/>
      <w:r w:rsidRPr="00953EDC">
        <w:t>("click", async () =&gt; {</w:t>
      </w:r>
    </w:p>
    <w:p w14:paraId="71076518" w14:textId="77777777" w:rsidR="00953EDC" w:rsidRPr="00953EDC" w:rsidRDefault="00953EDC" w:rsidP="00953EDC">
      <w:pPr>
        <w:spacing w:line="360" w:lineRule="auto"/>
        <w:jc w:val="both"/>
      </w:pPr>
      <w:r w:rsidRPr="00953EDC">
        <w:t xml:space="preserve">    const </w:t>
      </w:r>
      <w:proofErr w:type="spellStart"/>
      <w:r w:rsidRPr="00953EDC">
        <w:t>scanBtn</w:t>
      </w:r>
      <w:proofErr w:type="spellEnd"/>
      <w:r w:rsidRPr="00953EDC">
        <w:t xml:space="preserve"> = </w:t>
      </w:r>
      <w:proofErr w:type="spellStart"/>
      <w:proofErr w:type="gramStart"/>
      <w:r w:rsidRPr="00953EDC">
        <w:t>document.getElementById</w:t>
      </w:r>
      <w:proofErr w:type="spellEnd"/>
      <w:proofErr w:type="gramEnd"/>
      <w:r w:rsidRPr="00953EDC">
        <w:t>("scan");</w:t>
      </w:r>
    </w:p>
    <w:p w14:paraId="43BE450D" w14:textId="77777777" w:rsidR="00953EDC" w:rsidRPr="00953EDC" w:rsidRDefault="00953EDC" w:rsidP="00953EDC">
      <w:pPr>
        <w:spacing w:line="360" w:lineRule="auto"/>
        <w:jc w:val="both"/>
      </w:pPr>
      <w:r w:rsidRPr="00953EDC">
        <w:t xml:space="preserve">    const loader = </w:t>
      </w:r>
      <w:proofErr w:type="spellStart"/>
      <w:proofErr w:type="gramStart"/>
      <w:r w:rsidRPr="00953EDC">
        <w:t>document.getElementById</w:t>
      </w:r>
      <w:proofErr w:type="spellEnd"/>
      <w:proofErr w:type="gramEnd"/>
      <w:r w:rsidRPr="00953EDC">
        <w:t>("loader");</w:t>
      </w:r>
    </w:p>
    <w:p w14:paraId="756BDCF6" w14:textId="77777777" w:rsidR="00953EDC" w:rsidRPr="00953EDC" w:rsidRDefault="00953EDC" w:rsidP="00953EDC">
      <w:pPr>
        <w:spacing w:line="360" w:lineRule="auto"/>
        <w:jc w:val="both"/>
      </w:pPr>
      <w:r w:rsidRPr="00953EDC">
        <w:t xml:space="preserve">    const </w:t>
      </w:r>
      <w:proofErr w:type="spellStart"/>
      <w:r w:rsidRPr="00953EDC">
        <w:t>btnText</w:t>
      </w:r>
      <w:proofErr w:type="spellEnd"/>
      <w:r w:rsidRPr="00953EDC">
        <w:t xml:space="preserve"> = </w:t>
      </w:r>
      <w:proofErr w:type="spellStart"/>
      <w:proofErr w:type="gramStart"/>
      <w:r w:rsidRPr="00953EDC">
        <w:t>document.getElementById</w:t>
      </w:r>
      <w:proofErr w:type="spellEnd"/>
      <w:proofErr w:type="gramEnd"/>
      <w:r w:rsidRPr="00953EDC">
        <w:t>("</w:t>
      </w:r>
      <w:proofErr w:type="spellStart"/>
      <w:r w:rsidRPr="00953EDC">
        <w:t>btn</w:t>
      </w:r>
      <w:proofErr w:type="spellEnd"/>
      <w:r w:rsidRPr="00953EDC">
        <w:t>-text");</w:t>
      </w:r>
    </w:p>
    <w:p w14:paraId="4608B005" w14:textId="77777777" w:rsidR="00953EDC" w:rsidRPr="00953EDC" w:rsidRDefault="00953EDC" w:rsidP="00953EDC">
      <w:pPr>
        <w:spacing w:line="360" w:lineRule="auto"/>
        <w:jc w:val="both"/>
      </w:pPr>
      <w:r w:rsidRPr="00953EDC">
        <w:t xml:space="preserve">    const </w:t>
      </w:r>
      <w:proofErr w:type="spellStart"/>
      <w:r w:rsidRPr="00953EDC">
        <w:t>resultsArea</w:t>
      </w:r>
      <w:proofErr w:type="spellEnd"/>
      <w:r w:rsidRPr="00953EDC">
        <w:t xml:space="preserve"> = </w:t>
      </w:r>
      <w:proofErr w:type="spellStart"/>
      <w:proofErr w:type="gramStart"/>
      <w:r w:rsidRPr="00953EDC">
        <w:t>document.getElementById</w:t>
      </w:r>
      <w:proofErr w:type="spellEnd"/>
      <w:proofErr w:type="gramEnd"/>
      <w:r w:rsidRPr="00953EDC">
        <w:t>("results-area");</w:t>
      </w:r>
    </w:p>
    <w:p w14:paraId="565583F6" w14:textId="77777777" w:rsidR="00953EDC" w:rsidRPr="00953EDC" w:rsidRDefault="00953EDC" w:rsidP="00953EDC">
      <w:pPr>
        <w:spacing w:line="360" w:lineRule="auto"/>
        <w:jc w:val="both"/>
      </w:pPr>
      <w:r w:rsidRPr="00953EDC">
        <w:t xml:space="preserve">    const </w:t>
      </w:r>
      <w:proofErr w:type="spellStart"/>
      <w:r w:rsidRPr="00953EDC">
        <w:t>progressFill</w:t>
      </w:r>
      <w:proofErr w:type="spellEnd"/>
      <w:r w:rsidRPr="00953EDC">
        <w:t xml:space="preserve"> = </w:t>
      </w:r>
      <w:proofErr w:type="spellStart"/>
      <w:proofErr w:type="gramStart"/>
      <w:r w:rsidRPr="00953EDC">
        <w:t>document.getElementById</w:t>
      </w:r>
      <w:proofErr w:type="spellEnd"/>
      <w:proofErr w:type="gramEnd"/>
      <w:r w:rsidRPr="00953EDC">
        <w:t>("progress-fill");</w:t>
      </w:r>
    </w:p>
    <w:p w14:paraId="29B44D89" w14:textId="77777777" w:rsidR="00953EDC" w:rsidRPr="00953EDC" w:rsidRDefault="00953EDC" w:rsidP="00953EDC">
      <w:pPr>
        <w:spacing w:line="360" w:lineRule="auto"/>
        <w:jc w:val="both"/>
      </w:pPr>
      <w:r w:rsidRPr="00953EDC">
        <w:t xml:space="preserve">    const </w:t>
      </w:r>
      <w:proofErr w:type="spellStart"/>
      <w:r w:rsidRPr="00953EDC">
        <w:t>riskPercentage</w:t>
      </w:r>
      <w:proofErr w:type="spellEnd"/>
      <w:r w:rsidRPr="00953EDC">
        <w:t xml:space="preserve"> = </w:t>
      </w:r>
      <w:proofErr w:type="spellStart"/>
      <w:proofErr w:type="gramStart"/>
      <w:r w:rsidRPr="00953EDC">
        <w:t>document.getElementById</w:t>
      </w:r>
      <w:proofErr w:type="spellEnd"/>
      <w:proofErr w:type="gramEnd"/>
      <w:r w:rsidRPr="00953EDC">
        <w:t>("risk-percentage");</w:t>
      </w:r>
    </w:p>
    <w:p w14:paraId="050F3A18" w14:textId="77777777" w:rsidR="00953EDC" w:rsidRPr="00953EDC" w:rsidRDefault="00953EDC" w:rsidP="00953EDC">
      <w:pPr>
        <w:spacing w:line="360" w:lineRule="auto"/>
        <w:jc w:val="both"/>
      </w:pPr>
      <w:r w:rsidRPr="00953EDC">
        <w:t xml:space="preserve">    const </w:t>
      </w:r>
      <w:proofErr w:type="spellStart"/>
      <w:r w:rsidRPr="00953EDC">
        <w:t>stText</w:t>
      </w:r>
      <w:proofErr w:type="spellEnd"/>
      <w:r w:rsidRPr="00953EDC">
        <w:t xml:space="preserve"> = </w:t>
      </w:r>
      <w:proofErr w:type="spellStart"/>
      <w:proofErr w:type="gramStart"/>
      <w:r w:rsidRPr="00953EDC">
        <w:t>document.getElementById</w:t>
      </w:r>
      <w:proofErr w:type="spellEnd"/>
      <w:proofErr w:type="gramEnd"/>
      <w:r w:rsidRPr="00953EDC">
        <w:t>("</w:t>
      </w:r>
      <w:proofErr w:type="spellStart"/>
      <w:r w:rsidRPr="00953EDC">
        <w:t>st</w:t>
      </w:r>
      <w:proofErr w:type="spellEnd"/>
      <w:r w:rsidRPr="00953EDC">
        <w:t>-text");</w:t>
      </w:r>
    </w:p>
    <w:p w14:paraId="34345C79" w14:textId="77777777" w:rsidR="00953EDC" w:rsidRPr="00953EDC" w:rsidRDefault="00953EDC" w:rsidP="00953EDC">
      <w:pPr>
        <w:spacing w:line="360" w:lineRule="auto"/>
        <w:jc w:val="both"/>
      </w:pPr>
      <w:r w:rsidRPr="00953EDC">
        <w:t xml:space="preserve">    const </w:t>
      </w:r>
      <w:proofErr w:type="spellStart"/>
      <w:r w:rsidRPr="00953EDC">
        <w:t>statusContainer</w:t>
      </w:r>
      <w:proofErr w:type="spellEnd"/>
      <w:r w:rsidRPr="00953EDC">
        <w:t xml:space="preserve"> = </w:t>
      </w:r>
      <w:proofErr w:type="spellStart"/>
      <w:proofErr w:type="gramStart"/>
      <w:r w:rsidRPr="00953EDC">
        <w:t>document.getElementById</w:t>
      </w:r>
      <w:proofErr w:type="spellEnd"/>
      <w:proofErr w:type="gramEnd"/>
      <w:r w:rsidRPr="00953EDC">
        <w:t>("status-container");</w:t>
      </w:r>
    </w:p>
    <w:p w14:paraId="57CC58CF" w14:textId="77777777" w:rsidR="00953EDC" w:rsidRPr="00953EDC" w:rsidRDefault="00953EDC" w:rsidP="00953EDC">
      <w:pPr>
        <w:spacing w:line="360" w:lineRule="auto"/>
        <w:jc w:val="both"/>
      </w:pPr>
      <w:r w:rsidRPr="00953EDC">
        <w:t xml:space="preserve">    const </w:t>
      </w:r>
      <w:proofErr w:type="spellStart"/>
      <w:r w:rsidRPr="00953EDC">
        <w:t>riskDescription</w:t>
      </w:r>
      <w:proofErr w:type="spellEnd"/>
      <w:r w:rsidRPr="00953EDC">
        <w:t xml:space="preserve"> = </w:t>
      </w:r>
      <w:proofErr w:type="spellStart"/>
      <w:proofErr w:type="gramStart"/>
      <w:r w:rsidRPr="00953EDC">
        <w:t>document.getElementById</w:t>
      </w:r>
      <w:proofErr w:type="spellEnd"/>
      <w:proofErr w:type="gramEnd"/>
      <w:r w:rsidRPr="00953EDC">
        <w:t>("risk-description");</w:t>
      </w:r>
    </w:p>
    <w:p w14:paraId="5577E8A5" w14:textId="77777777" w:rsidR="00953EDC" w:rsidRPr="00953EDC" w:rsidRDefault="00953EDC" w:rsidP="00953EDC">
      <w:pPr>
        <w:spacing w:line="360" w:lineRule="auto"/>
        <w:jc w:val="both"/>
      </w:pPr>
      <w:r w:rsidRPr="00953EDC">
        <w:t>    // UI Feedback: Loading state</w:t>
      </w:r>
    </w:p>
    <w:p w14:paraId="7424EDE9" w14:textId="77777777" w:rsidR="00953EDC" w:rsidRPr="00953EDC" w:rsidRDefault="00953EDC" w:rsidP="00953EDC">
      <w:pPr>
        <w:spacing w:line="360" w:lineRule="auto"/>
        <w:jc w:val="both"/>
      </w:pPr>
      <w:r w:rsidRPr="00953EDC">
        <w:t xml:space="preserve">    </w:t>
      </w:r>
      <w:proofErr w:type="spellStart"/>
      <w:r w:rsidRPr="00953EDC">
        <w:t>scanBtn.disabled</w:t>
      </w:r>
      <w:proofErr w:type="spellEnd"/>
      <w:r w:rsidRPr="00953EDC">
        <w:t xml:space="preserve"> = true;</w:t>
      </w:r>
    </w:p>
    <w:p w14:paraId="47C7FA08" w14:textId="77777777" w:rsidR="00953EDC" w:rsidRPr="00953EDC" w:rsidRDefault="00953EDC" w:rsidP="00953EDC">
      <w:pPr>
        <w:spacing w:line="360" w:lineRule="auto"/>
        <w:jc w:val="both"/>
      </w:pPr>
      <w:r w:rsidRPr="00953EDC">
        <w:t xml:space="preserve">    </w:t>
      </w:r>
      <w:proofErr w:type="spellStart"/>
      <w:proofErr w:type="gramStart"/>
      <w:r w:rsidRPr="00953EDC">
        <w:t>loader.style</w:t>
      </w:r>
      <w:proofErr w:type="gramEnd"/>
      <w:r w:rsidRPr="00953EDC">
        <w:t>.display</w:t>
      </w:r>
      <w:proofErr w:type="spellEnd"/>
      <w:r w:rsidRPr="00953EDC">
        <w:t xml:space="preserve"> = "block";</w:t>
      </w:r>
    </w:p>
    <w:p w14:paraId="5DCFDE72" w14:textId="77777777" w:rsidR="00953EDC" w:rsidRPr="00953EDC" w:rsidRDefault="00953EDC" w:rsidP="00953EDC">
      <w:pPr>
        <w:spacing w:line="360" w:lineRule="auto"/>
        <w:jc w:val="both"/>
      </w:pPr>
      <w:r w:rsidRPr="00953EDC">
        <w:t xml:space="preserve">    </w:t>
      </w:r>
      <w:proofErr w:type="spellStart"/>
      <w:r w:rsidRPr="00953EDC">
        <w:t>btnText.textContent</w:t>
      </w:r>
      <w:proofErr w:type="spellEnd"/>
      <w:r w:rsidRPr="00953EDC">
        <w:t xml:space="preserve"> = "Analyzing...";</w:t>
      </w:r>
    </w:p>
    <w:p w14:paraId="0A959794" w14:textId="77777777" w:rsidR="00953EDC" w:rsidRPr="00953EDC" w:rsidRDefault="00953EDC" w:rsidP="00953EDC">
      <w:pPr>
        <w:spacing w:line="360" w:lineRule="auto"/>
        <w:jc w:val="both"/>
      </w:pPr>
      <w:r w:rsidRPr="00953EDC">
        <w:t xml:space="preserve">    </w:t>
      </w:r>
      <w:proofErr w:type="spellStart"/>
      <w:proofErr w:type="gramStart"/>
      <w:r w:rsidRPr="00953EDC">
        <w:t>resultsArea.style.display</w:t>
      </w:r>
      <w:proofErr w:type="spellEnd"/>
      <w:proofErr w:type="gramEnd"/>
      <w:r w:rsidRPr="00953EDC">
        <w:t xml:space="preserve"> = "none";</w:t>
      </w:r>
    </w:p>
    <w:p w14:paraId="27E4CC47" w14:textId="77777777" w:rsidR="00953EDC" w:rsidRPr="00953EDC" w:rsidRDefault="00953EDC" w:rsidP="00953EDC">
      <w:pPr>
        <w:spacing w:line="360" w:lineRule="auto"/>
        <w:jc w:val="both"/>
      </w:pPr>
      <w:r w:rsidRPr="00953EDC">
        <w:t>    try {</w:t>
      </w:r>
    </w:p>
    <w:p w14:paraId="0F7D8C86" w14:textId="77777777" w:rsidR="00953EDC" w:rsidRPr="00953EDC" w:rsidRDefault="00953EDC" w:rsidP="00953EDC">
      <w:pPr>
        <w:spacing w:line="360" w:lineRule="auto"/>
        <w:jc w:val="both"/>
      </w:pPr>
      <w:r w:rsidRPr="00953EDC">
        <w:t xml:space="preserve">        let [tab] = await </w:t>
      </w:r>
      <w:proofErr w:type="spellStart"/>
      <w:proofErr w:type="gramStart"/>
      <w:r w:rsidRPr="00953EDC">
        <w:t>chrome.tabs</w:t>
      </w:r>
      <w:proofErr w:type="gramEnd"/>
      <w:r w:rsidRPr="00953EDC">
        <w:t>.</w:t>
      </w:r>
      <w:proofErr w:type="gramStart"/>
      <w:r w:rsidRPr="00953EDC">
        <w:t>query</w:t>
      </w:r>
      <w:proofErr w:type="spellEnd"/>
      <w:r w:rsidRPr="00953EDC">
        <w:t>({ active</w:t>
      </w:r>
      <w:proofErr w:type="gramEnd"/>
      <w:r w:rsidRPr="00953EDC">
        <w:t xml:space="preserve">: true, </w:t>
      </w:r>
      <w:proofErr w:type="spellStart"/>
      <w:r w:rsidRPr="00953EDC">
        <w:t>currentWindow</w:t>
      </w:r>
      <w:proofErr w:type="spellEnd"/>
      <w:r w:rsidRPr="00953EDC">
        <w:t xml:space="preserve">: </w:t>
      </w:r>
      <w:proofErr w:type="gramStart"/>
      <w:r w:rsidRPr="00953EDC">
        <w:t>true }</w:t>
      </w:r>
      <w:proofErr w:type="gramEnd"/>
      <w:r w:rsidRPr="00953EDC">
        <w:t>);</w:t>
      </w:r>
    </w:p>
    <w:p w14:paraId="5E84A427" w14:textId="77777777" w:rsidR="00953EDC" w:rsidRPr="00953EDC" w:rsidRDefault="00953EDC" w:rsidP="00953EDC">
      <w:pPr>
        <w:spacing w:line="360" w:lineRule="auto"/>
        <w:jc w:val="both"/>
      </w:pPr>
    </w:p>
    <w:p w14:paraId="219A6435" w14:textId="77777777" w:rsidR="00953EDC" w:rsidRPr="00953EDC" w:rsidRDefault="00953EDC" w:rsidP="00953EDC">
      <w:pPr>
        <w:spacing w:line="360" w:lineRule="auto"/>
        <w:jc w:val="both"/>
      </w:pPr>
      <w:r w:rsidRPr="00953EDC">
        <w:t xml:space="preserve">        const results = await </w:t>
      </w:r>
      <w:proofErr w:type="spellStart"/>
      <w:proofErr w:type="gramStart"/>
      <w:r w:rsidRPr="00953EDC">
        <w:t>chrome.scripting</w:t>
      </w:r>
      <w:proofErr w:type="gramEnd"/>
      <w:r w:rsidRPr="00953EDC">
        <w:t>.</w:t>
      </w:r>
      <w:proofErr w:type="gramStart"/>
      <w:r w:rsidRPr="00953EDC">
        <w:t>executeScript</w:t>
      </w:r>
      <w:proofErr w:type="spellEnd"/>
      <w:r w:rsidRPr="00953EDC">
        <w:t>(</w:t>
      </w:r>
      <w:proofErr w:type="gramEnd"/>
      <w:r w:rsidRPr="00953EDC">
        <w:t>{</w:t>
      </w:r>
    </w:p>
    <w:p w14:paraId="3B02F848" w14:textId="77777777" w:rsidR="00953EDC" w:rsidRPr="00953EDC" w:rsidRDefault="00953EDC" w:rsidP="00953EDC">
      <w:pPr>
        <w:spacing w:line="360" w:lineRule="auto"/>
        <w:jc w:val="both"/>
      </w:pPr>
      <w:r w:rsidRPr="00953EDC">
        <w:t xml:space="preserve">            target: </w:t>
      </w:r>
      <w:proofErr w:type="gramStart"/>
      <w:r w:rsidRPr="00953EDC">
        <w:t xml:space="preserve">{ </w:t>
      </w:r>
      <w:proofErr w:type="spellStart"/>
      <w:r w:rsidRPr="00953EDC">
        <w:t>tabId</w:t>
      </w:r>
      <w:proofErr w:type="spellEnd"/>
      <w:proofErr w:type="gramEnd"/>
      <w:r w:rsidRPr="00953EDC">
        <w:t xml:space="preserve">: </w:t>
      </w:r>
      <w:proofErr w:type="gramStart"/>
      <w:r w:rsidRPr="00953EDC">
        <w:t>tab.id }</w:t>
      </w:r>
      <w:proofErr w:type="gramEnd"/>
      <w:r w:rsidRPr="00953EDC">
        <w:t>,</w:t>
      </w:r>
    </w:p>
    <w:p w14:paraId="7BFBB061" w14:textId="77777777" w:rsidR="00953EDC" w:rsidRPr="00953EDC" w:rsidRDefault="00953EDC" w:rsidP="00953EDC">
      <w:pPr>
        <w:spacing w:line="360" w:lineRule="auto"/>
        <w:jc w:val="both"/>
      </w:pPr>
      <w:r w:rsidRPr="00953EDC">
        <w:t xml:space="preserve">            function: </w:t>
      </w:r>
      <w:proofErr w:type="spellStart"/>
      <w:r w:rsidRPr="00953EDC">
        <w:t>getPageText</w:t>
      </w:r>
      <w:proofErr w:type="spellEnd"/>
    </w:p>
    <w:p w14:paraId="01AA6B5C" w14:textId="77777777" w:rsidR="00953EDC" w:rsidRPr="00953EDC" w:rsidRDefault="00953EDC" w:rsidP="00953EDC">
      <w:pPr>
        <w:spacing w:line="360" w:lineRule="auto"/>
        <w:jc w:val="both"/>
      </w:pPr>
      <w:r w:rsidRPr="00953EDC">
        <w:t>        });</w:t>
      </w:r>
    </w:p>
    <w:p w14:paraId="01E54E1D" w14:textId="77777777" w:rsidR="00953EDC" w:rsidRPr="00953EDC" w:rsidRDefault="00953EDC" w:rsidP="00953EDC">
      <w:pPr>
        <w:spacing w:line="360" w:lineRule="auto"/>
        <w:jc w:val="both"/>
      </w:pPr>
      <w:r w:rsidRPr="00953EDC">
        <w:t xml:space="preserve">        const </w:t>
      </w:r>
      <w:proofErr w:type="spellStart"/>
      <w:r w:rsidRPr="00953EDC">
        <w:t>pageText</w:t>
      </w:r>
      <w:proofErr w:type="spellEnd"/>
      <w:r w:rsidRPr="00953EDC">
        <w:t xml:space="preserve"> = </w:t>
      </w:r>
      <w:proofErr w:type="gramStart"/>
      <w:r w:rsidRPr="00953EDC">
        <w:t>results[</w:t>
      </w:r>
      <w:proofErr w:type="gramEnd"/>
      <w:r w:rsidRPr="00953EDC">
        <w:t>0</w:t>
      </w:r>
      <w:proofErr w:type="gramStart"/>
      <w:r w:rsidRPr="00953EDC">
        <w:t>].result</w:t>
      </w:r>
      <w:proofErr w:type="gramEnd"/>
      <w:r w:rsidRPr="00953EDC">
        <w:t>;</w:t>
      </w:r>
    </w:p>
    <w:p w14:paraId="54F27006" w14:textId="77777777" w:rsidR="00953EDC" w:rsidRPr="00953EDC" w:rsidRDefault="00953EDC" w:rsidP="00953EDC">
      <w:pPr>
        <w:spacing w:line="360" w:lineRule="auto"/>
        <w:jc w:val="both"/>
      </w:pPr>
      <w:r w:rsidRPr="00953EDC">
        <w:t xml:space="preserve">        const response = await </w:t>
      </w:r>
      <w:proofErr w:type="gramStart"/>
      <w:r w:rsidRPr="00953EDC">
        <w:t>fetch(</w:t>
      </w:r>
      <w:proofErr w:type="gramEnd"/>
      <w:r w:rsidRPr="00953EDC">
        <w:t>"http://127.0.0.1:5000/predict", {</w:t>
      </w:r>
    </w:p>
    <w:p w14:paraId="73C07D93" w14:textId="77777777" w:rsidR="00953EDC" w:rsidRPr="00953EDC" w:rsidRDefault="00953EDC" w:rsidP="00953EDC">
      <w:pPr>
        <w:spacing w:line="360" w:lineRule="auto"/>
        <w:jc w:val="both"/>
      </w:pPr>
      <w:r w:rsidRPr="00953EDC">
        <w:t>            method: "POST",</w:t>
      </w:r>
    </w:p>
    <w:p w14:paraId="3A9E5C13" w14:textId="77777777" w:rsidR="00953EDC" w:rsidRPr="00953EDC" w:rsidRDefault="00953EDC" w:rsidP="00953EDC">
      <w:pPr>
        <w:spacing w:line="360" w:lineRule="auto"/>
        <w:jc w:val="both"/>
      </w:pPr>
      <w:r w:rsidRPr="00953EDC">
        <w:t>            headers: {</w:t>
      </w:r>
    </w:p>
    <w:p w14:paraId="683F1F7D" w14:textId="77777777" w:rsidR="00953EDC" w:rsidRPr="00953EDC" w:rsidRDefault="00953EDC" w:rsidP="00953EDC">
      <w:pPr>
        <w:spacing w:line="360" w:lineRule="auto"/>
        <w:jc w:val="both"/>
      </w:pPr>
      <w:r w:rsidRPr="00953EDC">
        <w:t>                "Content-Type": "application/</w:t>
      </w:r>
      <w:proofErr w:type="spellStart"/>
      <w:r w:rsidRPr="00953EDC">
        <w:t>json</w:t>
      </w:r>
      <w:proofErr w:type="spellEnd"/>
      <w:r w:rsidRPr="00953EDC">
        <w:t>"</w:t>
      </w:r>
    </w:p>
    <w:p w14:paraId="58A7EF67" w14:textId="77777777" w:rsidR="00953EDC" w:rsidRPr="00953EDC" w:rsidRDefault="00953EDC" w:rsidP="00953EDC">
      <w:pPr>
        <w:spacing w:line="360" w:lineRule="auto"/>
        <w:jc w:val="both"/>
      </w:pPr>
      <w:r w:rsidRPr="00953EDC">
        <w:t>            },</w:t>
      </w:r>
    </w:p>
    <w:p w14:paraId="3D9818F6" w14:textId="77777777" w:rsidR="00953EDC" w:rsidRPr="00953EDC" w:rsidRDefault="00953EDC" w:rsidP="00953EDC">
      <w:pPr>
        <w:spacing w:line="360" w:lineRule="auto"/>
        <w:jc w:val="both"/>
      </w:pPr>
      <w:r w:rsidRPr="00953EDC">
        <w:t xml:space="preserve">            body: </w:t>
      </w:r>
      <w:proofErr w:type="spellStart"/>
      <w:r w:rsidRPr="00953EDC">
        <w:t>JSON.stringify</w:t>
      </w:r>
      <w:proofErr w:type="spellEnd"/>
      <w:proofErr w:type="gramStart"/>
      <w:r w:rsidRPr="00953EDC">
        <w:t>({ text</w:t>
      </w:r>
      <w:proofErr w:type="gramEnd"/>
      <w:r w:rsidRPr="00953EDC">
        <w:t xml:space="preserve">: </w:t>
      </w:r>
      <w:proofErr w:type="spellStart"/>
      <w:proofErr w:type="gramStart"/>
      <w:r w:rsidRPr="00953EDC">
        <w:t>pageText</w:t>
      </w:r>
      <w:proofErr w:type="spellEnd"/>
      <w:r w:rsidRPr="00953EDC">
        <w:t xml:space="preserve"> }</w:t>
      </w:r>
      <w:proofErr w:type="gramEnd"/>
      <w:r w:rsidRPr="00953EDC">
        <w:t>)</w:t>
      </w:r>
    </w:p>
    <w:p w14:paraId="0F026758" w14:textId="77777777" w:rsidR="00953EDC" w:rsidRPr="00953EDC" w:rsidRDefault="00953EDC" w:rsidP="00953EDC">
      <w:pPr>
        <w:spacing w:line="360" w:lineRule="auto"/>
        <w:jc w:val="both"/>
      </w:pPr>
      <w:r w:rsidRPr="00953EDC">
        <w:t>        });</w:t>
      </w:r>
    </w:p>
    <w:p w14:paraId="6A434381" w14:textId="77777777" w:rsidR="00953EDC" w:rsidRPr="00953EDC" w:rsidRDefault="00953EDC" w:rsidP="00953EDC">
      <w:pPr>
        <w:spacing w:line="360" w:lineRule="auto"/>
        <w:jc w:val="both"/>
      </w:pPr>
      <w:r w:rsidRPr="00953EDC">
        <w:t xml:space="preserve">        if </w:t>
      </w:r>
      <w:proofErr w:type="gramStart"/>
      <w:r w:rsidRPr="00953EDC">
        <w:t>(!</w:t>
      </w:r>
      <w:proofErr w:type="spellStart"/>
      <w:r w:rsidRPr="00953EDC">
        <w:t>response</w:t>
      </w:r>
      <w:proofErr w:type="gramEnd"/>
      <w:r w:rsidRPr="00953EDC">
        <w:t>.ok</w:t>
      </w:r>
      <w:proofErr w:type="spellEnd"/>
      <w:r w:rsidRPr="00953EDC">
        <w:t xml:space="preserve">) throw new </w:t>
      </w:r>
      <w:proofErr w:type="gramStart"/>
      <w:r w:rsidRPr="00953EDC">
        <w:t>Error(</w:t>
      </w:r>
      <w:proofErr w:type="gramEnd"/>
      <w:r w:rsidRPr="00953EDC">
        <w:t>"API Offline");</w:t>
      </w:r>
    </w:p>
    <w:p w14:paraId="31818FF8" w14:textId="77777777" w:rsidR="00953EDC" w:rsidRPr="00953EDC" w:rsidRDefault="00953EDC" w:rsidP="00953EDC">
      <w:pPr>
        <w:spacing w:line="360" w:lineRule="auto"/>
        <w:jc w:val="both"/>
      </w:pPr>
      <w:r w:rsidRPr="00953EDC">
        <w:t xml:space="preserve">        const data = await </w:t>
      </w:r>
      <w:proofErr w:type="spellStart"/>
      <w:proofErr w:type="gramStart"/>
      <w:r w:rsidRPr="00953EDC">
        <w:t>response.json</w:t>
      </w:r>
      <w:proofErr w:type="spellEnd"/>
      <w:proofErr w:type="gramEnd"/>
      <w:r w:rsidRPr="00953EDC">
        <w:t>();</w:t>
      </w:r>
    </w:p>
    <w:p w14:paraId="527CEA58" w14:textId="77777777" w:rsidR="00953EDC" w:rsidRPr="00953EDC" w:rsidRDefault="00953EDC" w:rsidP="00953EDC">
      <w:pPr>
        <w:spacing w:line="360" w:lineRule="auto"/>
        <w:jc w:val="both"/>
      </w:pPr>
      <w:r w:rsidRPr="00953EDC">
        <w:t>        // Calculate risk</w:t>
      </w:r>
    </w:p>
    <w:p w14:paraId="1D37163A" w14:textId="77777777" w:rsidR="00953EDC" w:rsidRPr="00953EDC" w:rsidRDefault="00953EDC" w:rsidP="00953EDC">
      <w:pPr>
        <w:spacing w:line="360" w:lineRule="auto"/>
        <w:jc w:val="both"/>
      </w:pPr>
      <w:r w:rsidRPr="00953EDC">
        <w:t xml:space="preserve">        const </w:t>
      </w:r>
      <w:proofErr w:type="spellStart"/>
      <w:r w:rsidRPr="00953EDC">
        <w:t>riskProb</w:t>
      </w:r>
      <w:proofErr w:type="spellEnd"/>
      <w:r w:rsidRPr="00953EDC">
        <w:t xml:space="preserve"> = </w:t>
      </w:r>
      <w:proofErr w:type="spellStart"/>
      <w:proofErr w:type="gramStart"/>
      <w:r w:rsidRPr="00953EDC">
        <w:t>data.scam</w:t>
      </w:r>
      <w:proofErr w:type="gramEnd"/>
      <w:r w:rsidRPr="00953EDC">
        <w:t>_probability</w:t>
      </w:r>
      <w:proofErr w:type="spellEnd"/>
      <w:r w:rsidRPr="00953EDC">
        <w:t>;</w:t>
      </w:r>
    </w:p>
    <w:p w14:paraId="655C63E5" w14:textId="77777777" w:rsidR="00953EDC" w:rsidRPr="00953EDC" w:rsidRDefault="00953EDC" w:rsidP="00953EDC">
      <w:pPr>
        <w:spacing w:line="360" w:lineRule="auto"/>
        <w:jc w:val="both"/>
      </w:pPr>
      <w:r w:rsidRPr="00953EDC">
        <w:t xml:space="preserve">        const </w:t>
      </w:r>
      <w:proofErr w:type="spellStart"/>
      <w:r w:rsidRPr="00953EDC">
        <w:t>riskPercent</w:t>
      </w:r>
      <w:proofErr w:type="spellEnd"/>
      <w:r w:rsidRPr="00953EDC">
        <w:t xml:space="preserve"> = </w:t>
      </w:r>
      <w:proofErr w:type="spellStart"/>
      <w:r w:rsidRPr="00953EDC">
        <w:t>Math.round</w:t>
      </w:r>
      <w:proofErr w:type="spellEnd"/>
      <w:r w:rsidRPr="00953EDC">
        <w:t>(</w:t>
      </w:r>
      <w:proofErr w:type="spellStart"/>
      <w:r w:rsidRPr="00953EDC">
        <w:t>riskProb</w:t>
      </w:r>
      <w:proofErr w:type="spellEnd"/>
      <w:r w:rsidRPr="00953EDC">
        <w:t xml:space="preserve"> * 100);</w:t>
      </w:r>
    </w:p>
    <w:p w14:paraId="24712435" w14:textId="77777777" w:rsidR="00953EDC" w:rsidRPr="00953EDC" w:rsidRDefault="00953EDC" w:rsidP="00953EDC">
      <w:pPr>
        <w:spacing w:line="360" w:lineRule="auto"/>
        <w:jc w:val="both"/>
      </w:pPr>
      <w:r w:rsidRPr="00953EDC">
        <w:t>        // Display results</w:t>
      </w:r>
    </w:p>
    <w:p w14:paraId="2386BAD4" w14:textId="77777777" w:rsidR="00953EDC" w:rsidRPr="00953EDC" w:rsidRDefault="00953EDC" w:rsidP="00953EDC">
      <w:pPr>
        <w:spacing w:line="360" w:lineRule="auto"/>
        <w:jc w:val="both"/>
      </w:pPr>
      <w:r w:rsidRPr="00953EDC">
        <w:t xml:space="preserve">        </w:t>
      </w:r>
      <w:proofErr w:type="spellStart"/>
      <w:proofErr w:type="gramStart"/>
      <w:r w:rsidRPr="00953EDC">
        <w:t>resultsArea.style.display</w:t>
      </w:r>
      <w:proofErr w:type="spellEnd"/>
      <w:proofErr w:type="gramEnd"/>
      <w:r w:rsidRPr="00953EDC">
        <w:t xml:space="preserve"> = "block";</w:t>
      </w:r>
    </w:p>
    <w:p w14:paraId="02BA2BFD" w14:textId="77777777" w:rsidR="00953EDC" w:rsidRPr="00953EDC" w:rsidRDefault="00953EDC" w:rsidP="00953EDC">
      <w:pPr>
        <w:spacing w:line="360" w:lineRule="auto"/>
        <w:jc w:val="both"/>
      </w:pPr>
      <w:r w:rsidRPr="00953EDC">
        <w:t xml:space="preserve">        </w:t>
      </w:r>
      <w:proofErr w:type="spellStart"/>
      <w:proofErr w:type="gramStart"/>
      <w:r w:rsidRPr="00953EDC">
        <w:t>progressFill.style.width</w:t>
      </w:r>
      <w:proofErr w:type="spellEnd"/>
      <w:proofErr w:type="gramEnd"/>
      <w:r w:rsidRPr="00953EDC">
        <w:t xml:space="preserve"> = </w:t>
      </w:r>
      <w:proofErr w:type="spellStart"/>
      <w:r w:rsidRPr="00953EDC">
        <w:t>riskPercent</w:t>
      </w:r>
      <w:proofErr w:type="spellEnd"/>
      <w:r w:rsidRPr="00953EDC">
        <w:t xml:space="preserve"> + "%";</w:t>
      </w:r>
    </w:p>
    <w:p w14:paraId="3B363BA3" w14:textId="77777777" w:rsidR="00953EDC" w:rsidRPr="00953EDC" w:rsidRDefault="00953EDC" w:rsidP="00953EDC">
      <w:pPr>
        <w:spacing w:line="360" w:lineRule="auto"/>
        <w:jc w:val="both"/>
      </w:pPr>
      <w:r w:rsidRPr="00953EDC">
        <w:t xml:space="preserve">        </w:t>
      </w:r>
      <w:proofErr w:type="spellStart"/>
      <w:r w:rsidRPr="00953EDC">
        <w:t>riskPercentage.textContent</w:t>
      </w:r>
      <w:proofErr w:type="spellEnd"/>
      <w:r w:rsidRPr="00953EDC">
        <w:t xml:space="preserve"> = </w:t>
      </w:r>
      <w:proofErr w:type="spellStart"/>
      <w:r w:rsidRPr="00953EDC">
        <w:t>riskPercent</w:t>
      </w:r>
      <w:proofErr w:type="spellEnd"/>
      <w:r w:rsidRPr="00953EDC">
        <w:t xml:space="preserve"> + "%";</w:t>
      </w:r>
    </w:p>
    <w:p w14:paraId="2A9AB4EF" w14:textId="77777777" w:rsidR="00953EDC" w:rsidRPr="00953EDC" w:rsidRDefault="00953EDC" w:rsidP="00953EDC">
      <w:pPr>
        <w:spacing w:line="360" w:lineRule="auto"/>
        <w:jc w:val="both"/>
      </w:pPr>
      <w:r w:rsidRPr="00953EDC">
        <w:t>        if (</w:t>
      </w:r>
      <w:proofErr w:type="spellStart"/>
      <w:r w:rsidRPr="00953EDC">
        <w:t>riskProb</w:t>
      </w:r>
      <w:proofErr w:type="spellEnd"/>
      <w:r w:rsidRPr="00953EDC">
        <w:t xml:space="preserve"> &gt;= 0.45) {</w:t>
      </w:r>
    </w:p>
    <w:p w14:paraId="0C1C01B4" w14:textId="77777777" w:rsidR="00953EDC" w:rsidRPr="00953EDC" w:rsidRDefault="00953EDC" w:rsidP="00953EDC">
      <w:pPr>
        <w:spacing w:line="360" w:lineRule="auto"/>
        <w:jc w:val="both"/>
      </w:pPr>
      <w:r w:rsidRPr="00953EDC">
        <w:t xml:space="preserve">            </w:t>
      </w:r>
      <w:proofErr w:type="spellStart"/>
      <w:r w:rsidRPr="00953EDC">
        <w:t>statusContainer.className</w:t>
      </w:r>
      <w:proofErr w:type="spellEnd"/>
      <w:r w:rsidRPr="00953EDC">
        <w:t xml:space="preserve"> = "status-badge danger";</w:t>
      </w:r>
    </w:p>
    <w:p w14:paraId="297A17CE" w14:textId="77777777" w:rsidR="00953EDC" w:rsidRPr="00953EDC" w:rsidRDefault="00953EDC" w:rsidP="00953EDC">
      <w:pPr>
        <w:spacing w:line="360" w:lineRule="auto"/>
        <w:jc w:val="both"/>
      </w:pPr>
      <w:r w:rsidRPr="00953EDC">
        <w:t xml:space="preserve">            </w:t>
      </w:r>
      <w:proofErr w:type="spellStart"/>
      <w:r w:rsidRPr="00953EDC">
        <w:t>stText.textContent</w:t>
      </w:r>
      <w:proofErr w:type="spellEnd"/>
      <w:r w:rsidRPr="00953EDC">
        <w:t xml:space="preserve"> = "</w:t>
      </w:r>
      <w:r w:rsidRPr="00953EDC">
        <w:rPr>
          <w:rFonts w:ascii="Segoe UI Emoji" w:hAnsi="Segoe UI Emoji" w:cs="Segoe UI Emoji"/>
        </w:rPr>
        <w:t>🚨</w:t>
      </w:r>
      <w:r w:rsidRPr="00953EDC">
        <w:t xml:space="preserve"> High Scam Risk!";</w:t>
      </w:r>
    </w:p>
    <w:p w14:paraId="4BF00344" w14:textId="77777777" w:rsidR="00953EDC" w:rsidRPr="00953EDC" w:rsidRDefault="00953EDC" w:rsidP="00953EDC">
      <w:pPr>
        <w:spacing w:line="360" w:lineRule="auto"/>
        <w:jc w:val="both"/>
      </w:pPr>
      <w:r w:rsidRPr="00953EDC">
        <w:t xml:space="preserve">            </w:t>
      </w:r>
      <w:proofErr w:type="spellStart"/>
      <w:proofErr w:type="gramStart"/>
      <w:r w:rsidRPr="00953EDC">
        <w:t>progressFill.style.background</w:t>
      </w:r>
      <w:proofErr w:type="spellEnd"/>
      <w:proofErr w:type="gramEnd"/>
      <w:r w:rsidRPr="00953EDC">
        <w:t xml:space="preserve"> = "#ef4444";</w:t>
      </w:r>
    </w:p>
    <w:p w14:paraId="51BA21D7" w14:textId="77777777" w:rsidR="00953EDC" w:rsidRPr="00953EDC" w:rsidRDefault="00953EDC" w:rsidP="00953EDC">
      <w:pPr>
        <w:spacing w:line="360" w:lineRule="auto"/>
        <w:jc w:val="both"/>
      </w:pPr>
      <w:r w:rsidRPr="00953EDC">
        <w:t xml:space="preserve">            </w:t>
      </w:r>
      <w:proofErr w:type="spellStart"/>
      <w:r w:rsidRPr="00953EDC">
        <w:t>riskDescription.innerHTML</w:t>
      </w:r>
      <w:proofErr w:type="spellEnd"/>
      <w:r w:rsidRPr="00953EDC">
        <w:t xml:space="preserve"> = "This job contains &lt;strong&gt;very high scam markers&lt;/strong&gt;. We strongly advise against sharing personal or payment information.";</w:t>
      </w:r>
    </w:p>
    <w:p w14:paraId="6CB122A6" w14:textId="77777777" w:rsidR="00953EDC" w:rsidRPr="00953EDC" w:rsidRDefault="00953EDC" w:rsidP="00953EDC">
      <w:pPr>
        <w:spacing w:line="360" w:lineRule="auto"/>
        <w:jc w:val="both"/>
      </w:pPr>
      <w:r w:rsidRPr="00953EDC">
        <w:t>        } else if (</w:t>
      </w:r>
      <w:proofErr w:type="spellStart"/>
      <w:r w:rsidRPr="00953EDC">
        <w:t>riskProb</w:t>
      </w:r>
      <w:proofErr w:type="spellEnd"/>
      <w:r w:rsidRPr="00953EDC">
        <w:t xml:space="preserve"> &gt;= 0.22) {</w:t>
      </w:r>
    </w:p>
    <w:p w14:paraId="628B2992" w14:textId="77777777" w:rsidR="00953EDC" w:rsidRPr="00953EDC" w:rsidRDefault="00953EDC" w:rsidP="00953EDC">
      <w:pPr>
        <w:spacing w:line="360" w:lineRule="auto"/>
        <w:jc w:val="both"/>
      </w:pPr>
      <w:r w:rsidRPr="00953EDC">
        <w:t xml:space="preserve">            </w:t>
      </w:r>
      <w:proofErr w:type="spellStart"/>
      <w:r w:rsidRPr="00953EDC">
        <w:t>statusContainer.className</w:t>
      </w:r>
      <w:proofErr w:type="spellEnd"/>
      <w:r w:rsidRPr="00953EDC">
        <w:t xml:space="preserve"> = "status-badge warning";</w:t>
      </w:r>
    </w:p>
    <w:p w14:paraId="0FC6BC34" w14:textId="77777777" w:rsidR="00953EDC" w:rsidRPr="00953EDC" w:rsidRDefault="00953EDC" w:rsidP="00953EDC">
      <w:pPr>
        <w:spacing w:line="360" w:lineRule="auto"/>
        <w:jc w:val="both"/>
      </w:pPr>
      <w:r w:rsidRPr="00953EDC">
        <w:lastRenderedPageBreak/>
        <w:t xml:space="preserve">            </w:t>
      </w:r>
      <w:proofErr w:type="spellStart"/>
      <w:r w:rsidRPr="00953EDC">
        <w:t>stText.textContent</w:t>
      </w:r>
      <w:proofErr w:type="spellEnd"/>
      <w:r w:rsidRPr="00953EDC">
        <w:t xml:space="preserve"> = "</w:t>
      </w:r>
      <w:r w:rsidRPr="00953EDC">
        <w:rPr>
          <w:rFonts w:ascii="Segoe UI Emoji" w:hAnsi="Segoe UI Emoji" w:cs="Segoe UI Emoji"/>
        </w:rPr>
        <w:t>⚠️</w:t>
      </w:r>
      <w:r w:rsidRPr="00953EDC">
        <w:t xml:space="preserve"> Use Professional Caution";</w:t>
      </w:r>
    </w:p>
    <w:p w14:paraId="562EDB86" w14:textId="77777777" w:rsidR="00953EDC" w:rsidRPr="00953EDC" w:rsidRDefault="00953EDC" w:rsidP="00953EDC">
      <w:pPr>
        <w:spacing w:line="360" w:lineRule="auto"/>
        <w:jc w:val="both"/>
      </w:pPr>
      <w:r w:rsidRPr="00953EDC">
        <w:t xml:space="preserve">            </w:t>
      </w:r>
      <w:proofErr w:type="spellStart"/>
      <w:proofErr w:type="gramStart"/>
      <w:r w:rsidRPr="00953EDC">
        <w:t>progressFill.style.background</w:t>
      </w:r>
      <w:proofErr w:type="spellEnd"/>
      <w:proofErr w:type="gramEnd"/>
      <w:r w:rsidRPr="00953EDC">
        <w:t xml:space="preserve"> = "#f59e0b";</w:t>
      </w:r>
    </w:p>
    <w:p w14:paraId="5EA88C34" w14:textId="77777777" w:rsidR="00953EDC" w:rsidRPr="00953EDC" w:rsidRDefault="00953EDC" w:rsidP="00953EDC">
      <w:pPr>
        <w:spacing w:line="360" w:lineRule="auto"/>
        <w:jc w:val="both"/>
      </w:pPr>
      <w:r w:rsidRPr="00953EDC">
        <w:t xml:space="preserve">            </w:t>
      </w:r>
      <w:proofErr w:type="spellStart"/>
      <w:r w:rsidRPr="00953EDC">
        <w:t>riskDescription.innerHTML</w:t>
      </w:r>
      <w:proofErr w:type="spellEnd"/>
      <w:r w:rsidRPr="00953EDC">
        <w:t xml:space="preserve"> = "Moderate suspicious risk. This posting may use non-standard language. Verify the recruiter through official channels.";</w:t>
      </w:r>
    </w:p>
    <w:p w14:paraId="03178FA5" w14:textId="77777777" w:rsidR="00953EDC" w:rsidRPr="00953EDC" w:rsidRDefault="00953EDC" w:rsidP="00953EDC">
      <w:pPr>
        <w:spacing w:line="360" w:lineRule="auto"/>
        <w:jc w:val="both"/>
      </w:pPr>
      <w:r w:rsidRPr="00953EDC">
        <w:t>        } else {</w:t>
      </w:r>
    </w:p>
    <w:p w14:paraId="39EE5DDF" w14:textId="77777777" w:rsidR="00953EDC" w:rsidRPr="00953EDC" w:rsidRDefault="00953EDC" w:rsidP="00953EDC">
      <w:pPr>
        <w:spacing w:line="360" w:lineRule="auto"/>
        <w:jc w:val="both"/>
      </w:pPr>
      <w:r w:rsidRPr="00953EDC">
        <w:t xml:space="preserve">            </w:t>
      </w:r>
      <w:proofErr w:type="spellStart"/>
      <w:r w:rsidRPr="00953EDC">
        <w:t>statusContainer.className</w:t>
      </w:r>
      <w:proofErr w:type="spellEnd"/>
      <w:r w:rsidRPr="00953EDC">
        <w:t xml:space="preserve"> = "status-badge safe";</w:t>
      </w:r>
    </w:p>
    <w:p w14:paraId="0893FEF2" w14:textId="77777777" w:rsidR="00953EDC" w:rsidRPr="00953EDC" w:rsidRDefault="00953EDC" w:rsidP="00953EDC">
      <w:pPr>
        <w:spacing w:line="360" w:lineRule="auto"/>
        <w:jc w:val="both"/>
      </w:pPr>
      <w:r w:rsidRPr="00953EDC">
        <w:t xml:space="preserve">            </w:t>
      </w:r>
      <w:proofErr w:type="spellStart"/>
      <w:r w:rsidRPr="00953EDC">
        <w:t>stText.textContent</w:t>
      </w:r>
      <w:proofErr w:type="spellEnd"/>
      <w:r w:rsidRPr="00953EDC">
        <w:t xml:space="preserve"> = "</w:t>
      </w:r>
      <w:r w:rsidRPr="00953EDC">
        <w:rPr>
          <w:rFonts w:ascii="Segoe UI Emoji" w:hAnsi="Segoe UI Emoji" w:cs="Segoe UI Emoji"/>
        </w:rPr>
        <w:t>✅</w:t>
      </w:r>
      <w:r w:rsidRPr="00953EDC">
        <w:t xml:space="preserve"> Verified Professional";</w:t>
      </w:r>
    </w:p>
    <w:p w14:paraId="30A8469B" w14:textId="77777777" w:rsidR="00953EDC" w:rsidRPr="00953EDC" w:rsidRDefault="00953EDC" w:rsidP="00953EDC">
      <w:pPr>
        <w:spacing w:line="360" w:lineRule="auto"/>
        <w:jc w:val="both"/>
      </w:pPr>
      <w:r w:rsidRPr="00953EDC">
        <w:t xml:space="preserve">            </w:t>
      </w:r>
      <w:proofErr w:type="spellStart"/>
      <w:proofErr w:type="gramStart"/>
      <w:r w:rsidRPr="00953EDC">
        <w:t>progressFill.style.background</w:t>
      </w:r>
      <w:proofErr w:type="spellEnd"/>
      <w:proofErr w:type="gramEnd"/>
      <w:r w:rsidRPr="00953EDC">
        <w:t xml:space="preserve"> = "#10b981";</w:t>
      </w:r>
    </w:p>
    <w:p w14:paraId="42A98718" w14:textId="77777777" w:rsidR="00953EDC" w:rsidRPr="00953EDC" w:rsidRDefault="00953EDC" w:rsidP="00953EDC">
      <w:pPr>
        <w:spacing w:line="360" w:lineRule="auto"/>
        <w:jc w:val="both"/>
      </w:pPr>
      <w:r w:rsidRPr="00953EDC">
        <w:t xml:space="preserve">            </w:t>
      </w:r>
      <w:proofErr w:type="spellStart"/>
      <w:r w:rsidRPr="00953EDC">
        <w:t>riskDescription.innerHTML</w:t>
      </w:r>
      <w:proofErr w:type="spellEnd"/>
      <w:r w:rsidRPr="00953EDC">
        <w:t xml:space="preserve"> = "Clean score. Posting appears to follow standard professional industry standards.";</w:t>
      </w:r>
    </w:p>
    <w:p w14:paraId="7CB074F0" w14:textId="77777777" w:rsidR="00953EDC" w:rsidRPr="00953EDC" w:rsidRDefault="00953EDC" w:rsidP="00953EDC">
      <w:pPr>
        <w:spacing w:line="360" w:lineRule="auto"/>
        <w:jc w:val="both"/>
      </w:pPr>
      <w:r w:rsidRPr="00953EDC">
        <w:t>        }</w:t>
      </w:r>
    </w:p>
    <w:p w14:paraId="1883177F" w14:textId="77777777" w:rsidR="00953EDC" w:rsidRPr="00953EDC" w:rsidRDefault="00953EDC" w:rsidP="00953EDC">
      <w:pPr>
        <w:spacing w:line="360" w:lineRule="auto"/>
        <w:jc w:val="both"/>
      </w:pPr>
      <w:r w:rsidRPr="00953EDC">
        <w:t>    } catch (error) {</w:t>
      </w:r>
    </w:p>
    <w:p w14:paraId="782923CC" w14:textId="77777777" w:rsidR="00953EDC" w:rsidRPr="00953EDC" w:rsidRDefault="00953EDC" w:rsidP="00953EDC">
      <w:pPr>
        <w:spacing w:line="360" w:lineRule="auto"/>
        <w:jc w:val="both"/>
      </w:pPr>
      <w:r w:rsidRPr="00953EDC">
        <w:t xml:space="preserve">        </w:t>
      </w:r>
      <w:proofErr w:type="spellStart"/>
      <w:proofErr w:type="gramStart"/>
      <w:r w:rsidRPr="00953EDC">
        <w:t>console.error</w:t>
      </w:r>
      <w:proofErr w:type="spellEnd"/>
      <w:proofErr w:type="gramEnd"/>
      <w:r w:rsidRPr="00953EDC">
        <w:t>("</w:t>
      </w:r>
      <w:proofErr w:type="spellStart"/>
      <w:r w:rsidRPr="00953EDC">
        <w:t>JobShield</w:t>
      </w:r>
      <w:proofErr w:type="spellEnd"/>
      <w:r w:rsidRPr="00953EDC">
        <w:t xml:space="preserve"> Error:", error);</w:t>
      </w:r>
    </w:p>
    <w:p w14:paraId="5D4F3FF2" w14:textId="77777777" w:rsidR="00953EDC" w:rsidRPr="00953EDC" w:rsidRDefault="00953EDC" w:rsidP="00953EDC">
      <w:pPr>
        <w:spacing w:line="360" w:lineRule="auto"/>
        <w:jc w:val="both"/>
      </w:pPr>
      <w:r w:rsidRPr="00953EDC">
        <w:t xml:space="preserve">        </w:t>
      </w:r>
      <w:proofErr w:type="spellStart"/>
      <w:proofErr w:type="gramStart"/>
      <w:r w:rsidRPr="00953EDC">
        <w:t>resultsArea.style.display</w:t>
      </w:r>
      <w:proofErr w:type="spellEnd"/>
      <w:proofErr w:type="gramEnd"/>
      <w:r w:rsidRPr="00953EDC">
        <w:t xml:space="preserve"> = "block";</w:t>
      </w:r>
    </w:p>
    <w:p w14:paraId="4455040D" w14:textId="77777777" w:rsidR="00953EDC" w:rsidRPr="00953EDC" w:rsidRDefault="00953EDC" w:rsidP="00953EDC">
      <w:pPr>
        <w:spacing w:line="360" w:lineRule="auto"/>
        <w:jc w:val="both"/>
      </w:pPr>
      <w:r w:rsidRPr="00953EDC">
        <w:t xml:space="preserve">        </w:t>
      </w:r>
      <w:proofErr w:type="spellStart"/>
      <w:r w:rsidRPr="00953EDC">
        <w:t>stText.textContent</w:t>
      </w:r>
      <w:proofErr w:type="spellEnd"/>
      <w:r w:rsidRPr="00953EDC">
        <w:t xml:space="preserve"> = "Error: API Connection Failed";</w:t>
      </w:r>
    </w:p>
    <w:p w14:paraId="0C893819" w14:textId="77777777" w:rsidR="00953EDC" w:rsidRPr="00953EDC" w:rsidRDefault="00953EDC" w:rsidP="00953EDC">
      <w:pPr>
        <w:spacing w:line="360" w:lineRule="auto"/>
        <w:jc w:val="both"/>
      </w:pPr>
      <w:r w:rsidRPr="00953EDC">
        <w:t xml:space="preserve">        </w:t>
      </w:r>
      <w:proofErr w:type="spellStart"/>
      <w:r w:rsidRPr="00953EDC">
        <w:t>riskDescription.textContent</w:t>
      </w:r>
      <w:proofErr w:type="spellEnd"/>
      <w:r w:rsidRPr="00953EDC">
        <w:t xml:space="preserve"> = "Please ensure the </w:t>
      </w:r>
      <w:proofErr w:type="spellStart"/>
      <w:r w:rsidRPr="00953EDC">
        <w:t>JobShield</w:t>
      </w:r>
      <w:proofErr w:type="spellEnd"/>
      <w:r w:rsidRPr="00953EDC">
        <w:t xml:space="preserve"> server is running on your machine.";</w:t>
      </w:r>
    </w:p>
    <w:p w14:paraId="0739D49A" w14:textId="77777777" w:rsidR="00953EDC" w:rsidRPr="00953EDC" w:rsidRDefault="00953EDC" w:rsidP="00953EDC">
      <w:pPr>
        <w:spacing w:line="360" w:lineRule="auto"/>
        <w:jc w:val="both"/>
      </w:pPr>
      <w:r w:rsidRPr="00953EDC">
        <w:t>    } finally {</w:t>
      </w:r>
    </w:p>
    <w:p w14:paraId="509DD04A" w14:textId="77777777" w:rsidR="00953EDC" w:rsidRPr="00953EDC" w:rsidRDefault="00953EDC" w:rsidP="00953EDC">
      <w:pPr>
        <w:spacing w:line="360" w:lineRule="auto"/>
        <w:jc w:val="both"/>
      </w:pPr>
      <w:r w:rsidRPr="00953EDC">
        <w:t xml:space="preserve">        </w:t>
      </w:r>
      <w:proofErr w:type="spellStart"/>
      <w:r w:rsidRPr="00953EDC">
        <w:t>scanBtn.disabled</w:t>
      </w:r>
      <w:proofErr w:type="spellEnd"/>
      <w:r w:rsidRPr="00953EDC">
        <w:t xml:space="preserve"> = false;</w:t>
      </w:r>
    </w:p>
    <w:p w14:paraId="514C9780" w14:textId="77777777" w:rsidR="00953EDC" w:rsidRPr="00953EDC" w:rsidRDefault="00953EDC" w:rsidP="00953EDC">
      <w:pPr>
        <w:spacing w:line="360" w:lineRule="auto"/>
        <w:jc w:val="both"/>
      </w:pPr>
      <w:r w:rsidRPr="00953EDC">
        <w:t xml:space="preserve">        </w:t>
      </w:r>
      <w:proofErr w:type="spellStart"/>
      <w:proofErr w:type="gramStart"/>
      <w:r w:rsidRPr="00953EDC">
        <w:t>loader.style</w:t>
      </w:r>
      <w:proofErr w:type="gramEnd"/>
      <w:r w:rsidRPr="00953EDC">
        <w:t>.display</w:t>
      </w:r>
      <w:proofErr w:type="spellEnd"/>
      <w:r w:rsidRPr="00953EDC">
        <w:t xml:space="preserve"> = "none";</w:t>
      </w:r>
    </w:p>
    <w:p w14:paraId="025CE391" w14:textId="77777777" w:rsidR="00953EDC" w:rsidRPr="00953EDC" w:rsidRDefault="00953EDC" w:rsidP="00953EDC">
      <w:pPr>
        <w:spacing w:line="360" w:lineRule="auto"/>
        <w:jc w:val="both"/>
      </w:pPr>
      <w:r w:rsidRPr="00953EDC">
        <w:t xml:space="preserve">        </w:t>
      </w:r>
      <w:proofErr w:type="spellStart"/>
      <w:r w:rsidRPr="00953EDC">
        <w:t>btnText.textContent</w:t>
      </w:r>
      <w:proofErr w:type="spellEnd"/>
      <w:r w:rsidRPr="00953EDC">
        <w:t xml:space="preserve"> = "Scan Again";</w:t>
      </w:r>
    </w:p>
    <w:p w14:paraId="4092F1E4" w14:textId="77777777" w:rsidR="00953EDC" w:rsidRPr="00953EDC" w:rsidRDefault="00953EDC" w:rsidP="00953EDC">
      <w:pPr>
        <w:spacing w:line="360" w:lineRule="auto"/>
        <w:jc w:val="both"/>
      </w:pPr>
      <w:r w:rsidRPr="00953EDC">
        <w:t>    }</w:t>
      </w:r>
    </w:p>
    <w:p w14:paraId="605684DB" w14:textId="77777777" w:rsidR="00953EDC" w:rsidRPr="00953EDC" w:rsidRDefault="00953EDC" w:rsidP="00953EDC">
      <w:pPr>
        <w:spacing w:line="360" w:lineRule="auto"/>
        <w:jc w:val="both"/>
      </w:pPr>
      <w:r w:rsidRPr="00953EDC">
        <w:t>});</w:t>
      </w:r>
    </w:p>
    <w:p w14:paraId="7233ABE8" w14:textId="77777777" w:rsidR="00953EDC" w:rsidRPr="00953EDC" w:rsidRDefault="00953EDC" w:rsidP="00953EDC">
      <w:pPr>
        <w:spacing w:line="360" w:lineRule="auto"/>
        <w:jc w:val="both"/>
      </w:pPr>
      <w:r w:rsidRPr="00953EDC">
        <w:t xml:space="preserve">function </w:t>
      </w:r>
      <w:proofErr w:type="spellStart"/>
      <w:proofErr w:type="gramStart"/>
      <w:r w:rsidRPr="00953EDC">
        <w:t>getPageText</w:t>
      </w:r>
      <w:proofErr w:type="spellEnd"/>
      <w:r w:rsidRPr="00953EDC">
        <w:t>(</w:t>
      </w:r>
      <w:proofErr w:type="gramEnd"/>
      <w:r w:rsidRPr="00953EDC">
        <w:t>) {</w:t>
      </w:r>
    </w:p>
    <w:p w14:paraId="4356E821" w14:textId="77777777" w:rsidR="00953EDC" w:rsidRPr="00953EDC" w:rsidRDefault="00953EDC" w:rsidP="00953EDC">
      <w:pPr>
        <w:spacing w:line="360" w:lineRule="auto"/>
        <w:jc w:val="both"/>
      </w:pPr>
      <w:r w:rsidRPr="00953EDC">
        <w:t xml:space="preserve">    return </w:t>
      </w:r>
      <w:proofErr w:type="spellStart"/>
      <w:proofErr w:type="gramStart"/>
      <w:r w:rsidRPr="00953EDC">
        <w:t>document.body</w:t>
      </w:r>
      <w:proofErr w:type="gramEnd"/>
      <w:r w:rsidRPr="00953EDC">
        <w:t>.innerText</w:t>
      </w:r>
      <w:proofErr w:type="spellEnd"/>
      <w:r w:rsidRPr="00953EDC">
        <w:t>;</w:t>
      </w:r>
    </w:p>
    <w:p w14:paraId="781415C6" w14:textId="77777777" w:rsidR="00953EDC" w:rsidRPr="00953EDC" w:rsidRDefault="00953EDC" w:rsidP="00953EDC">
      <w:pPr>
        <w:spacing w:line="360" w:lineRule="auto"/>
        <w:jc w:val="both"/>
      </w:pPr>
      <w:r w:rsidRPr="00953EDC">
        <w:t>}</w:t>
      </w:r>
    </w:p>
    <w:p w14:paraId="35943A53" w14:textId="77777777" w:rsidR="00953EDC" w:rsidRPr="00953EDC" w:rsidRDefault="00953EDC" w:rsidP="00953EDC">
      <w:pPr>
        <w:spacing w:line="360" w:lineRule="auto"/>
        <w:jc w:val="both"/>
      </w:pPr>
      <w:proofErr w:type="spellStart"/>
      <w:proofErr w:type="gramStart"/>
      <w:r w:rsidRPr="00953EDC">
        <w:rPr>
          <w:highlight w:val="yellow"/>
        </w:rPr>
        <w:t>manifest.json</w:t>
      </w:r>
      <w:proofErr w:type="spellEnd"/>
      <w:proofErr w:type="gramEnd"/>
      <w:r w:rsidRPr="00953EDC">
        <w:rPr>
          <w:highlight w:val="yellow"/>
        </w:rPr>
        <w:t>:</w:t>
      </w:r>
    </w:p>
    <w:p w14:paraId="128E637D" w14:textId="77777777" w:rsidR="00953EDC" w:rsidRPr="00953EDC" w:rsidRDefault="00953EDC" w:rsidP="00953EDC">
      <w:pPr>
        <w:spacing w:line="360" w:lineRule="auto"/>
        <w:jc w:val="both"/>
      </w:pPr>
      <w:r w:rsidRPr="00953EDC">
        <w:t>{</w:t>
      </w:r>
    </w:p>
    <w:p w14:paraId="7B8B6402" w14:textId="77777777" w:rsidR="00953EDC" w:rsidRPr="00953EDC" w:rsidRDefault="00953EDC" w:rsidP="00953EDC">
      <w:pPr>
        <w:spacing w:line="360" w:lineRule="auto"/>
        <w:jc w:val="both"/>
      </w:pPr>
      <w:r w:rsidRPr="00953EDC">
        <w:t>  "</w:t>
      </w:r>
      <w:proofErr w:type="spellStart"/>
      <w:proofErr w:type="gramStart"/>
      <w:r w:rsidRPr="00953EDC">
        <w:t>manifest</w:t>
      </w:r>
      <w:proofErr w:type="gramEnd"/>
      <w:r w:rsidRPr="00953EDC">
        <w:t>_version</w:t>
      </w:r>
      <w:proofErr w:type="spellEnd"/>
      <w:r w:rsidRPr="00953EDC">
        <w:t>": 3,</w:t>
      </w:r>
    </w:p>
    <w:p w14:paraId="2D88AA5F" w14:textId="77777777" w:rsidR="00953EDC" w:rsidRPr="00953EDC" w:rsidRDefault="00953EDC" w:rsidP="00953EDC">
      <w:pPr>
        <w:spacing w:line="360" w:lineRule="auto"/>
        <w:jc w:val="both"/>
      </w:pPr>
      <w:r w:rsidRPr="00953EDC">
        <w:t>  "name": "</w:t>
      </w:r>
      <w:proofErr w:type="spellStart"/>
      <w:r w:rsidRPr="00953EDC">
        <w:t>JobShield</w:t>
      </w:r>
      <w:proofErr w:type="spellEnd"/>
      <w:r w:rsidRPr="00953EDC">
        <w:t xml:space="preserve"> - Fake Job Detector",</w:t>
      </w:r>
    </w:p>
    <w:p w14:paraId="6EFCCBE9" w14:textId="77777777" w:rsidR="00953EDC" w:rsidRPr="00953EDC" w:rsidRDefault="00953EDC" w:rsidP="00953EDC">
      <w:pPr>
        <w:spacing w:line="360" w:lineRule="auto"/>
        <w:jc w:val="both"/>
      </w:pPr>
      <w:r w:rsidRPr="00953EDC">
        <w:lastRenderedPageBreak/>
        <w:t>  "version": "1.0",</w:t>
      </w:r>
    </w:p>
    <w:p w14:paraId="73279BD5" w14:textId="77777777" w:rsidR="00953EDC" w:rsidRPr="00953EDC" w:rsidRDefault="00953EDC" w:rsidP="00953EDC">
      <w:pPr>
        <w:spacing w:line="360" w:lineRule="auto"/>
        <w:jc w:val="both"/>
      </w:pPr>
      <w:r w:rsidRPr="00953EDC">
        <w:t>  "description": "Detect fake job offers using NLP",</w:t>
      </w:r>
    </w:p>
    <w:p w14:paraId="519233B0" w14:textId="77777777" w:rsidR="00953EDC" w:rsidRPr="00953EDC" w:rsidRDefault="00953EDC" w:rsidP="00953EDC">
      <w:pPr>
        <w:spacing w:line="360" w:lineRule="auto"/>
        <w:jc w:val="both"/>
      </w:pPr>
      <w:r w:rsidRPr="00953EDC">
        <w:t>  "permissions": [</w:t>
      </w:r>
    </w:p>
    <w:p w14:paraId="70D5C3C5" w14:textId="77777777" w:rsidR="00953EDC" w:rsidRPr="00953EDC" w:rsidRDefault="00953EDC" w:rsidP="00953EDC">
      <w:pPr>
        <w:spacing w:line="360" w:lineRule="auto"/>
        <w:jc w:val="both"/>
      </w:pPr>
      <w:r w:rsidRPr="00953EDC">
        <w:t>    "</w:t>
      </w:r>
      <w:proofErr w:type="spellStart"/>
      <w:r w:rsidRPr="00953EDC">
        <w:t>activeTab</w:t>
      </w:r>
      <w:proofErr w:type="spellEnd"/>
      <w:r w:rsidRPr="00953EDC">
        <w:t>",</w:t>
      </w:r>
    </w:p>
    <w:p w14:paraId="53C45ECA" w14:textId="77777777" w:rsidR="00953EDC" w:rsidRPr="00953EDC" w:rsidRDefault="00953EDC" w:rsidP="00953EDC">
      <w:pPr>
        <w:spacing w:line="360" w:lineRule="auto"/>
        <w:jc w:val="both"/>
      </w:pPr>
      <w:r w:rsidRPr="00953EDC">
        <w:t>    "scripting"</w:t>
      </w:r>
    </w:p>
    <w:p w14:paraId="2F755FE6" w14:textId="77777777" w:rsidR="00953EDC" w:rsidRPr="00953EDC" w:rsidRDefault="00953EDC" w:rsidP="00953EDC">
      <w:pPr>
        <w:spacing w:line="360" w:lineRule="auto"/>
        <w:jc w:val="both"/>
      </w:pPr>
      <w:r w:rsidRPr="00953EDC">
        <w:t>  ],</w:t>
      </w:r>
    </w:p>
    <w:p w14:paraId="44ECBF57" w14:textId="77777777" w:rsidR="00953EDC" w:rsidRPr="00953EDC" w:rsidRDefault="00953EDC" w:rsidP="00953EDC">
      <w:pPr>
        <w:spacing w:line="360" w:lineRule="auto"/>
        <w:jc w:val="both"/>
      </w:pPr>
      <w:r w:rsidRPr="00953EDC">
        <w:t>  "</w:t>
      </w:r>
      <w:proofErr w:type="spellStart"/>
      <w:proofErr w:type="gramStart"/>
      <w:r w:rsidRPr="00953EDC">
        <w:t>host</w:t>
      </w:r>
      <w:proofErr w:type="gramEnd"/>
      <w:r w:rsidRPr="00953EDC">
        <w:t>_permissions</w:t>
      </w:r>
      <w:proofErr w:type="spellEnd"/>
      <w:r w:rsidRPr="00953EDC">
        <w:t>": [</w:t>
      </w:r>
    </w:p>
    <w:p w14:paraId="49753CB4" w14:textId="77777777" w:rsidR="00953EDC" w:rsidRPr="00953EDC" w:rsidRDefault="00953EDC" w:rsidP="00953EDC">
      <w:pPr>
        <w:spacing w:line="360" w:lineRule="auto"/>
        <w:jc w:val="both"/>
      </w:pPr>
      <w:r w:rsidRPr="00953EDC">
        <w:t>    "http://127.0.0.1:5000/*"</w:t>
      </w:r>
    </w:p>
    <w:p w14:paraId="31A6A5E6" w14:textId="77777777" w:rsidR="00953EDC" w:rsidRPr="00953EDC" w:rsidRDefault="00953EDC" w:rsidP="00953EDC">
      <w:pPr>
        <w:spacing w:line="360" w:lineRule="auto"/>
        <w:jc w:val="both"/>
      </w:pPr>
      <w:r w:rsidRPr="00953EDC">
        <w:t>  ],</w:t>
      </w:r>
    </w:p>
    <w:p w14:paraId="61374098" w14:textId="77777777" w:rsidR="00953EDC" w:rsidRPr="00953EDC" w:rsidRDefault="00953EDC" w:rsidP="00953EDC">
      <w:pPr>
        <w:spacing w:line="360" w:lineRule="auto"/>
        <w:jc w:val="both"/>
      </w:pPr>
      <w:r w:rsidRPr="00953EDC">
        <w:t>  "icons": {</w:t>
      </w:r>
    </w:p>
    <w:p w14:paraId="1FB5F178" w14:textId="77777777" w:rsidR="00953EDC" w:rsidRPr="00953EDC" w:rsidRDefault="00953EDC" w:rsidP="00953EDC">
      <w:pPr>
        <w:spacing w:line="360" w:lineRule="auto"/>
        <w:jc w:val="both"/>
      </w:pPr>
      <w:r w:rsidRPr="00953EDC">
        <w:t>    "128": "icon.png"</w:t>
      </w:r>
    </w:p>
    <w:p w14:paraId="21FD51CD" w14:textId="77777777" w:rsidR="00953EDC" w:rsidRPr="00953EDC" w:rsidRDefault="00953EDC" w:rsidP="00953EDC">
      <w:pPr>
        <w:spacing w:line="360" w:lineRule="auto"/>
        <w:jc w:val="both"/>
      </w:pPr>
      <w:r w:rsidRPr="00953EDC">
        <w:t>  },</w:t>
      </w:r>
    </w:p>
    <w:p w14:paraId="0E37EAB6" w14:textId="77777777" w:rsidR="00953EDC" w:rsidRPr="00953EDC" w:rsidRDefault="00953EDC" w:rsidP="00953EDC">
      <w:pPr>
        <w:spacing w:line="360" w:lineRule="auto"/>
        <w:jc w:val="both"/>
      </w:pPr>
      <w:r w:rsidRPr="00953EDC">
        <w:t>  "action": {</w:t>
      </w:r>
    </w:p>
    <w:p w14:paraId="1233F54D" w14:textId="77777777" w:rsidR="00953EDC" w:rsidRPr="00953EDC" w:rsidRDefault="00953EDC" w:rsidP="00953EDC">
      <w:pPr>
        <w:spacing w:line="360" w:lineRule="auto"/>
        <w:jc w:val="both"/>
      </w:pPr>
      <w:r w:rsidRPr="00953EDC">
        <w:t>    "</w:t>
      </w:r>
      <w:proofErr w:type="spellStart"/>
      <w:proofErr w:type="gramStart"/>
      <w:r w:rsidRPr="00953EDC">
        <w:t>default</w:t>
      </w:r>
      <w:proofErr w:type="gramEnd"/>
      <w:r w:rsidRPr="00953EDC">
        <w:t>_popup</w:t>
      </w:r>
      <w:proofErr w:type="spellEnd"/>
      <w:r w:rsidRPr="00953EDC">
        <w:t>": "popup.html",</w:t>
      </w:r>
    </w:p>
    <w:p w14:paraId="6E5652C0" w14:textId="77777777" w:rsidR="00953EDC" w:rsidRPr="00953EDC" w:rsidRDefault="00953EDC" w:rsidP="00953EDC">
      <w:pPr>
        <w:spacing w:line="360" w:lineRule="auto"/>
        <w:jc w:val="both"/>
      </w:pPr>
      <w:r w:rsidRPr="00953EDC">
        <w:t>    "</w:t>
      </w:r>
      <w:proofErr w:type="spellStart"/>
      <w:proofErr w:type="gramStart"/>
      <w:r w:rsidRPr="00953EDC">
        <w:t>default</w:t>
      </w:r>
      <w:proofErr w:type="gramEnd"/>
      <w:r w:rsidRPr="00953EDC">
        <w:t>_icon</w:t>
      </w:r>
      <w:proofErr w:type="spellEnd"/>
      <w:r w:rsidRPr="00953EDC">
        <w:t>": "icon.png"</w:t>
      </w:r>
    </w:p>
    <w:p w14:paraId="00B19068" w14:textId="77777777" w:rsidR="00953EDC" w:rsidRPr="00953EDC" w:rsidRDefault="00953EDC" w:rsidP="00953EDC">
      <w:pPr>
        <w:spacing w:line="360" w:lineRule="auto"/>
        <w:jc w:val="both"/>
      </w:pPr>
      <w:r w:rsidRPr="00953EDC">
        <w:t>  }</w:t>
      </w:r>
    </w:p>
    <w:p w14:paraId="36FD949D" w14:textId="77777777" w:rsidR="00953EDC" w:rsidRPr="00953EDC" w:rsidRDefault="00953EDC" w:rsidP="00953EDC">
      <w:pPr>
        <w:spacing w:line="360" w:lineRule="auto"/>
        <w:jc w:val="both"/>
      </w:pPr>
      <w:r w:rsidRPr="00953EDC">
        <w:t>}</w:t>
      </w:r>
    </w:p>
    <w:p w14:paraId="00CF86DE" w14:textId="77777777" w:rsidR="004F6FEA" w:rsidRPr="00363F5C" w:rsidRDefault="004F6FEA" w:rsidP="004F6FEA">
      <w:pPr>
        <w:tabs>
          <w:tab w:val="left" w:pos="5140"/>
        </w:tabs>
        <w:spacing w:line="360" w:lineRule="auto"/>
        <w:rPr>
          <w:color w:val="0D0D0D"/>
          <w:shd w:val="clear" w:color="auto" w:fill="FFFFFF"/>
        </w:rPr>
      </w:pPr>
    </w:p>
    <w:p w14:paraId="29CF9AB9" w14:textId="77777777" w:rsidR="00336FD9" w:rsidRDefault="00336FD9" w:rsidP="00336FD9">
      <w:pPr>
        <w:tabs>
          <w:tab w:val="left" w:pos="5578"/>
        </w:tabs>
        <w:spacing w:line="360" w:lineRule="auto"/>
        <w:rPr>
          <w:lang w:val="en-IN"/>
        </w:rPr>
      </w:pPr>
    </w:p>
    <w:p w14:paraId="1C6F7EFB" w14:textId="77777777" w:rsidR="00336FD9" w:rsidRDefault="00336FD9" w:rsidP="00336FD9">
      <w:pPr>
        <w:tabs>
          <w:tab w:val="left" w:pos="5578"/>
        </w:tabs>
        <w:spacing w:line="360" w:lineRule="auto"/>
        <w:rPr>
          <w:lang w:val="en-IN"/>
        </w:rPr>
      </w:pPr>
    </w:p>
    <w:p w14:paraId="7C671981" w14:textId="77777777" w:rsidR="00336FD9" w:rsidRDefault="00336FD9" w:rsidP="00336FD9">
      <w:pPr>
        <w:tabs>
          <w:tab w:val="left" w:pos="5578"/>
        </w:tabs>
        <w:spacing w:line="360" w:lineRule="auto"/>
        <w:rPr>
          <w:lang w:val="en-IN"/>
        </w:rPr>
      </w:pPr>
    </w:p>
    <w:p w14:paraId="1A4A5E28" w14:textId="77777777" w:rsidR="00336FD9" w:rsidRDefault="00336FD9" w:rsidP="00336FD9">
      <w:pPr>
        <w:tabs>
          <w:tab w:val="left" w:pos="5578"/>
        </w:tabs>
        <w:spacing w:line="360" w:lineRule="auto"/>
        <w:rPr>
          <w:lang w:val="en-IN"/>
        </w:rPr>
      </w:pPr>
    </w:p>
    <w:p w14:paraId="320AD469" w14:textId="77777777" w:rsidR="00336FD9" w:rsidRDefault="00336FD9" w:rsidP="00336FD9">
      <w:pPr>
        <w:tabs>
          <w:tab w:val="left" w:pos="5578"/>
        </w:tabs>
        <w:spacing w:line="360" w:lineRule="auto"/>
        <w:rPr>
          <w:lang w:val="en-IN"/>
        </w:rPr>
      </w:pPr>
    </w:p>
    <w:p w14:paraId="64839C9B" w14:textId="77777777" w:rsidR="00336FD9" w:rsidRDefault="00336FD9" w:rsidP="00336FD9">
      <w:pPr>
        <w:tabs>
          <w:tab w:val="left" w:pos="5578"/>
        </w:tabs>
        <w:spacing w:line="360" w:lineRule="auto"/>
        <w:rPr>
          <w:lang w:val="en-IN"/>
        </w:rPr>
      </w:pPr>
    </w:p>
    <w:p w14:paraId="281BC5B2" w14:textId="77777777" w:rsidR="00336FD9" w:rsidRDefault="00336FD9" w:rsidP="00336FD9">
      <w:pPr>
        <w:tabs>
          <w:tab w:val="left" w:pos="5578"/>
        </w:tabs>
        <w:spacing w:line="360" w:lineRule="auto"/>
        <w:rPr>
          <w:lang w:val="en-IN"/>
        </w:rPr>
      </w:pPr>
    </w:p>
    <w:p w14:paraId="4C7BF9E8" w14:textId="77777777" w:rsidR="00336FD9" w:rsidRDefault="00336FD9" w:rsidP="00336FD9">
      <w:pPr>
        <w:spacing w:line="360" w:lineRule="auto"/>
        <w:rPr>
          <w:b/>
          <w:bCs/>
          <w:lang w:val="en-IN"/>
        </w:rPr>
      </w:pPr>
      <w:r>
        <w:rPr>
          <w:b/>
          <w:bCs/>
          <w:lang w:val="en-IN"/>
        </w:rPr>
        <w:br w:type="page"/>
      </w:r>
    </w:p>
    <w:p w14:paraId="4B2F149E" w14:textId="77777777" w:rsidR="00336FD9" w:rsidRPr="00443A04" w:rsidRDefault="00336FD9" w:rsidP="00953EDC">
      <w:pPr>
        <w:tabs>
          <w:tab w:val="left" w:pos="5578"/>
        </w:tabs>
        <w:spacing w:line="360" w:lineRule="auto"/>
        <w:jc w:val="center"/>
        <w:rPr>
          <w:b/>
          <w:bCs/>
          <w:lang w:val="en-IN"/>
        </w:rPr>
      </w:pPr>
      <w:r w:rsidRPr="00443A04">
        <w:rPr>
          <w:b/>
          <w:bCs/>
          <w:lang w:val="en-IN"/>
        </w:rPr>
        <w:lastRenderedPageBreak/>
        <w:t>7. TESTING AND RESULTS</w:t>
      </w:r>
    </w:p>
    <w:p w14:paraId="6836DB58" w14:textId="77777777" w:rsidR="00336FD9" w:rsidRPr="00645A11" w:rsidRDefault="00336FD9" w:rsidP="00336FD9">
      <w:pPr>
        <w:tabs>
          <w:tab w:val="left" w:pos="5578"/>
        </w:tabs>
        <w:spacing w:line="360" w:lineRule="auto"/>
        <w:rPr>
          <w:b/>
          <w:bCs/>
          <w:lang w:val="en-IN"/>
        </w:rPr>
      </w:pPr>
      <w:r w:rsidRPr="00443A04">
        <w:rPr>
          <w:b/>
          <w:bCs/>
          <w:lang w:val="en-IN"/>
        </w:rPr>
        <w:t>7.1 SAMPLE INPUTS AND OUTPUTS</w:t>
      </w:r>
    </w:p>
    <w:p w14:paraId="78078306"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proofErr w:type="spellStart"/>
      <w:r w:rsidRPr="003E571B">
        <w:rPr>
          <w:b/>
          <w:bCs/>
          <w:color w:val="0D0D0D"/>
          <w:u w:val="single"/>
          <w:shd w:val="clear" w:color="auto" w:fill="FFFFFF"/>
        </w:rPr>
        <w:t>JobShield</w:t>
      </w:r>
      <w:proofErr w:type="spellEnd"/>
      <w:r w:rsidRPr="003E571B">
        <w:rPr>
          <w:b/>
          <w:bCs/>
          <w:color w:val="0D0D0D"/>
          <w:u w:val="single"/>
          <w:shd w:val="clear" w:color="auto" w:fill="FFFFFF"/>
        </w:rPr>
        <w:t xml:space="preserve"> Extension </w:t>
      </w:r>
    </w:p>
    <w:p w14:paraId="533A7836" w14:textId="77777777" w:rsidR="003E571B" w:rsidRPr="003E571B" w:rsidRDefault="003E571B" w:rsidP="003E571B">
      <w:pPr>
        <w:tabs>
          <w:tab w:val="left" w:pos="5140"/>
        </w:tabs>
        <w:spacing w:line="360" w:lineRule="auto"/>
        <w:jc w:val="center"/>
        <w:rPr>
          <w:color w:val="0D0D0D"/>
          <w:shd w:val="clear" w:color="auto" w:fill="FFFFFF"/>
        </w:rPr>
      </w:pPr>
      <w:r w:rsidRPr="003E571B">
        <w:rPr>
          <w:noProof/>
          <w:color w:val="0D0D0D"/>
          <w:shd w:val="clear" w:color="auto" w:fill="FFFFFF"/>
        </w:rPr>
        <w:drawing>
          <wp:inline distT="0" distB="0" distL="0" distR="0" wp14:anchorId="394A302F" wp14:editId="2B37973F">
            <wp:extent cx="2850205" cy="2741291"/>
            <wp:effectExtent l="0" t="0" r="7620" b="2540"/>
            <wp:docPr id="7392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0969" name=""/>
                    <pic:cNvPicPr/>
                  </pic:nvPicPr>
                  <pic:blipFill rotWithShape="1">
                    <a:blip r:embed="rId40"/>
                    <a:srcRect t="9923"/>
                    <a:stretch>
                      <a:fillRect/>
                    </a:stretch>
                  </pic:blipFill>
                  <pic:spPr bwMode="auto">
                    <a:xfrm>
                      <a:off x="0" y="0"/>
                      <a:ext cx="2883596" cy="2773406"/>
                    </a:xfrm>
                    <a:prstGeom prst="rect">
                      <a:avLst/>
                    </a:prstGeom>
                    <a:ln>
                      <a:noFill/>
                    </a:ln>
                    <a:extLst>
                      <a:ext uri="{53640926-AAD7-44D8-BBD7-CCE9431645EC}">
                        <a14:shadowObscured xmlns:a14="http://schemas.microsoft.com/office/drawing/2010/main"/>
                      </a:ext>
                    </a:extLst>
                  </pic:spPr>
                </pic:pic>
              </a:graphicData>
            </a:graphic>
          </wp:inline>
        </w:drawing>
      </w:r>
    </w:p>
    <w:p w14:paraId="0522935A" w14:textId="77777777"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Figure 1</w:t>
      </w:r>
      <w:r w:rsidRPr="003E571B">
        <w:rPr>
          <w:color w:val="0D0D0D"/>
          <w:shd w:val="clear" w:color="auto" w:fill="FFFFFF"/>
        </w:rPr>
        <w:t xml:space="preserve">: </w:t>
      </w:r>
      <w:proofErr w:type="spellStart"/>
      <w:r w:rsidRPr="003E571B">
        <w:rPr>
          <w:color w:val="0D0D0D"/>
          <w:shd w:val="clear" w:color="auto" w:fill="FFFFFF"/>
        </w:rPr>
        <w:t>JobShield</w:t>
      </w:r>
      <w:proofErr w:type="spellEnd"/>
      <w:r w:rsidRPr="003E571B">
        <w:rPr>
          <w:color w:val="0D0D0D"/>
          <w:shd w:val="clear" w:color="auto" w:fill="FFFFFF"/>
        </w:rPr>
        <w:t xml:space="preserve"> Browser Extension Successfully Installed</w:t>
      </w:r>
    </w:p>
    <w:p w14:paraId="1A7B8E1B"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t>Job Listing Page Before Scan</w:t>
      </w:r>
    </w:p>
    <w:p w14:paraId="18283C37" w14:textId="77777777" w:rsidR="003E571B" w:rsidRDefault="003E571B" w:rsidP="003E571B">
      <w:pPr>
        <w:tabs>
          <w:tab w:val="left" w:pos="5140"/>
        </w:tabs>
        <w:spacing w:line="360" w:lineRule="auto"/>
        <w:jc w:val="center"/>
        <w:rPr>
          <w:b/>
          <w:bCs/>
          <w:color w:val="0D0D0D"/>
          <w:shd w:val="clear" w:color="auto" w:fill="FFFFFF"/>
        </w:rPr>
      </w:pPr>
      <w:r w:rsidRPr="003E571B">
        <w:rPr>
          <w:noProof/>
          <w:color w:val="0D0D0D"/>
          <w:shd w:val="clear" w:color="auto" w:fill="FFFFFF"/>
        </w:rPr>
        <w:drawing>
          <wp:inline distT="0" distB="0" distL="0" distR="0" wp14:anchorId="73EBFDF5" wp14:editId="493B076E">
            <wp:extent cx="5223754" cy="3263543"/>
            <wp:effectExtent l="0" t="0" r="0" b="0"/>
            <wp:docPr id="5436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18897" name=""/>
                    <pic:cNvPicPr/>
                  </pic:nvPicPr>
                  <pic:blipFill>
                    <a:blip r:embed="rId41"/>
                    <a:stretch>
                      <a:fillRect/>
                    </a:stretch>
                  </pic:blipFill>
                  <pic:spPr>
                    <a:xfrm>
                      <a:off x="0" y="0"/>
                      <a:ext cx="5234588" cy="3270312"/>
                    </a:xfrm>
                    <a:prstGeom prst="rect">
                      <a:avLst/>
                    </a:prstGeom>
                  </pic:spPr>
                </pic:pic>
              </a:graphicData>
            </a:graphic>
          </wp:inline>
        </w:drawing>
      </w:r>
    </w:p>
    <w:p w14:paraId="1107744F" w14:textId="787E163E"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 xml:space="preserve">Figure 2: </w:t>
      </w:r>
      <w:r w:rsidRPr="003E571B">
        <w:rPr>
          <w:color w:val="0D0D0D"/>
          <w:shd w:val="clear" w:color="auto" w:fill="FFFFFF"/>
        </w:rPr>
        <w:t>Job Listing Webpage Before Scam Detection</w:t>
      </w:r>
    </w:p>
    <w:p w14:paraId="6605ADA6"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lastRenderedPageBreak/>
        <w:t xml:space="preserve"> Extension Popup Interface</w:t>
      </w:r>
    </w:p>
    <w:p w14:paraId="02E3A6EE" w14:textId="77777777" w:rsidR="003E571B" w:rsidRPr="003E571B" w:rsidRDefault="003E571B" w:rsidP="003E571B">
      <w:pPr>
        <w:tabs>
          <w:tab w:val="left" w:pos="5140"/>
        </w:tabs>
        <w:spacing w:line="360" w:lineRule="auto"/>
        <w:jc w:val="center"/>
        <w:rPr>
          <w:color w:val="0D0D0D"/>
          <w:shd w:val="clear" w:color="auto" w:fill="FFFFFF"/>
        </w:rPr>
      </w:pPr>
      <w:r w:rsidRPr="003E571B">
        <w:rPr>
          <w:noProof/>
          <w:color w:val="0D0D0D"/>
          <w:shd w:val="clear" w:color="auto" w:fill="FFFFFF"/>
        </w:rPr>
        <w:drawing>
          <wp:inline distT="0" distB="0" distL="0" distR="0" wp14:anchorId="5A840F7D" wp14:editId="7D0397D8">
            <wp:extent cx="6065235" cy="3073940"/>
            <wp:effectExtent l="0" t="0" r="0" b="0"/>
            <wp:docPr id="188501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7412" name=""/>
                    <pic:cNvPicPr/>
                  </pic:nvPicPr>
                  <pic:blipFill rotWithShape="1">
                    <a:blip r:embed="rId42"/>
                    <a:srcRect l="41178" r="22159" b="70258"/>
                    <a:stretch>
                      <a:fillRect/>
                    </a:stretch>
                  </pic:blipFill>
                  <pic:spPr bwMode="auto">
                    <a:xfrm>
                      <a:off x="0" y="0"/>
                      <a:ext cx="6145030" cy="3114381"/>
                    </a:xfrm>
                    <a:prstGeom prst="rect">
                      <a:avLst/>
                    </a:prstGeom>
                    <a:ln>
                      <a:noFill/>
                    </a:ln>
                    <a:extLst>
                      <a:ext uri="{53640926-AAD7-44D8-BBD7-CCE9431645EC}">
                        <a14:shadowObscured xmlns:a14="http://schemas.microsoft.com/office/drawing/2010/main"/>
                      </a:ext>
                    </a:extLst>
                  </pic:spPr>
                </pic:pic>
              </a:graphicData>
            </a:graphic>
          </wp:inline>
        </w:drawing>
      </w:r>
    </w:p>
    <w:p w14:paraId="7287A1F8" w14:textId="77777777"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 xml:space="preserve">Figure 3: </w:t>
      </w:r>
      <w:proofErr w:type="spellStart"/>
      <w:r w:rsidRPr="003E571B">
        <w:rPr>
          <w:color w:val="0D0D0D"/>
          <w:shd w:val="clear" w:color="auto" w:fill="FFFFFF"/>
        </w:rPr>
        <w:t>JobShield</w:t>
      </w:r>
      <w:proofErr w:type="spellEnd"/>
      <w:r w:rsidRPr="003E571B">
        <w:rPr>
          <w:color w:val="0D0D0D"/>
          <w:shd w:val="clear" w:color="auto" w:fill="FFFFFF"/>
        </w:rPr>
        <w:t xml:space="preserve"> Extension User Interface</w:t>
      </w:r>
    </w:p>
    <w:p w14:paraId="585D9910"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t xml:space="preserve"> Scanning the Job Listing</w:t>
      </w:r>
    </w:p>
    <w:p w14:paraId="19C5CFDC" w14:textId="77777777" w:rsidR="003E571B" w:rsidRPr="003E571B" w:rsidRDefault="003E571B" w:rsidP="003E571B">
      <w:pPr>
        <w:tabs>
          <w:tab w:val="left" w:pos="5140"/>
        </w:tabs>
        <w:spacing w:line="360" w:lineRule="auto"/>
        <w:jc w:val="center"/>
        <w:rPr>
          <w:b/>
          <w:bCs/>
          <w:color w:val="0D0D0D"/>
          <w:shd w:val="clear" w:color="auto" w:fill="FFFFFF"/>
        </w:rPr>
      </w:pPr>
      <w:r w:rsidRPr="003E571B">
        <w:rPr>
          <w:noProof/>
          <w:color w:val="0D0D0D"/>
          <w:shd w:val="clear" w:color="auto" w:fill="FFFFFF"/>
        </w:rPr>
        <w:drawing>
          <wp:inline distT="0" distB="0" distL="0" distR="0" wp14:anchorId="682568C6" wp14:editId="3FE4DF53">
            <wp:extent cx="4260715" cy="3480585"/>
            <wp:effectExtent l="0" t="0" r="6985" b="5715"/>
            <wp:docPr id="141530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4475" name=""/>
                    <pic:cNvPicPr/>
                  </pic:nvPicPr>
                  <pic:blipFill>
                    <a:blip r:embed="rId43"/>
                    <a:stretch>
                      <a:fillRect/>
                    </a:stretch>
                  </pic:blipFill>
                  <pic:spPr>
                    <a:xfrm>
                      <a:off x="0" y="0"/>
                      <a:ext cx="4297789" cy="3510871"/>
                    </a:xfrm>
                    <a:prstGeom prst="rect">
                      <a:avLst/>
                    </a:prstGeom>
                  </pic:spPr>
                </pic:pic>
              </a:graphicData>
            </a:graphic>
          </wp:inline>
        </w:drawing>
      </w:r>
    </w:p>
    <w:p w14:paraId="54C3E49E" w14:textId="77777777"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Figure 4:</w:t>
      </w:r>
      <w:r w:rsidRPr="003E571B">
        <w:rPr>
          <w:color w:val="0D0D0D"/>
          <w:shd w:val="clear" w:color="auto" w:fill="FFFFFF"/>
        </w:rPr>
        <w:t xml:space="preserve"> User Initiating Job Listing Scan</w:t>
      </w:r>
    </w:p>
    <w:p w14:paraId="7A2655FD"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lastRenderedPageBreak/>
        <w:t>Fake Job Detection Output</w:t>
      </w:r>
    </w:p>
    <w:p w14:paraId="2BBDCDE3" w14:textId="77777777" w:rsidR="003E571B" w:rsidRPr="003E571B" w:rsidRDefault="003E571B" w:rsidP="003E571B">
      <w:pPr>
        <w:tabs>
          <w:tab w:val="left" w:pos="5140"/>
        </w:tabs>
        <w:spacing w:line="360" w:lineRule="auto"/>
        <w:jc w:val="center"/>
        <w:rPr>
          <w:b/>
          <w:bCs/>
          <w:color w:val="0D0D0D"/>
          <w:shd w:val="clear" w:color="auto" w:fill="FFFFFF"/>
        </w:rPr>
      </w:pPr>
      <w:r w:rsidRPr="003E571B">
        <w:rPr>
          <w:noProof/>
          <w:color w:val="0D0D0D"/>
          <w:shd w:val="clear" w:color="auto" w:fill="FFFFFF"/>
        </w:rPr>
        <w:drawing>
          <wp:inline distT="0" distB="0" distL="0" distR="0" wp14:anchorId="45C621A0" wp14:editId="44B174C2">
            <wp:extent cx="4160260" cy="3239311"/>
            <wp:effectExtent l="0" t="0" r="0" b="0"/>
            <wp:docPr id="8035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9268" name=""/>
                    <pic:cNvPicPr/>
                  </pic:nvPicPr>
                  <pic:blipFill rotWithShape="1">
                    <a:blip r:embed="rId44"/>
                    <a:srcRect l="37300" r="21955" b="49362"/>
                    <a:stretch>
                      <a:fillRect/>
                    </a:stretch>
                  </pic:blipFill>
                  <pic:spPr bwMode="auto">
                    <a:xfrm>
                      <a:off x="0" y="0"/>
                      <a:ext cx="4187914" cy="3260844"/>
                    </a:xfrm>
                    <a:prstGeom prst="rect">
                      <a:avLst/>
                    </a:prstGeom>
                    <a:ln>
                      <a:noFill/>
                    </a:ln>
                    <a:extLst>
                      <a:ext uri="{53640926-AAD7-44D8-BBD7-CCE9431645EC}">
                        <a14:shadowObscured xmlns:a14="http://schemas.microsoft.com/office/drawing/2010/main"/>
                      </a:ext>
                    </a:extLst>
                  </pic:spPr>
                </pic:pic>
              </a:graphicData>
            </a:graphic>
          </wp:inline>
        </w:drawing>
      </w:r>
    </w:p>
    <w:p w14:paraId="2B90446C" w14:textId="77777777"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 xml:space="preserve">Figure 5: </w:t>
      </w:r>
      <w:r w:rsidRPr="003E571B">
        <w:rPr>
          <w:color w:val="0D0D0D"/>
          <w:shd w:val="clear" w:color="auto" w:fill="FFFFFF"/>
        </w:rPr>
        <w:t>Detection of Fraudulent Job Posting</w:t>
      </w:r>
    </w:p>
    <w:p w14:paraId="589DBD99"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t>Legitimate Job Detection Output</w:t>
      </w:r>
    </w:p>
    <w:p w14:paraId="367F72AB" w14:textId="77777777" w:rsidR="003E571B" w:rsidRPr="003E571B" w:rsidRDefault="003E571B" w:rsidP="003E571B">
      <w:pPr>
        <w:tabs>
          <w:tab w:val="left" w:pos="5140"/>
        </w:tabs>
        <w:spacing w:line="360" w:lineRule="auto"/>
        <w:jc w:val="center"/>
        <w:rPr>
          <w:b/>
          <w:bCs/>
          <w:color w:val="0D0D0D"/>
          <w:shd w:val="clear" w:color="auto" w:fill="FFFFFF"/>
        </w:rPr>
      </w:pPr>
      <w:r w:rsidRPr="003E571B">
        <w:rPr>
          <w:noProof/>
          <w:color w:val="0D0D0D"/>
          <w:shd w:val="clear" w:color="auto" w:fill="FFFFFF"/>
        </w:rPr>
        <w:drawing>
          <wp:inline distT="0" distB="0" distL="0" distR="0" wp14:anchorId="1BF6EF3C" wp14:editId="4E16388C">
            <wp:extent cx="2801566" cy="3260004"/>
            <wp:effectExtent l="0" t="0" r="0" b="0"/>
            <wp:docPr id="17889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24474" name=""/>
                    <pic:cNvPicPr/>
                  </pic:nvPicPr>
                  <pic:blipFill>
                    <a:blip r:embed="rId45"/>
                    <a:stretch>
                      <a:fillRect/>
                    </a:stretch>
                  </pic:blipFill>
                  <pic:spPr>
                    <a:xfrm>
                      <a:off x="0" y="0"/>
                      <a:ext cx="2820365" cy="3281879"/>
                    </a:xfrm>
                    <a:prstGeom prst="rect">
                      <a:avLst/>
                    </a:prstGeom>
                  </pic:spPr>
                </pic:pic>
              </a:graphicData>
            </a:graphic>
          </wp:inline>
        </w:drawing>
      </w:r>
    </w:p>
    <w:p w14:paraId="525EED07" w14:textId="77777777" w:rsidR="003E571B" w:rsidRPr="003E571B" w:rsidRDefault="003E571B" w:rsidP="003E571B">
      <w:pPr>
        <w:tabs>
          <w:tab w:val="left" w:pos="5140"/>
        </w:tabs>
        <w:spacing w:line="360" w:lineRule="auto"/>
        <w:jc w:val="center"/>
        <w:rPr>
          <w:color w:val="0D0D0D"/>
          <w:shd w:val="clear" w:color="auto" w:fill="FFFFFF"/>
        </w:rPr>
      </w:pPr>
      <w:r w:rsidRPr="003E571B">
        <w:rPr>
          <w:b/>
          <w:bCs/>
          <w:color w:val="0D0D0D"/>
          <w:shd w:val="clear" w:color="auto" w:fill="FFFFFF"/>
        </w:rPr>
        <w:t xml:space="preserve">Figure 6: </w:t>
      </w:r>
      <w:r w:rsidRPr="003E571B">
        <w:rPr>
          <w:color w:val="0D0D0D"/>
          <w:shd w:val="clear" w:color="auto" w:fill="FFFFFF"/>
        </w:rPr>
        <w:t>Detection of Legitimate Job Posting</w:t>
      </w:r>
    </w:p>
    <w:p w14:paraId="1EB7F665" w14:textId="77777777" w:rsidR="003E571B" w:rsidRPr="003E571B" w:rsidRDefault="003E571B" w:rsidP="003E571B">
      <w:pPr>
        <w:pStyle w:val="ListParagraph"/>
        <w:numPr>
          <w:ilvl w:val="1"/>
          <w:numId w:val="24"/>
        </w:numPr>
        <w:tabs>
          <w:tab w:val="left" w:pos="5140"/>
        </w:tabs>
        <w:spacing w:after="160" w:line="360" w:lineRule="auto"/>
        <w:rPr>
          <w:b/>
          <w:bCs/>
          <w:color w:val="0D0D0D"/>
          <w:u w:val="single"/>
          <w:shd w:val="clear" w:color="auto" w:fill="FFFFFF"/>
        </w:rPr>
      </w:pPr>
      <w:r w:rsidRPr="003E571B">
        <w:rPr>
          <w:b/>
          <w:bCs/>
          <w:color w:val="0D0D0D"/>
          <w:u w:val="single"/>
          <w:shd w:val="clear" w:color="auto" w:fill="FFFFFF"/>
        </w:rPr>
        <w:lastRenderedPageBreak/>
        <w:t>Risk Indicator / Alert Display</w:t>
      </w:r>
    </w:p>
    <w:p w14:paraId="127433CC" w14:textId="77777777" w:rsidR="003E571B" w:rsidRPr="003E571B" w:rsidRDefault="003E571B" w:rsidP="003E571B">
      <w:pPr>
        <w:tabs>
          <w:tab w:val="left" w:pos="5140"/>
        </w:tabs>
        <w:spacing w:line="360" w:lineRule="auto"/>
        <w:jc w:val="center"/>
        <w:rPr>
          <w:b/>
          <w:bCs/>
          <w:color w:val="0D0D0D"/>
          <w:shd w:val="clear" w:color="auto" w:fill="FFFFFF"/>
        </w:rPr>
      </w:pPr>
      <w:r w:rsidRPr="003E571B">
        <w:rPr>
          <w:noProof/>
          <w:color w:val="0D0D0D"/>
          <w:shd w:val="clear" w:color="auto" w:fill="FFFFFF"/>
        </w:rPr>
        <w:drawing>
          <wp:inline distT="0" distB="0" distL="0" distR="0" wp14:anchorId="3F737904" wp14:editId="4BF6594E">
            <wp:extent cx="2543175" cy="3165875"/>
            <wp:effectExtent l="0" t="0" r="0" b="0"/>
            <wp:docPr id="144070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3238" name=""/>
                    <pic:cNvPicPr/>
                  </pic:nvPicPr>
                  <pic:blipFill>
                    <a:blip r:embed="rId46"/>
                    <a:stretch>
                      <a:fillRect/>
                    </a:stretch>
                  </pic:blipFill>
                  <pic:spPr>
                    <a:xfrm>
                      <a:off x="0" y="0"/>
                      <a:ext cx="2551029" cy="3175652"/>
                    </a:xfrm>
                    <a:prstGeom prst="rect">
                      <a:avLst/>
                    </a:prstGeom>
                  </pic:spPr>
                </pic:pic>
              </a:graphicData>
            </a:graphic>
          </wp:inline>
        </w:drawing>
      </w:r>
    </w:p>
    <w:p w14:paraId="0EF3C7F1" w14:textId="77777777" w:rsidR="003E571B" w:rsidRPr="002E043A" w:rsidRDefault="003E571B" w:rsidP="003E571B">
      <w:pPr>
        <w:tabs>
          <w:tab w:val="left" w:pos="5140"/>
        </w:tabs>
        <w:spacing w:line="360" w:lineRule="auto"/>
        <w:jc w:val="center"/>
        <w:rPr>
          <w:rFonts w:ascii="Poppins" w:hAnsi="Poppins" w:cs="Poppins"/>
          <w:color w:val="0D0D0D"/>
          <w:shd w:val="clear" w:color="auto" w:fill="FFFFFF"/>
        </w:rPr>
      </w:pPr>
      <w:r w:rsidRPr="003E571B">
        <w:rPr>
          <w:b/>
          <w:bCs/>
          <w:color w:val="0D0D0D"/>
          <w:shd w:val="clear" w:color="auto" w:fill="FFFFFF"/>
        </w:rPr>
        <w:t xml:space="preserve">Figure 7: </w:t>
      </w:r>
      <w:r w:rsidRPr="003E571B">
        <w:rPr>
          <w:color w:val="0D0D0D"/>
          <w:shd w:val="clear" w:color="auto" w:fill="FFFFFF"/>
        </w:rPr>
        <w:t>Risk Alert Displayed to the User</w:t>
      </w:r>
    </w:p>
    <w:p w14:paraId="59963991" w14:textId="2DC741DA" w:rsidR="009C68E9" w:rsidRPr="009C68E9" w:rsidRDefault="009C68E9" w:rsidP="009C68E9">
      <w:pPr>
        <w:tabs>
          <w:tab w:val="left" w:pos="5140"/>
        </w:tabs>
        <w:spacing w:line="360" w:lineRule="auto"/>
        <w:rPr>
          <w:b/>
          <w:bCs/>
          <w:color w:val="0D0D0D"/>
          <w:u w:val="single"/>
          <w:shd w:val="clear" w:color="auto" w:fill="FFFFFF"/>
        </w:rPr>
      </w:pPr>
    </w:p>
    <w:p w14:paraId="03AF195E" w14:textId="77777777" w:rsidR="00336FD9" w:rsidRDefault="00336FD9" w:rsidP="00336FD9">
      <w:pPr>
        <w:tabs>
          <w:tab w:val="left" w:pos="5578"/>
        </w:tabs>
        <w:spacing w:line="360" w:lineRule="auto"/>
        <w:rPr>
          <w:b/>
          <w:bCs/>
          <w:lang w:val="en-IN"/>
        </w:rPr>
      </w:pPr>
    </w:p>
    <w:p w14:paraId="6F6CD269" w14:textId="79B66222" w:rsidR="00336FD9" w:rsidRPr="005E7426" w:rsidRDefault="00336FD9" w:rsidP="00336FD9">
      <w:pPr>
        <w:tabs>
          <w:tab w:val="left" w:pos="5578"/>
        </w:tabs>
        <w:spacing w:line="360" w:lineRule="auto"/>
        <w:rPr>
          <w:b/>
          <w:bCs/>
          <w:lang w:val="en-IN"/>
        </w:rPr>
      </w:pPr>
      <w:r w:rsidRPr="00443A04">
        <w:rPr>
          <w:b/>
          <w:bCs/>
          <w:lang w:val="en-IN"/>
        </w:rPr>
        <w:t>7.2 DISCUSSIO</w:t>
      </w:r>
      <w:r>
        <w:rPr>
          <w:b/>
          <w:bCs/>
          <w:lang w:val="en-IN"/>
        </w:rPr>
        <w:t>N</w:t>
      </w:r>
    </w:p>
    <w:p w14:paraId="7D303EA4" w14:textId="77777777" w:rsidR="00E946C2" w:rsidRPr="00E946C2" w:rsidRDefault="00E946C2" w:rsidP="00E946C2">
      <w:pPr>
        <w:tabs>
          <w:tab w:val="left" w:pos="5578"/>
        </w:tabs>
        <w:spacing w:line="360" w:lineRule="auto"/>
        <w:jc w:val="both"/>
        <w:rPr>
          <w:lang w:val="en-IN"/>
        </w:rPr>
      </w:pPr>
      <w:r w:rsidRPr="00E946C2">
        <w:rPr>
          <w:lang w:val="en-IN"/>
        </w:rPr>
        <w:t xml:space="preserve">This project successfully developed and evaluated a machine learning–based Natural Language Processing system for detecting fraudulent job postings. By implementing an NLP pipeline consisting of text preprocessing, feature extraction using TF-IDF and bi-gram analysis, and classification using a Random Forest model, the system was able to </w:t>
      </w:r>
      <w:proofErr w:type="spellStart"/>
      <w:r w:rsidRPr="00E946C2">
        <w:rPr>
          <w:lang w:val="en-IN"/>
        </w:rPr>
        <w:t>analyze</w:t>
      </w:r>
      <w:proofErr w:type="spellEnd"/>
      <w:r w:rsidRPr="00E946C2">
        <w:rPr>
          <w:lang w:val="en-IN"/>
        </w:rPr>
        <w:t xml:space="preserve"> job descriptions and identify suspicious recruitment patterns with reliable accuracy.</w:t>
      </w:r>
    </w:p>
    <w:p w14:paraId="09DAA689" w14:textId="25925719" w:rsidR="00E946C2" w:rsidRPr="00E946C2" w:rsidRDefault="00E946C2" w:rsidP="00E946C2">
      <w:pPr>
        <w:tabs>
          <w:tab w:val="left" w:pos="5578"/>
        </w:tabs>
        <w:spacing w:line="360" w:lineRule="auto"/>
        <w:jc w:val="both"/>
        <w:rPr>
          <w:lang w:val="en-IN"/>
        </w:rPr>
      </w:pPr>
      <w:r w:rsidRPr="00E946C2">
        <w:rPr>
          <w:lang w:val="en-IN"/>
        </w:rPr>
        <w:t xml:space="preserve">Each stage of the system contributed to improving the effectiveness of fake job detection. The text preprocessing pipeline played a crucial role in cleaning and standardizing job descriptions by removing URLs, special characters, and irrelevant textual noise. Tokenization and </w:t>
      </w:r>
      <w:proofErr w:type="spellStart"/>
      <w:r w:rsidRPr="00E946C2">
        <w:rPr>
          <w:lang w:val="en-IN"/>
        </w:rPr>
        <w:t>stopword</w:t>
      </w:r>
      <w:proofErr w:type="spellEnd"/>
      <w:r w:rsidRPr="00E946C2">
        <w:rPr>
          <w:lang w:val="en-IN"/>
        </w:rPr>
        <w:t xml:space="preserve"> removal ensured that only meaningful textual information was retained, allowing the model to focus on important linguistic patterns associated with fraudulent job postings.</w:t>
      </w:r>
    </w:p>
    <w:p w14:paraId="24337D1C" w14:textId="77777777" w:rsidR="00E946C2" w:rsidRPr="00E946C2" w:rsidRDefault="00E946C2" w:rsidP="00E946C2">
      <w:pPr>
        <w:tabs>
          <w:tab w:val="left" w:pos="5578"/>
        </w:tabs>
        <w:spacing w:line="360" w:lineRule="auto"/>
        <w:jc w:val="both"/>
        <w:rPr>
          <w:lang w:val="en-IN"/>
        </w:rPr>
      </w:pPr>
      <w:r w:rsidRPr="00E946C2">
        <w:rPr>
          <w:lang w:val="en-IN"/>
        </w:rPr>
        <w:t xml:space="preserve">Feature extraction using TF-IDF vectorization combined with bi-gram detection enabled the model to capture important contextual phrases frequently used in scam advertisements. Expressions such as requests for registration fees, unusual hiring procedures, or urgent recruitment messages were </w:t>
      </w:r>
      <w:r w:rsidRPr="00E946C2">
        <w:rPr>
          <w:lang w:val="en-IN"/>
        </w:rPr>
        <w:lastRenderedPageBreak/>
        <w:t>effectively represented as numerical features, allowing the classifier to distinguish between legitimate and fraudulent job descriptions more accurately.</w:t>
      </w:r>
    </w:p>
    <w:p w14:paraId="2710D00E" w14:textId="77777777" w:rsidR="00E946C2" w:rsidRPr="00E946C2" w:rsidRDefault="00E946C2" w:rsidP="00E946C2">
      <w:pPr>
        <w:tabs>
          <w:tab w:val="left" w:pos="5578"/>
        </w:tabs>
        <w:spacing w:line="360" w:lineRule="auto"/>
        <w:jc w:val="both"/>
        <w:rPr>
          <w:lang w:val="en-IN"/>
        </w:rPr>
      </w:pPr>
      <w:r w:rsidRPr="00E946C2">
        <w:rPr>
          <w:lang w:val="en-IN"/>
        </w:rPr>
        <w:t xml:space="preserve">The Random Forest classifier served as the core machine learning model for classification. Its ensemble structure allowed multiple decision trees to </w:t>
      </w:r>
      <w:proofErr w:type="spellStart"/>
      <w:r w:rsidRPr="00E946C2">
        <w:rPr>
          <w:lang w:val="en-IN"/>
        </w:rPr>
        <w:t>analyze</w:t>
      </w:r>
      <w:proofErr w:type="spellEnd"/>
      <w:r w:rsidRPr="00E946C2">
        <w:rPr>
          <w:lang w:val="en-IN"/>
        </w:rPr>
        <w:t xml:space="preserve"> different subsets of textual features, improving prediction stability and reducing the risk of overfitting. Compared to simple rule-based detection systems, the model demonstrated a stronger ability to identify complex language patterns within job postings.</w:t>
      </w:r>
    </w:p>
    <w:p w14:paraId="68376A5A" w14:textId="77777777" w:rsidR="00E946C2" w:rsidRPr="00E946C2" w:rsidRDefault="00E946C2" w:rsidP="00E946C2">
      <w:pPr>
        <w:tabs>
          <w:tab w:val="left" w:pos="5578"/>
        </w:tabs>
        <w:spacing w:line="360" w:lineRule="auto"/>
        <w:jc w:val="both"/>
        <w:rPr>
          <w:lang w:val="en-IN"/>
        </w:rPr>
      </w:pPr>
      <w:r w:rsidRPr="00E946C2">
        <w:rPr>
          <w:lang w:val="en-IN"/>
        </w:rPr>
        <w:t xml:space="preserve">A key strength of the project is the integration of the trained model with a real-time detection system. By deploying the model through a Flask-based API and integrating it with a browser extension, the system enables users to </w:t>
      </w:r>
      <w:proofErr w:type="spellStart"/>
      <w:r w:rsidRPr="00E946C2">
        <w:rPr>
          <w:lang w:val="en-IN"/>
        </w:rPr>
        <w:t>analyze</w:t>
      </w:r>
      <w:proofErr w:type="spellEnd"/>
      <w:r w:rsidRPr="00E946C2">
        <w:rPr>
          <w:lang w:val="en-IN"/>
        </w:rPr>
        <w:t xml:space="preserve"> job listings directly while browsing recruitment platforms. The extension extracts webpage text, sends it to the backend model, and returns a scam probability score along with a risk classification such as safe, suspicious, or high risk.</w:t>
      </w:r>
    </w:p>
    <w:p w14:paraId="32F80661" w14:textId="77777777" w:rsidR="00E946C2" w:rsidRPr="00E946C2" w:rsidRDefault="00E946C2" w:rsidP="00E946C2">
      <w:pPr>
        <w:tabs>
          <w:tab w:val="left" w:pos="5578"/>
        </w:tabs>
        <w:spacing w:line="360" w:lineRule="auto"/>
        <w:jc w:val="both"/>
        <w:rPr>
          <w:lang w:val="en-IN"/>
        </w:rPr>
      </w:pPr>
      <w:r w:rsidRPr="00E946C2">
        <w:rPr>
          <w:lang w:val="en-IN"/>
        </w:rPr>
        <w:t>The results demonstrate that Natural Language Processing combined with machine learning provides an effective solution for detecting fraudulent job advertisements. The system not only improves detection accuracy compared to traditional keyword-based approaches but also offers a practical real-time application that enhances online safety for job seekers.</w:t>
      </w:r>
    </w:p>
    <w:p w14:paraId="1B5ED1CD" w14:textId="77777777" w:rsidR="00E946C2" w:rsidRPr="00E946C2" w:rsidRDefault="00E946C2" w:rsidP="00E946C2">
      <w:pPr>
        <w:tabs>
          <w:tab w:val="left" w:pos="5578"/>
        </w:tabs>
        <w:spacing w:line="360" w:lineRule="auto"/>
        <w:jc w:val="both"/>
        <w:rPr>
          <w:lang w:val="en-IN"/>
        </w:rPr>
      </w:pPr>
      <w:r w:rsidRPr="00E946C2">
        <w:rPr>
          <w:lang w:val="en-IN"/>
        </w:rPr>
        <w:t>Overall, the project achieved its objective of building a scalable and deployable fake job detection system. The implementation highlights how AI can be applied to real-world cybersecurity and fraud prevention challenges. The system also provides valuable insights into how machine learning models interpret textual job descriptions and detect linguistic patterns associated with recruitment scams.</w:t>
      </w:r>
    </w:p>
    <w:p w14:paraId="1E34865D" w14:textId="58F9EF8D" w:rsidR="00336FD9" w:rsidRPr="00E946C2" w:rsidRDefault="00E946C2" w:rsidP="00E946C2">
      <w:pPr>
        <w:tabs>
          <w:tab w:val="left" w:pos="5578"/>
        </w:tabs>
        <w:spacing w:line="360" w:lineRule="auto"/>
        <w:jc w:val="both"/>
        <w:rPr>
          <w:lang w:val="en-IN"/>
        </w:rPr>
      </w:pPr>
      <w:r w:rsidRPr="00E946C2">
        <w:rPr>
          <w:lang w:val="en-IN"/>
        </w:rPr>
        <w:t>Future improvements could include the integration of advanced transformer-based NLP models such as BERT, expansion of the training dataset to include more diverse job postings, and the addition of multilingual support to detect fraudulent job advertisements across different languages and platforms.</w:t>
      </w:r>
    </w:p>
    <w:p w14:paraId="60135BC0" w14:textId="77777777" w:rsidR="00336FD9" w:rsidRDefault="00336FD9" w:rsidP="00336FD9">
      <w:pPr>
        <w:tabs>
          <w:tab w:val="left" w:pos="5578"/>
        </w:tabs>
        <w:spacing w:line="360" w:lineRule="auto"/>
        <w:jc w:val="both"/>
        <w:rPr>
          <w:lang w:val="en-IN"/>
        </w:rPr>
      </w:pPr>
    </w:p>
    <w:p w14:paraId="61B3B6E8" w14:textId="77777777" w:rsidR="00336FD9" w:rsidRPr="00443A04" w:rsidRDefault="00336FD9" w:rsidP="00336FD9">
      <w:pPr>
        <w:spacing w:line="360" w:lineRule="auto"/>
        <w:rPr>
          <w:b/>
          <w:bCs/>
          <w:lang w:val="en-IN"/>
        </w:rPr>
      </w:pPr>
      <w:r w:rsidRPr="00443A04">
        <w:rPr>
          <w:b/>
          <w:bCs/>
          <w:lang w:val="en-IN"/>
        </w:rPr>
        <w:t>8. CREATIVITY AND INNOVATION</w:t>
      </w:r>
    </w:p>
    <w:p w14:paraId="292C8AFB" w14:textId="77777777" w:rsidR="003319AE" w:rsidRPr="003319AE" w:rsidRDefault="003319AE" w:rsidP="003319AE">
      <w:pPr>
        <w:tabs>
          <w:tab w:val="left" w:pos="5578"/>
        </w:tabs>
        <w:spacing w:line="360" w:lineRule="auto"/>
        <w:jc w:val="both"/>
        <w:rPr>
          <w:lang w:val="en-IN"/>
        </w:rPr>
      </w:pPr>
      <w:r w:rsidRPr="003319AE">
        <w:rPr>
          <w:lang w:val="en-IN"/>
        </w:rPr>
        <w:t xml:space="preserve">This project introduces a creative and practical approach to detecting fraudulent job postings by combining Natural Language Processing techniques with a real-time browser-based deployment system. Instead of developing a purely theoretical machine learning model, the project integrates </w:t>
      </w:r>
      <w:r w:rsidRPr="003319AE">
        <w:rPr>
          <w:lang w:val="en-IN"/>
        </w:rPr>
        <w:lastRenderedPageBreak/>
        <w:t>text processing, machine learning classification, and browser extension technology to create a complete AI-driven solution capable of protecting users during real-world job searches.</w:t>
      </w:r>
    </w:p>
    <w:p w14:paraId="220D5936" w14:textId="77777777" w:rsidR="003319AE" w:rsidRPr="003319AE" w:rsidRDefault="003319AE" w:rsidP="003319AE">
      <w:pPr>
        <w:tabs>
          <w:tab w:val="left" w:pos="5578"/>
        </w:tabs>
        <w:spacing w:line="360" w:lineRule="auto"/>
        <w:jc w:val="both"/>
        <w:rPr>
          <w:lang w:val="en-IN"/>
        </w:rPr>
      </w:pPr>
      <w:r w:rsidRPr="003319AE">
        <w:rPr>
          <w:lang w:val="en-IN"/>
        </w:rPr>
        <w:t xml:space="preserve">One of the key innovative aspects of this work is the integration of an NLP-based detection model with a browser extension interface. While many research studies focus on building accurate machine learning models for detecting fraudulent job postings, very few systems provide a direct deployment mechanism that allows users to benefit from the model while browsing job listings. The </w:t>
      </w:r>
      <w:proofErr w:type="spellStart"/>
      <w:r w:rsidRPr="003319AE">
        <w:rPr>
          <w:lang w:val="en-IN"/>
        </w:rPr>
        <w:t>JobShield</w:t>
      </w:r>
      <w:proofErr w:type="spellEnd"/>
      <w:r w:rsidRPr="003319AE">
        <w:rPr>
          <w:lang w:val="en-IN"/>
        </w:rPr>
        <w:t xml:space="preserve"> system bridges this gap by enabling real-time scam detection directly within the web browser environment.</w:t>
      </w:r>
    </w:p>
    <w:p w14:paraId="0ABB732C" w14:textId="77777777" w:rsidR="003319AE" w:rsidRPr="003319AE" w:rsidRDefault="003319AE" w:rsidP="003319AE">
      <w:pPr>
        <w:tabs>
          <w:tab w:val="left" w:pos="5578"/>
        </w:tabs>
        <w:spacing w:line="360" w:lineRule="auto"/>
        <w:jc w:val="both"/>
        <w:rPr>
          <w:lang w:val="en-IN"/>
        </w:rPr>
      </w:pPr>
      <w:r w:rsidRPr="003319AE">
        <w:rPr>
          <w:lang w:val="en-IN"/>
        </w:rPr>
        <w:t xml:space="preserve">Another creative component of the project is the combination of TF-IDF feature extraction with bi-gram analysis for capturing contextual language patterns. Instead of relying only on single keywords, the system </w:t>
      </w:r>
      <w:proofErr w:type="spellStart"/>
      <w:r w:rsidRPr="003319AE">
        <w:rPr>
          <w:lang w:val="en-IN"/>
        </w:rPr>
        <w:t>analyzes</w:t>
      </w:r>
      <w:proofErr w:type="spellEnd"/>
      <w:r w:rsidRPr="003319AE">
        <w:rPr>
          <w:lang w:val="en-IN"/>
        </w:rPr>
        <w:t xml:space="preserve"> two-word phrase combinations commonly found in recruitment scams. This approach allows the model to better identify suspicious recruitment patterns such as requests for registration fees, unusual hiring procedures, or urgent job offers.</w:t>
      </w:r>
    </w:p>
    <w:p w14:paraId="6D094285" w14:textId="77777777" w:rsidR="003319AE" w:rsidRPr="003319AE" w:rsidRDefault="003319AE" w:rsidP="003319AE">
      <w:pPr>
        <w:tabs>
          <w:tab w:val="left" w:pos="5578"/>
        </w:tabs>
        <w:spacing w:line="360" w:lineRule="auto"/>
        <w:jc w:val="both"/>
        <w:rPr>
          <w:lang w:val="en-IN"/>
        </w:rPr>
      </w:pPr>
      <w:r w:rsidRPr="003319AE">
        <w:rPr>
          <w:lang w:val="en-IN"/>
        </w:rPr>
        <w:t xml:space="preserve">The use of a Random Forest classifier as the primary detection model further enhances the system's robustness. Random Forest models combine multiple decision trees to </w:t>
      </w:r>
      <w:proofErr w:type="spellStart"/>
      <w:r w:rsidRPr="003319AE">
        <w:rPr>
          <w:lang w:val="en-IN"/>
        </w:rPr>
        <w:t>analyze</w:t>
      </w:r>
      <w:proofErr w:type="spellEnd"/>
      <w:r w:rsidRPr="003319AE">
        <w:rPr>
          <w:lang w:val="en-IN"/>
        </w:rPr>
        <w:t xml:space="preserve"> different aspects of textual data, improving prediction reliability and reducing overfitting. This ensemble-based approach allows the system to capture complex linguistic relationships within job descriptions that simpler rule-based systems cannot effectively detect.</w:t>
      </w:r>
    </w:p>
    <w:p w14:paraId="058D348E" w14:textId="77777777" w:rsidR="003319AE" w:rsidRPr="003319AE" w:rsidRDefault="003319AE" w:rsidP="003319AE">
      <w:pPr>
        <w:tabs>
          <w:tab w:val="left" w:pos="5578"/>
        </w:tabs>
        <w:spacing w:line="360" w:lineRule="auto"/>
        <w:jc w:val="both"/>
        <w:rPr>
          <w:lang w:val="en-IN"/>
        </w:rPr>
      </w:pPr>
      <w:r w:rsidRPr="003319AE">
        <w:rPr>
          <w:lang w:val="en-IN"/>
        </w:rPr>
        <w:t>Another innovative element is the modular system architecture, which separates the NLP processing pipeline, machine learning model, API layer, and browser extension interface. This modular design makes the system flexible and scalable, allowing future integration of more advanced NLP models such as transformer-based architectures or the addition of new detection features.</w:t>
      </w:r>
    </w:p>
    <w:p w14:paraId="69A05256" w14:textId="77777777" w:rsidR="003319AE" w:rsidRPr="003319AE" w:rsidRDefault="003319AE" w:rsidP="003319AE">
      <w:pPr>
        <w:tabs>
          <w:tab w:val="left" w:pos="5578"/>
        </w:tabs>
        <w:spacing w:line="360" w:lineRule="auto"/>
        <w:jc w:val="both"/>
        <w:rPr>
          <w:lang w:val="en-IN"/>
        </w:rPr>
      </w:pPr>
      <w:r w:rsidRPr="003319AE">
        <w:rPr>
          <w:lang w:val="en-IN"/>
        </w:rPr>
        <w:t>Furthermore, the project emphasizes practical usability and real-world impact rather than focusing solely on theoretical model performance. By providing a user-friendly browser extension that automatically scans job listings and displays scam probability alerts, the system offers a direct protective tool for job seekers.</w:t>
      </w:r>
    </w:p>
    <w:p w14:paraId="2AE47D6A" w14:textId="4026D3B0" w:rsidR="00336FD9" w:rsidRPr="002A17AB" w:rsidRDefault="003319AE" w:rsidP="003319AE">
      <w:pPr>
        <w:tabs>
          <w:tab w:val="left" w:pos="5578"/>
        </w:tabs>
        <w:spacing w:line="360" w:lineRule="auto"/>
        <w:jc w:val="both"/>
        <w:rPr>
          <w:lang w:val="en-IN"/>
        </w:rPr>
      </w:pPr>
      <w:r w:rsidRPr="003319AE">
        <w:rPr>
          <w:lang w:val="en-IN"/>
        </w:rPr>
        <w:t>Overall, the creativity and innovation of this project lie in its combination of NLP-based fraud detection, machine learning classification, and real-time browser deployment, transforming academic research into a practical AI-powered security tool that enhances online job search safety.</w:t>
      </w:r>
    </w:p>
    <w:p w14:paraId="2F8EE52E" w14:textId="77777777" w:rsidR="00336FD9" w:rsidRDefault="00336FD9" w:rsidP="00336FD9">
      <w:pPr>
        <w:tabs>
          <w:tab w:val="left" w:pos="5578"/>
        </w:tabs>
        <w:spacing w:line="360" w:lineRule="auto"/>
        <w:rPr>
          <w:lang w:val="en-IN"/>
        </w:rPr>
      </w:pPr>
    </w:p>
    <w:p w14:paraId="17FAD374" w14:textId="77777777" w:rsidR="00336FD9" w:rsidRPr="00443A04" w:rsidRDefault="00336FD9" w:rsidP="00336FD9">
      <w:pPr>
        <w:tabs>
          <w:tab w:val="left" w:pos="5578"/>
        </w:tabs>
        <w:spacing w:line="360" w:lineRule="auto"/>
        <w:rPr>
          <w:b/>
          <w:bCs/>
          <w:lang w:val="en-IN"/>
        </w:rPr>
      </w:pPr>
      <w:r w:rsidRPr="00443A04">
        <w:rPr>
          <w:b/>
          <w:bCs/>
          <w:lang w:val="en-IN"/>
        </w:rPr>
        <w:lastRenderedPageBreak/>
        <w:t>9. COMMUNITY IMPACT</w:t>
      </w:r>
    </w:p>
    <w:p w14:paraId="7E53B8D5" w14:textId="77777777" w:rsidR="00447BD1" w:rsidRPr="00447BD1" w:rsidRDefault="00447BD1" w:rsidP="00447BD1">
      <w:pPr>
        <w:tabs>
          <w:tab w:val="left" w:pos="5578"/>
        </w:tabs>
        <w:spacing w:line="360" w:lineRule="auto"/>
        <w:jc w:val="both"/>
        <w:rPr>
          <w:lang w:val="en-IN"/>
        </w:rPr>
      </w:pPr>
      <w:r w:rsidRPr="00447BD1">
        <w:rPr>
          <w:lang w:val="en-IN"/>
        </w:rPr>
        <w:t>This project has the potential to create a meaningful impact on society by helping protect job seekers from fraudulent recruitment scams. With the rapid growth of online job portals, social media recruitment, and digital hiring platforms, employment scams have become increasingly common. Fraudulent job advertisements often target students, fresh graduates, and unemployed individuals by requesting registration fees or personal information. By developing an AI-based system capable of automatically detecting suspicious job postings, this project contributes to improving online safety and preventing financial exploitation.</w:t>
      </w:r>
    </w:p>
    <w:p w14:paraId="6985B87F" w14:textId="77777777" w:rsidR="00447BD1" w:rsidRPr="00447BD1" w:rsidRDefault="00447BD1" w:rsidP="00447BD1">
      <w:pPr>
        <w:tabs>
          <w:tab w:val="left" w:pos="5578"/>
        </w:tabs>
        <w:spacing w:line="360" w:lineRule="auto"/>
        <w:jc w:val="both"/>
        <w:rPr>
          <w:lang w:val="en-IN"/>
        </w:rPr>
      </w:pPr>
      <w:r w:rsidRPr="00447BD1">
        <w:rPr>
          <w:lang w:val="en-IN"/>
        </w:rPr>
        <w:t xml:space="preserve">One of the most important contributions of this system is its ability to provide real-time protection for job seekers while browsing job listings online. Through the integration of Natural Language Processing and a browser extension interface, the system can </w:t>
      </w:r>
      <w:proofErr w:type="spellStart"/>
      <w:r w:rsidRPr="00447BD1">
        <w:rPr>
          <w:lang w:val="en-IN"/>
        </w:rPr>
        <w:t>analyze</w:t>
      </w:r>
      <w:proofErr w:type="spellEnd"/>
      <w:r w:rsidRPr="00447BD1">
        <w:rPr>
          <w:lang w:val="en-IN"/>
        </w:rPr>
        <w:t xml:space="preserve"> job descriptions directly from web pages and alert users about potential scams before they apply or share personal details. This proactive detection mechanism helps users make safer decisions during their job search.</w:t>
      </w:r>
    </w:p>
    <w:p w14:paraId="0D5B6DFA" w14:textId="77777777" w:rsidR="00447BD1" w:rsidRPr="00447BD1" w:rsidRDefault="00447BD1" w:rsidP="00447BD1">
      <w:pPr>
        <w:tabs>
          <w:tab w:val="left" w:pos="5578"/>
        </w:tabs>
        <w:spacing w:line="360" w:lineRule="auto"/>
        <w:jc w:val="both"/>
        <w:rPr>
          <w:lang w:val="en-IN"/>
        </w:rPr>
      </w:pPr>
      <w:r w:rsidRPr="00447BD1">
        <w:rPr>
          <w:lang w:val="en-IN"/>
        </w:rPr>
        <w:t>The project is particularly beneficial for individuals who may lack awareness about recruitment fraud. Many job seekers, especially students and first-time applicants, may not easily recognize suspicious job advertisements. The system acts as an intelligent assistant that highlights potential risks, increasing awareness and reducing the likelihood of falling victim to fraudulent schemes.</w:t>
      </w:r>
    </w:p>
    <w:p w14:paraId="3E5EC5D1" w14:textId="77777777" w:rsidR="00447BD1" w:rsidRPr="00447BD1" w:rsidRDefault="00447BD1" w:rsidP="00447BD1">
      <w:pPr>
        <w:tabs>
          <w:tab w:val="left" w:pos="5578"/>
        </w:tabs>
        <w:spacing w:line="360" w:lineRule="auto"/>
        <w:jc w:val="both"/>
        <w:rPr>
          <w:lang w:val="en-IN"/>
        </w:rPr>
      </w:pPr>
      <w:r w:rsidRPr="00447BD1">
        <w:rPr>
          <w:lang w:val="en-IN"/>
        </w:rPr>
        <w:t xml:space="preserve">Another significant impact lies in the system’s ability to support the broader digital safety ecosystem. As online fraud continues to evolve, AI-driven detection systems like </w:t>
      </w:r>
      <w:proofErr w:type="spellStart"/>
      <w:r w:rsidRPr="00447BD1">
        <w:rPr>
          <w:lang w:val="en-IN"/>
        </w:rPr>
        <w:t>JobShield</w:t>
      </w:r>
      <w:proofErr w:type="spellEnd"/>
      <w:r w:rsidRPr="00447BD1">
        <w:rPr>
          <w:lang w:val="en-IN"/>
        </w:rPr>
        <w:t xml:space="preserve"> demonstrate how modern technologies can be used to protect users in digital environments. By combining machine learning with real-time deployment tools, the project showcases how academic research can be transformed into practical solutions for everyday problems.</w:t>
      </w:r>
    </w:p>
    <w:p w14:paraId="713E1638" w14:textId="77777777" w:rsidR="00447BD1" w:rsidRPr="00447BD1" w:rsidRDefault="00447BD1" w:rsidP="00447BD1">
      <w:pPr>
        <w:tabs>
          <w:tab w:val="left" w:pos="5578"/>
        </w:tabs>
        <w:spacing w:line="360" w:lineRule="auto"/>
        <w:jc w:val="both"/>
        <w:rPr>
          <w:lang w:val="en-IN"/>
        </w:rPr>
      </w:pPr>
      <w:r w:rsidRPr="00447BD1">
        <w:rPr>
          <w:lang w:val="en-IN"/>
        </w:rPr>
        <w:t>The modular architecture of the system also encourages future innovation and research in AI-based fraud detection. Developers and researchers can build upon this work to expand detection capabilities, incorporate advanced NLP models, or integrate similar protection mechanisms into job portals and recruitment platforms.</w:t>
      </w:r>
    </w:p>
    <w:p w14:paraId="48FBA3C3" w14:textId="77777777" w:rsidR="00447BD1" w:rsidRPr="00447BD1" w:rsidRDefault="00447BD1" w:rsidP="00447BD1">
      <w:pPr>
        <w:tabs>
          <w:tab w:val="left" w:pos="5578"/>
        </w:tabs>
        <w:spacing w:line="360" w:lineRule="auto"/>
        <w:jc w:val="both"/>
        <w:rPr>
          <w:lang w:val="en-IN"/>
        </w:rPr>
      </w:pPr>
      <w:r w:rsidRPr="00447BD1">
        <w:rPr>
          <w:lang w:val="en-IN"/>
        </w:rPr>
        <w:t xml:space="preserve">Beyond direct technical contributions, the project also raises awareness about the importance of safe online job searching practices. By highlighting the risks associated with fraudulent recruitment messages and demonstrating how AI can assist in identifying them, the project promotes responsible digital </w:t>
      </w:r>
      <w:proofErr w:type="spellStart"/>
      <w:r w:rsidRPr="00447BD1">
        <w:rPr>
          <w:lang w:val="en-IN"/>
        </w:rPr>
        <w:t>behavior</w:t>
      </w:r>
      <w:proofErr w:type="spellEnd"/>
      <w:r w:rsidRPr="00447BD1">
        <w:rPr>
          <w:lang w:val="en-IN"/>
        </w:rPr>
        <w:t xml:space="preserve"> and strengthens public trust in AI-powered safety tools.</w:t>
      </w:r>
    </w:p>
    <w:p w14:paraId="0C8ED665" w14:textId="68EBB68E" w:rsidR="00957753" w:rsidRPr="006B7845" w:rsidRDefault="00447BD1" w:rsidP="00447BD1">
      <w:pPr>
        <w:tabs>
          <w:tab w:val="left" w:pos="5578"/>
        </w:tabs>
        <w:spacing w:line="360" w:lineRule="auto"/>
        <w:jc w:val="both"/>
        <w:rPr>
          <w:lang w:val="en-IN"/>
        </w:rPr>
      </w:pPr>
      <w:r w:rsidRPr="00447BD1">
        <w:rPr>
          <w:lang w:val="en-IN"/>
        </w:rPr>
        <w:lastRenderedPageBreak/>
        <w:t>Overall, this project contributes to the community by enhancing online job search security, protecting individuals from financial fraud, promoting AI-based safety solutions, and encouraging the responsible use of technology to address real-world social challenges.</w:t>
      </w:r>
    </w:p>
    <w:p w14:paraId="67EAC5FD" w14:textId="77777777" w:rsidR="00336FD9" w:rsidRDefault="00336FD9" w:rsidP="00336FD9">
      <w:pPr>
        <w:tabs>
          <w:tab w:val="left" w:pos="5578"/>
        </w:tabs>
        <w:spacing w:line="360" w:lineRule="auto"/>
        <w:rPr>
          <w:b/>
          <w:bCs/>
          <w:lang w:val="en-IN"/>
        </w:rPr>
      </w:pPr>
    </w:p>
    <w:p w14:paraId="34BA5E1E" w14:textId="77777777" w:rsidR="00336FD9" w:rsidRPr="00443A04" w:rsidRDefault="00336FD9" w:rsidP="00336FD9">
      <w:pPr>
        <w:tabs>
          <w:tab w:val="left" w:pos="5578"/>
        </w:tabs>
        <w:spacing w:line="360" w:lineRule="auto"/>
        <w:rPr>
          <w:b/>
          <w:bCs/>
          <w:lang w:val="en-IN"/>
        </w:rPr>
      </w:pPr>
      <w:r w:rsidRPr="00443A04">
        <w:rPr>
          <w:b/>
          <w:bCs/>
          <w:lang w:val="en-IN"/>
        </w:rPr>
        <w:t>10. REFERENCES</w:t>
      </w:r>
    </w:p>
    <w:p w14:paraId="5AD79757" w14:textId="77777777" w:rsidR="008362FE" w:rsidRDefault="008362FE" w:rsidP="008362FE">
      <w:pPr>
        <w:pStyle w:val="ListParagraph"/>
        <w:numPr>
          <w:ilvl w:val="0"/>
          <w:numId w:val="2"/>
        </w:numPr>
        <w:spacing w:after="160" w:line="360" w:lineRule="auto"/>
        <w:jc w:val="both"/>
      </w:pPr>
      <w:r>
        <w:t xml:space="preserve">Amaar, Aashir, Wajdi </w:t>
      </w:r>
      <w:proofErr w:type="spellStart"/>
      <w:r>
        <w:t>Aljedaani</w:t>
      </w:r>
      <w:proofErr w:type="spellEnd"/>
      <w:r>
        <w:t>, Furqan Rustam, Saleem Ullah, Vaibhav Rupapara, and Stephanie Ludi. "Detection of fake job postings by utilizing machine learning and natural language processing approaches." Neural Processing Letters 54, no. 3 (2022): 2219-2247.</w:t>
      </w:r>
    </w:p>
    <w:p w14:paraId="1BD5DC32" w14:textId="77777777" w:rsidR="008362FE" w:rsidRDefault="008362FE" w:rsidP="008362FE">
      <w:pPr>
        <w:pStyle w:val="ListParagraph"/>
        <w:numPr>
          <w:ilvl w:val="0"/>
          <w:numId w:val="2"/>
        </w:numPr>
        <w:spacing w:after="160" w:line="360" w:lineRule="auto"/>
        <w:jc w:val="both"/>
      </w:pPr>
      <w:proofErr w:type="spellStart"/>
      <w:r>
        <w:t>Vidros</w:t>
      </w:r>
      <w:proofErr w:type="spellEnd"/>
      <w:r>
        <w:t>, Sokratis, Constantinos Kolias, Georgios Kambourakis, and Leman Akoglu. "Automatic detection of online recruitment frauds: Characteristics, methods, and a public dataset." Future Internet 9, no. 1 (2017): 6.</w:t>
      </w:r>
    </w:p>
    <w:p w14:paraId="766D19BE" w14:textId="77777777" w:rsidR="008362FE" w:rsidRDefault="008362FE" w:rsidP="008362FE">
      <w:pPr>
        <w:pStyle w:val="ListParagraph"/>
        <w:numPr>
          <w:ilvl w:val="0"/>
          <w:numId w:val="2"/>
        </w:numPr>
        <w:spacing w:after="160" w:line="360" w:lineRule="auto"/>
        <w:jc w:val="both"/>
      </w:pPr>
      <w:r>
        <w:t>Vu, Dinh-Hong, Kien Nguyen, Khai Thien Tran, Bay Vo, and Tuong Le. "Improving fake job description detection using deep learning-based NLP techniques." Journal of Information and Telecommunication 9, no. 1 (2025): 113-125.</w:t>
      </w:r>
    </w:p>
    <w:p w14:paraId="528174F9" w14:textId="77777777" w:rsidR="008362FE" w:rsidRDefault="008362FE" w:rsidP="008362FE">
      <w:pPr>
        <w:pStyle w:val="ListParagraph"/>
        <w:numPr>
          <w:ilvl w:val="0"/>
          <w:numId w:val="2"/>
        </w:numPr>
        <w:spacing w:after="160" w:line="360" w:lineRule="auto"/>
        <w:jc w:val="both"/>
      </w:pPr>
      <w:r>
        <w:t>Kumar, Shashikant, Sadiya Yasmeen, and Prabhat Kumar. "The Growing Threat of Fake Job Postings: A Review of Machine Learning and NLP-Based Detection Approaches." Revolutionary Advances in Computing and Electronics: An International Journal (2025): 41-51.</w:t>
      </w:r>
    </w:p>
    <w:p w14:paraId="380B9A9F" w14:textId="2FCBD5D0" w:rsidR="005E1F1D" w:rsidRPr="00D503B2" w:rsidRDefault="008362FE" w:rsidP="008362FE">
      <w:pPr>
        <w:pStyle w:val="ListParagraph"/>
        <w:numPr>
          <w:ilvl w:val="0"/>
          <w:numId w:val="2"/>
        </w:numPr>
        <w:spacing w:after="160" w:line="360" w:lineRule="auto"/>
        <w:jc w:val="both"/>
      </w:pPr>
      <w:proofErr w:type="spellStart"/>
      <w:r>
        <w:t>Khandagale</w:t>
      </w:r>
      <w:proofErr w:type="spellEnd"/>
      <w:r>
        <w:t xml:space="preserve">, Priya, Akshata </w:t>
      </w:r>
      <w:proofErr w:type="spellStart"/>
      <w:r>
        <w:t>Utekar</w:t>
      </w:r>
      <w:proofErr w:type="spellEnd"/>
      <w:r>
        <w:t>, Anushka Dhonde, and S. S. Karve. "Fake Job Detection using Machine Learning." International Journal for Research in Applied Science &amp; Engineering Technology (IJRASET) 10, no. 5 (2022): 1826.</w:t>
      </w:r>
    </w:p>
    <w:sectPr w:rsidR="005E1F1D" w:rsidRPr="00D503B2" w:rsidSect="00B64CE1">
      <w:headerReference w:type="default" r:id="rId47"/>
      <w:footerReference w:type="default" r:id="rId48"/>
      <w:headerReference w:type="first" r:id="rId49"/>
      <w:footerReference w:type="first" r:id="rId50"/>
      <w:pgSz w:w="12240" w:h="15840"/>
      <w:pgMar w:top="450" w:right="1440" w:bottom="540" w:left="1440" w:header="1587" w:footer="454"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BE8B8" w14:textId="77777777" w:rsidR="00E9013A" w:rsidRDefault="00E9013A">
      <w:r>
        <w:separator/>
      </w:r>
    </w:p>
  </w:endnote>
  <w:endnote w:type="continuationSeparator" w:id="0">
    <w:p w14:paraId="399D5239" w14:textId="77777777" w:rsidR="00E9013A" w:rsidRDefault="00E9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OAG+TimesNewRoman">
    <w:altName w:val="Times New Roman"/>
    <w:panose1 w:val="00000000000000000000"/>
    <w:charset w:val="00"/>
    <w:family w:val="roman"/>
    <w:notTrueType/>
    <w:pitch w:val="default"/>
    <w:sig w:usb0="00000003" w:usb1="00000000" w:usb2="00000000" w:usb3="00000000" w:csb0="00000001" w:csb1="00000000"/>
  </w:font>
  <w:font w:name="Liberation Serif">
    <w:altName w:val="MS Mincho"/>
    <w:panose1 w:val="02020603050405020304"/>
    <w:charset w:val="01"/>
    <w:family w:val="roman"/>
    <w:pitch w:val="variable"/>
  </w:font>
  <w:font w:name="DejaVu Sans">
    <w:altName w:val="Times New Roman"/>
    <w:panose1 w:val="020B0603030804020204"/>
    <w:charset w:val="00"/>
    <w:family w:val="swiss"/>
    <w:pitch w:val="variable"/>
    <w:sig w:usb0="E7002EFF" w:usb1="D200FDFF" w:usb2="0A246029" w:usb3="00000000" w:csb0="000001FF" w:csb1="00000000"/>
  </w:font>
  <w:font w:name="DejaVu Sans Mono">
    <w:altName w:val="MS Mincho"/>
    <w:panose1 w:val="020B0609030804020204"/>
    <w:charset w:val="00"/>
    <w:family w:val="modern"/>
    <w:pitch w:val="fixed"/>
    <w:sig w:usb0="E60026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3A65" w14:textId="77777777" w:rsidR="000B129F" w:rsidRDefault="000B129F" w:rsidP="009818C9">
    <w:pPr>
      <w:pStyle w:val="Footer"/>
      <w:framePr w:wrap="around" w:vAnchor="text" w:hAnchor="margin" w:xAlign="center" w:y="1"/>
      <w:jc w:val="center"/>
      <w:rPr>
        <w:rStyle w:val="PageNumber"/>
      </w:rPr>
    </w:pPr>
  </w:p>
  <w:p w14:paraId="7FDA083C" w14:textId="77777777" w:rsidR="000B129F" w:rsidRDefault="000B129F" w:rsidP="00590085">
    <w:pPr>
      <w:pStyle w:val="Footer"/>
      <w:framePr w:wrap="around" w:vAnchor="text" w:hAnchor="margin" w:xAlign="center" w:y="1"/>
      <w:rPr>
        <w:rStyle w:val="PageNumber"/>
      </w:rPr>
    </w:pPr>
  </w:p>
  <w:p w14:paraId="6A7AD3F0" w14:textId="77777777" w:rsidR="000B129F" w:rsidRDefault="000B1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054410"/>
      <w:docPartObj>
        <w:docPartGallery w:val="Page Numbers (Bottom of Page)"/>
        <w:docPartUnique/>
      </w:docPartObj>
    </w:sdtPr>
    <w:sdtEndPr>
      <w:rPr>
        <w:noProof/>
      </w:rPr>
    </w:sdtEndPr>
    <w:sdtContent>
      <w:p w14:paraId="0A61F541" w14:textId="77777777" w:rsidR="000B129F" w:rsidRDefault="000B12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0A7529" w14:textId="77777777" w:rsidR="000B129F" w:rsidRDefault="000B129F" w:rsidP="001F3177">
    <w:pPr>
      <w:pStyle w:val="Footer"/>
      <w:tabs>
        <w:tab w:val="clear" w:pos="4320"/>
        <w:tab w:val="clear" w:pos="8640"/>
        <w:tab w:val="left" w:pos="7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E70E" w14:textId="77777777" w:rsidR="00842581" w:rsidRDefault="00842581" w:rsidP="009818C9">
    <w:pPr>
      <w:pStyle w:val="Footer"/>
      <w:framePr w:wrap="around" w:vAnchor="text" w:hAnchor="margin" w:xAlign="center" w:y="1"/>
      <w:jc w:val="center"/>
      <w:rPr>
        <w:rStyle w:val="PageNumber"/>
      </w:rPr>
    </w:pPr>
  </w:p>
  <w:p w14:paraId="5F4EB0E4" w14:textId="77777777" w:rsidR="00842581" w:rsidRDefault="00842581" w:rsidP="00590085">
    <w:pPr>
      <w:pStyle w:val="Footer"/>
      <w:framePr w:wrap="around" w:vAnchor="text" w:hAnchor="margin" w:xAlign="center" w:y="1"/>
      <w:rPr>
        <w:rStyle w:val="PageNumber"/>
      </w:rPr>
    </w:pPr>
  </w:p>
  <w:p w14:paraId="68E50C7E" w14:textId="77777777" w:rsidR="00842581" w:rsidRDefault="008425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09077"/>
      <w:docPartObj>
        <w:docPartGallery w:val="Page Numbers (Bottom of Page)"/>
        <w:docPartUnique/>
      </w:docPartObj>
    </w:sdtPr>
    <w:sdtEndPr>
      <w:rPr>
        <w:noProof/>
      </w:rPr>
    </w:sdtEndPr>
    <w:sdtContent>
      <w:p w14:paraId="105C62A6" w14:textId="77777777" w:rsidR="00485A41" w:rsidRDefault="00E139C7">
        <w:pPr>
          <w:pStyle w:val="Footer"/>
          <w:jc w:val="right"/>
        </w:pPr>
        <w:r>
          <w:t>ii</w:t>
        </w:r>
      </w:p>
    </w:sdtContent>
  </w:sdt>
  <w:p w14:paraId="43412790" w14:textId="77777777" w:rsidR="00485A41" w:rsidRDefault="00485A41" w:rsidP="001F3177">
    <w:pPr>
      <w:pStyle w:val="Footer"/>
      <w:tabs>
        <w:tab w:val="clear" w:pos="4320"/>
        <w:tab w:val="clear" w:pos="8640"/>
        <w:tab w:val="left" w:pos="768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5359" w14:textId="77777777" w:rsidR="00842581" w:rsidRDefault="00842581" w:rsidP="009818C9">
    <w:pPr>
      <w:pStyle w:val="Footer"/>
      <w:framePr w:wrap="around" w:vAnchor="text" w:hAnchor="margin" w:xAlign="center" w:y="1"/>
      <w:jc w:val="center"/>
      <w:rPr>
        <w:rStyle w:val="PageNumber"/>
      </w:rPr>
    </w:pPr>
  </w:p>
  <w:p w14:paraId="6B1A85ED" w14:textId="77777777" w:rsidR="00842581" w:rsidRDefault="00842581" w:rsidP="00590085">
    <w:pPr>
      <w:pStyle w:val="Footer"/>
      <w:framePr w:wrap="around" w:vAnchor="text" w:hAnchor="margin" w:xAlign="center" w:y="1"/>
      <w:rPr>
        <w:rStyle w:val="PageNumber"/>
      </w:rPr>
    </w:pPr>
  </w:p>
  <w:p w14:paraId="7390B407" w14:textId="77777777" w:rsidR="00842581" w:rsidRDefault="008425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9FD2" w14:textId="77777777" w:rsidR="00485A41" w:rsidRDefault="00E139C7">
    <w:pPr>
      <w:pStyle w:val="Footer"/>
      <w:jc w:val="right"/>
    </w:pPr>
    <w:r>
      <w:t>iii</w:t>
    </w:r>
  </w:p>
  <w:p w14:paraId="36FD1667" w14:textId="77777777" w:rsidR="00485A41" w:rsidRDefault="00485A41" w:rsidP="001F3177">
    <w:pPr>
      <w:pStyle w:val="Footer"/>
      <w:tabs>
        <w:tab w:val="clear" w:pos="4320"/>
        <w:tab w:val="clear" w:pos="8640"/>
        <w:tab w:val="left" w:pos="7686"/>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071201"/>
      <w:docPartObj>
        <w:docPartGallery w:val="Page Numbers (Bottom of Page)"/>
        <w:docPartUnique/>
      </w:docPartObj>
    </w:sdtPr>
    <w:sdtEndPr>
      <w:rPr>
        <w:noProof/>
      </w:rPr>
    </w:sdtEndPr>
    <w:sdtContent>
      <w:p w14:paraId="15C122EA" w14:textId="77777777" w:rsidR="00485A41" w:rsidRDefault="00E139C7">
        <w:pPr>
          <w:pStyle w:val="Footer"/>
          <w:jc w:val="right"/>
        </w:pPr>
        <w:r>
          <w:t>iv</w:t>
        </w:r>
      </w:p>
    </w:sdtContent>
  </w:sdt>
  <w:p w14:paraId="2D6531F7" w14:textId="77777777" w:rsidR="00485A41" w:rsidRDefault="00485A4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0184" w14:textId="77777777" w:rsidR="00842581" w:rsidRDefault="00842581" w:rsidP="009818C9">
    <w:pPr>
      <w:pStyle w:val="Footer"/>
      <w:framePr w:wrap="around" w:vAnchor="text" w:hAnchor="margin" w:xAlign="center" w:y="1"/>
      <w:jc w:val="center"/>
      <w:rPr>
        <w:rStyle w:val="PageNumber"/>
      </w:rPr>
    </w:pPr>
  </w:p>
  <w:p w14:paraId="210209E2" w14:textId="77777777" w:rsidR="00842581" w:rsidRDefault="00842581" w:rsidP="00590085">
    <w:pPr>
      <w:pStyle w:val="Footer"/>
      <w:framePr w:wrap="around" w:vAnchor="text" w:hAnchor="margin" w:xAlign="center" w:y="1"/>
      <w:rPr>
        <w:rStyle w:val="PageNumber"/>
      </w:rPr>
    </w:pPr>
  </w:p>
  <w:p w14:paraId="6641F05A" w14:textId="77777777" w:rsidR="00842581" w:rsidRDefault="0084258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538534"/>
      <w:docPartObj>
        <w:docPartGallery w:val="Page Numbers (Bottom of Page)"/>
        <w:docPartUnique/>
      </w:docPartObj>
    </w:sdtPr>
    <w:sdtEndPr>
      <w:rPr>
        <w:noProof/>
      </w:rPr>
    </w:sdtEndPr>
    <w:sdtContent>
      <w:p w14:paraId="7E0B7075" w14:textId="77777777" w:rsidR="00485A41" w:rsidRDefault="00E139C7">
        <w:pPr>
          <w:pStyle w:val="Footer"/>
          <w:jc w:val="right"/>
        </w:pPr>
        <w:r>
          <w:t>v</w:t>
        </w:r>
      </w:p>
    </w:sdtContent>
  </w:sdt>
  <w:p w14:paraId="17E633EA" w14:textId="77777777" w:rsidR="00485A41" w:rsidRDefault="00485A41" w:rsidP="001F3177">
    <w:pPr>
      <w:pStyle w:val="Footer"/>
      <w:tabs>
        <w:tab w:val="clear" w:pos="4320"/>
        <w:tab w:val="clear" w:pos="8640"/>
        <w:tab w:val="left" w:pos="7686"/>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5CD" w14:textId="77777777" w:rsidR="00842581" w:rsidRDefault="00842581" w:rsidP="009818C9">
    <w:pPr>
      <w:pStyle w:val="Footer"/>
      <w:framePr w:wrap="around" w:vAnchor="text" w:hAnchor="margin" w:xAlign="center" w:y="1"/>
      <w:jc w:val="center"/>
      <w:rPr>
        <w:rStyle w:val="PageNumber"/>
      </w:rPr>
    </w:pPr>
  </w:p>
  <w:p w14:paraId="58C651DC" w14:textId="77777777" w:rsidR="00842581" w:rsidRDefault="00842581" w:rsidP="00590085">
    <w:pPr>
      <w:pStyle w:val="Footer"/>
      <w:framePr w:wrap="around" w:vAnchor="text" w:hAnchor="margin" w:xAlign="center" w:y="1"/>
      <w:rPr>
        <w:rStyle w:val="PageNumber"/>
      </w:rPr>
    </w:pPr>
  </w:p>
  <w:p w14:paraId="4B3F3B17" w14:textId="77777777" w:rsidR="00842581" w:rsidRDefault="0084258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518773"/>
      <w:docPartObj>
        <w:docPartGallery w:val="Page Numbers (Bottom of Page)"/>
        <w:docPartUnique/>
      </w:docPartObj>
    </w:sdtPr>
    <w:sdtEndPr>
      <w:rPr>
        <w:noProof/>
      </w:rPr>
    </w:sdtEndPr>
    <w:sdtContent>
      <w:p w14:paraId="3E4DC7D1" w14:textId="77777777" w:rsidR="00485A41" w:rsidRDefault="00E139C7">
        <w:pPr>
          <w:pStyle w:val="Footer"/>
          <w:jc w:val="right"/>
        </w:pPr>
        <w:r>
          <w:t>vi</w:t>
        </w:r>
      </w:p>
    </w:sdtContent>
  </w:sdt>
  <w:p w14:paraId="48F77544" w14:textId="77777777" w:rsidR="00485A41" w:rsidRDefault="00485A41" w:rsidP="001F3177">
    <w:pPr>
      <w:pStyle w:val="Footer"/>
      <w:tabs>
        <w:tab w:val="clear" w:pos="4320"/>
        <w:tab w:val="clear" w:pos="8640"/>
        <w:tab w:val="left" w:pos="7686"/>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4D55" w14:textId="77777777" w:rsidR="00842581" w:rsidRDefault="00842581" w:rsidP="009818C9">
    <w:pPr>
      <w:pStyle w:val="Footer"/>
      <w:framePr w:wrap="around" w:vAnchor="text" w:hAnchor="margin" w:xAlign="center" w:y="1"/>
      <w:jc w:val="center"/>
      <w:rPr>
        <w:rStyle w:val="PageNumber"/>
      </w:rPr>
    </w:pPr>
  </w:p>
  <w:p w14:paraId="7AE79E53" w14:textId="77777777" w:rsidR="00842581" w:rsidRDefault="00842581" w:rsidP="00590085">
    <w:pPr>
      <w:pStyle w:val="Footer"/>
      <w:framePr w:wrap="around" w:vAnchor="text" w:hAnchor="margin" w:xAlign="center" w:y="1"/>
      <w:rPr>
        <w:rStyle w:val="PageNumber"/>
      </w:rPr>
    </w:pPr>
  </w:p>
  <w:p w14:paraId="22B1DE4D" w14:textId="77777777" w:rsidR="00842581" w:rsidRDefault="0084258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90748"/>
      <w:docPartObj>
        <w:docPartGallery w:val="Page Numbers (Bottom of Page)"/>
        <w:docPartUnique/>
      </w:docPartObj>
    </w:sdtPr>
    <w:sdtEndPr>
      <w:rPr>
        <w:noProof/>
      </w:rPr>
    </w:sdtEndPr>
    <w:sdtContent>
      <w:p w14:paraId="4388694F" w14:textId="77777777" w:rsidR="00485A41" w:rsidRDefault="00E139C7" w:rsidP="00485A41">
        <w:pPr>
          <w:pStyle w:val="Footer"/>
          <w:jc w:val="right"/>
        </w:pPr>
        <w:r>
          <w:t>vii</w:t>
        </w:r>
      </w:p>
    </w:sdtContent>
  </w:sdt>
  <w:p w14:paraId="633CC6B3" w14:textId="77777777" w:rsidR="00485A41" w:rsidRDefault="00485A41" w:rsidP="001F3177">
    <w:pPr>
      <w:pStyle w:val="Footer"/>
      <w:tabs>
        <w:tab w:val="clear" w:pos="4320"/>
        <w:tab w:val="clear" w:pos="8640"/>
        <w:tab w:val="left" w:pos="7686"/>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974C" w14:textId="77777777" w:rsidR="00B64CE1" w:rsidRDefault="00E139C7">
    <w:pPr>
      <w:pStyle w:val="Footer"/>
      <w:jc w:val="right"/>
    </w:pPr>
    <w:r>
      <w:ptab w:relativeTo="margin" w:alignment="right" w:leader="none"/>
    </w:r>
  </w:p>
  <w:sdt>
    <w:sdtPr>
      <w:id w:val="743384578"/>
      <w:docPartObj>
        <w:docPartGallery w:val="Page Numbers (Bottom of Page)"/>
        <w:docPartUnique/>
      </w:docPartObj>
    </w:sdtPr>
    <w:sdtEndPr>
      <w:rPr>
        <w:noProof/>
      </w:rPr>
    </w:sdtEndPr>
    <w:sdtContent>
      <w:p w14:paraId="18333E4A" w14:textId="77777777" w:rsidR="00B64CE1" w:rsidRDefault="00E139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96425" w14:textId="77777777" w:rsidR="00842581" w:rsidRDefault="0084258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4355" w14:textId="77777777" w:rsidR="00C5302D" w:rsidRDefault="00C5302D">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5E9F" w14:textId="77777777" w:rsidR="00E9013A" w:rsidRDefault="00E9013A">
      <w:r>
        <w:separator/>
      </w:r>
    </w:p>
  </w:footnote>
  <w:footnote w:type="continuationSeparator" w:id="0">
    <w:p w14:paraId="037A7A10" w14:textId="77777777" w:rsidR="00E9013A" w:rsidRDefault="00E90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DBA8" w14:textId="77777777" w:rsidR="000B129F" w:rsidRDefault="000B129F" w:rsidP="00D068BB">
    <w:pPr>
      <w:pStyle w:val="Header"/>
      <w:tabs>
        <w:tab w:val="clear" w:pos="4320"/>
        <w:tab w:val="clear" w:pos="8640"/>
        <w:tab w:val="left" w:pos="27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32F6" w14:textId="77777777" w:rsidR="000B129F" w:rsidRDefault="000B129F">
    <w:pPr>
      <w:pStyle w:val="Header"/>
    </w:pPr>
    <w:r w:rsidRPr="004A5CB6">
      <w:rPr>
        <w:noProof/>
      </w:rPr>
      <w:drawing>
        <wp:anchor distT="0" distB="0" distL="114300" distR="114300" simplePos="0" relativeHeight="251664384" behindDoc="0" locked="0" layoutInCell="1" allowOverlap="1" wp14:anchorId="52B31186" wp14:editId="3AB4263C">
          <wp:simplePos x="0" y="0"/>
          <wp:positionH relativeFrom="margin">
            <wp:align>center</wp:align>
          </wp:positionH>
          <wp:positionV relativeFrom="paragraph">
            <wp:posOffset>-678538</wp:posOffset>
          </wp:positionV>
          <wp:extent cx="1908699" cy="842645"/>
          <wp:effectExtent l="0" t="0" r="0" b="0"/>
          <wp:wrapNone/>
          <wp:docPr id="12318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794" name=""/>
                  <pic:cNvPicPr/>
                </pic:nvPicPr>
                <pic:blipFill>
                  <a:blip r:embed="rId1">
                    <a:extLst>
                      <a:ext uri="{28A0092B-C50C-407E-A947-70E740481C1C}">
                        <a14:useLocalDpi xmlns:a14="http://schemas.microsoft.com/office/drawing/2010/main" val="0"/>
                      </a:ext>
                    </a:extLst>
                  </a:blip>
                  <a:stretch>
                    <a:fillRect/>
                  </a:stretch>
                </pic:blipFill>
                <pic:spPr>
                  <a:xfrm>
                    <a:off x="0" y="0"/>
                    <a:ext cx="1908699" cy="8426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93C1" w14:textId="77777777" w:rsidR="004A4E48" w:rsidRDefault="00E139C7" w:rsidP="00D068BB">
    <w:pPr>
      <w:pStyle w:val="Header"/>
      <w:tabs>
        <w:tab w:val="clear" w:pos="4320"/>
        <w:tab w:val="clear" w:pos="8640"/>
        <w:tab w:val="left" w:pos="2768"/>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F5F" w14:textId="77777777" w:rsidR="00AE6415" w:rsidRDefault="00AE6415">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D1FC" w14:textId="77777777" w:rsidR="004A4E48" w:rsidRDefault="00E139C7" w:rsidP="00D068BB">
    <w:pPr>
      <w:pStyle w:val="Header"/>
      <w:tabs>
        <w:tab w:val="clear" w:pos="4320"/>
        <w:tab w:val="clear" w:pos="8640"/>
        <w:tab w:val="left" w:pos="2768"/>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17D2" w14:textId="77777777" w:rsidR="00AE6415" w:rsidRDefault="00AE6415">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88EE" w14:textId="77777777" w:rsidR="004A4E48" w:rsidRDefault="00E139C7" w:rsidP="00D068BB">
    <w:pPr>
      <w:pStyle w:val="Header"/>
      <w:tabs>
        <w:tab w:val="clear" w:pos="4320"/>
        <w:tab w:val="clear" w:pos="8640"/>
        <w:tab w:val="left" w:pos="2768"/>
      </w:tabs>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93CE" w14:textId="77777777" w:rsidR="00AE6415" w:rsidRDefault="00AE6415">
    <w:pPr>
      <w:rPr>
        <w:vanish/>
        <w:sz w:val="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D1DF" w14:textId="77777777" w:rsidR="004A4E48" w:rsidRDefault="00E139C7" w:rsidP="00D068BB">
    <w:pPr>
      <w:pStyle w:val="Header"/>
      <w:tabs>
        <w:tab w:val="clear" w:pos="4320"/>
        <w:tab w:val="clear" w:pos="8640"/>
        <w:tab w:val="left" w:pos="2768"/>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9577" w14:textId="77777777" w:rsidR="00AE6415" w:rsidRDefault="00AE6415">
    <w:pPr>
      <w:rPr>
        <w:vanish/>
        <w:sz w:val="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1ADB" w14:textId="77777777" w:rsidR="004A4E48" w:rsidRDefault="00E139C7" w:rsidP="00D068BB">
    <w:pPr>
      <w:pStyle w:val="Header"/>
      <w:tabs>
        <w:tab w:val="clear" w:pos="4320"/>
        <w:tab w:val="clear" w:pos="8640"/>
        <w:tab w:val="left" w:pos="2768"/>
      </w:tabs>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657" w14:textId="77777777" w:rsidR="00AE6415" w:rsidRDefault="00AE6415">
    <w:pPr>
      <w:rPr>
        <w:vanish/>
        <w:sz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3AF4" w14:textId="77777777" w:rsidR="004A4E48" w:rsidRDefault="00E139C7" w:rsidP="00D068BB">
    <w:pPr>
      <w:pStyle w:val="Header"/>
      <w:tabs>
        <w:tab w:val="clear" w:pos="4320"/>
        <w:tab w:val="clear" w:pos="8640"/>
        <w:tab w:val="left" w:pos="2768"/>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C19B" w14:textId="77777777" w:rsidR="00AE6415" w:rsidRDefault="00AE6415">
    <w:pPr>
      <w:rPr>
        <w:vanish/>
        <w:sz w:val="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31DF" w14:textId="00EC55C0" w:rsidR="004A4E48" w:rsidRDefault="006B7845" w:rsidP="00D068BB">
    <w:pPr>
      <w:pStyle w:val="Header"/>
      <w:tabs>
        <w:tab w:val="clear" w:pos="4320"/>
        <w:tab w:val="clear" w:pos="8640"/>
        <w:tab w:val="left" w:pos="2768"/>
      </w:tabs>
    </w:pPr>
    <w:r w:rsidRPr="004A5CB6">
      <w:rPr>
        <w:noProof/>
      </w:rPr>
      <w:drawing>
        <wp:anchor distT="0" distB="0" distL="114300" distR="114300" simplePos="0" relativeHeight="251661312" behindDoc="0" locked="0" layoutInCell="1" allowOverlap="1" wp14:anchorId="036A75A5" wp14:editId="3E982DBE">
          <wp:simplePos x="0" y="0"/>
          <wp:positionH relativeFrom="column">
            <wp:posOffset>-546754</wp:posOffset>
          </wp:positionH>
          <wp:positionV relativeFrom="paragraph">
            <wp:posOffset>-658953</wp:posOffset>
          </wp:positionV>
          <wp:extent cx="1640264" cy="763270"/>
          <wp:effectExtent l="0" t="0" r="0" b="0"/>
          <wp:wrapNone/>
          <wp:docPr id="5009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4518" name=""/>
                  <pic:cNvPicPr/>
                </pic:nvPicPr>
                <pic:blipFill>
                  <a:blip r:embed="rId1">
                    <a:extLst>
                      <a:ext uri="{28A0092B-C50C-407E-A947-70E740481C1C}">
                        <a14:useLocalDpi xmlns:a14="http://schemas.microsoft.com/office/drawing/2010/main" val="0"/>
                      </a:ext>
                    </a:extLst>
                  </a:blip>
                  <a:stretch>
                    <a:fillRect/>
                  </a:stretch>
                </pic:blipFill>
                <pic:spPr>
                  <a:xfrm>
                    <a:off x="0" y="0"/>
                    <a:ext cx="1643647" cy="764844"/>
                  </a:xfrm>
                  <a:prstGeom prst="rect">
                    <a:avLst/>
                  </a:prstGeom>
                </pic:spPr>
              </pic:pic>
            </a:graphicData>
          </a:graphic>
          <wp14:sizeRelH relativeFrom="margin">
            <wp14:pctWidth>0</wp14:pctWidth>
          </wp14:sizeRelH>
          <wp14:sizeRelV relativeFrom="margin">
            <wp14:pctHeight>0</wp14:pctHeight>
          </wp14:sizeRelV>
        </wp:anchor>
      </w:drawing>
    </w:r>
    <w:r w:rsidR="00443A04" w:rsidRPr="0064791D">
      <w:rPr>
        <w:noProof/>
      </w:rPr>
      <w:drawing>
        <wp:anchor distT="0" distB="0" distL="114300" distR="114300" simplePos="0" relativeHeight="251662336" behindDoc="0" locked="0" layoutInCell="1" allowOverlap="1" wp14:anchorId="167300B6" wp14:editId="117277A3">
          <wp:simplePos x="0" y="0"/>
          <wp:positionH relativeFrom="column">
            <wp:posOffset>5772785</wp:posOffset>
          </wp:positionH>
          <wp:positionV relativeFrom="paragraph">
            <wp:posOffset>-798195</wp:posOffset>
          </wp:positionV>
          <wp:extent cx="795020" cy="892810"/>
          <wp:effectExtent l="0" t="0" r="5080" b="2540"/>
          <wp:wrapNone/>
          <wp:docPr id="2445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4440" name=""/>
                  <pic:cNvPicPr/>
                </pic:nvPicPr>
                <pic:blipFill>
                  <a:blip r:embed="rId2">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00D068BB">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C43F" w14:textId="77777777" w:rsidR="00D068BB" w:rsidRDefault="00E139C7">
    <w:pPr>
      <w:pStyle w:val="Header"/>
    </w:pPr>
    <w:r w:rsidRPr="0064791D">
      <w:rPr>
        <w:noProof/>
      </w:rPr>
      <w:drawing>
        <wp:anchor distT="0" distB="0" distL="114300" distR="114300" simplePos="0" relativeHeight="251660288" behindDoc="0" locked="0" layoutInCell="1" allowOverlap="1" wp14:anchorId="714E5257" wp14:editId="64B9D7ED">
          <wp:simplePos x="0" y="0"/>
          <wp:positionH relativeFrom="column">
            <wp:posOffset>-513715</wp:posOffset>
          </wp:positionH>
          <wp:positionV relativeFrom="paragraph">
            <wp:posOffset>-728345</wp:posOffset>
          </wp:positionV>
          <wp:extent cx="795020" cy="892810"/>
          <wp:effectExtent l="0" t="0" r="5080" b="2540"/>
          <wp:wrapNone/>
          <wp:docPr id="13931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3092" name=""/>
                  <pic:cNvPicPr/>
                </pic:nvPicPr>
                <pic:blipFill>
                  <a:blip r:embed="rId1">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Pr="004A5CB6">
      <w:rPr>
        <w:noProof/>
      </w:rPr>
      <w:drawing>
        <wp:anchor distT="0" distB="0" distL="114300" distR="114300" simplePos="0" relativeHeight="251659264" behindDoc="0" locked="0" layoutInCell="1" allowOverlap="1" wp14:anchorId="489D96E8" wp14:editId="60B32D21">
          <wp:simplePos x="0" y="0"/>
          <wp:positionH relativeFrom="column">
            <wp:posOffset>4926953</wp:posOffset>
          </wp:positionH>
          <wp:positionV relativeFrom="paragraph">
            <wp:posOffset>-699135</wp:posOffset>
          </wp:positionV>
          <wp:extent cx="1713230" cy="843915"/>
          <wp:effectExtent l="0" t="0" r="1270" b="0"/>
          <wp:wrapNone/>
          <wp:docPr id="9895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2351" name=""/>
                  <pic:cNvPicPr/>
                </pic:nvPicPr>
                <pic:blipFill>
                  <a:blip r:embed="rId2">
                    <a:extLst>
                      <a:ext uri="{28A0092B-C50C-407E-A947-70E740481C1C}">
                        <a14:useLocalDpi xmlns:a14="http://schemas.microsoft.com/office/drawing/2010/main" val="0"/>
                      </a:ext>
                    </a:extLst>
                  </a:blip>
                  <a:stretch>
                    <a:fillRect/>
                  </a:stretch>
                </pic:blipFill>
                <pic:spPr>
                  <a:xfrm>
                    <a:off x="0" y="0"/>
                    <a:ext cx="1713230" cy="843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114EAE"/>
    <w:multiLevelType w:val="multilevel"/>
    <w:tmpl w:val="50E849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D0493B"/>
    <w:multiLevelType w:val="hybridMultilevel"/>
    <w:tmpl w:val="5CFC9D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A1789A"/>
    <w:multiLevelType w:val="hybridMultilevel"/>
    <w:tmpl w:val="7144A142"/>
    <w:lvl w:ilvl="0" w:tplc="C7E88798">
      <w:start w:val="1"/>
      <w:numFmt w:val="decimal"/>
      <w:lvlText w:val="%1."/>
      <w:lvlJc w:val="left"/>
      <w:pPr>
        <w:ind w:left="360" w:hanging="360"/>
      </w:pPr>
      <w:rPr>
        <w:b/>
      </w:rPr>
    </w:lvl>
    <w:lvl w:ilvl="1" w:tplc="40090019">
      <w:start w:val="1"/>
      <w:numFmt w:val="lowerLetter"/>
      <w:lvlText w:val="%2."/>
      <w:lvlJc w:val="left"/>
      <w:pPr>
        <w:ind w:left="36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6" w15:restartNumberingAfterBreak="0">
    <w:nsid w:val="230234CA"/>
    <w:multiLevelType w:val="hybridMultilevel"/>
    <w:tmpl w:val="DD72FC32"/>
    <w:lvl w:ilvl="0" w:tplc="A8544194">
      <w:start w:val="1"/>
      <w:numFmt w:val="bullet"/>
      <w:lvlText w:val=""/>
      <w:lvlJc w:val="left"/>
      <w:pPr>
        <w:ind w:left="360" w:hanging="360"/>
      </w:pPr>
      <w:rPr>
        <w:rFonts w:ascii="Symbol" w:hAnsi="Symbol" w:hint="default"/>
      </w:rPr>
    </w:lvl>
    <w:lvl w:ilvl="1" w:tplc="37B2FE30" w:tentative="1">
      <w:start w:val="1"/>
      <w:numFmt w:val="bullet"/>
      <w:lvlText w:val="o"/>
      <w:lvlJc w:val="left"/>
      <w:pPr>
        <w:ind w:left="1080" w:hanging="360"/>
      </w:pPr>
      <w:rPr>
        <w:rFonts w:ascii="Courier New" w:hAnsi="Courier New" w:cs="Courier New" w:hint="default"/>
      </w:rPr>
    </w:lvl>
    <w:lvl w:ilvl="2" w:tplc="44EC7416" w:tentative="1">
      <w:start w:val="1"/>
      <w:numFmt w:val="bullet"/>
      <w:lvlText w:val=""/>
      <w:lvlJc w:val="left"/>
      <w:pPr>
        <w:ind w:left="1800" w:hanging="360"/>
      </w:pPr>
      <w:rPr>
        <w:rFonts w:ascii="Wingdings" w:hAnsi="Wingdings" w:hint="default"/>
      </w:rPr>
    </w:lvl>
    <w:lvl w:ilvl="3" w:tplc="E9B08BF4" w:tentative="1">
      <w:start w:val="1"/>
      <w:numFmt w:val="bullet"/>
      <w:lvlText w:val=""/>
      <w:lvlJc w:val="left"/>
      <w:pPr>
        <w:ind w:left="2520" w:hanging="360"/>
      </w:pPr>
      <w:rPr>
        <w:rFonts w:ascii="Symbol" w:hAnsi="Symbol" w:hint="default"/>
      </w:rPr>
    </w:lvl>
    <w:lvl w:ilvl="4" w:tplc="9A9854A6" w:tentative="1">
      <w:start w:val="1"/>
      <w:numFmt w:val="bullet"/>
      <w:lvlText w:val="o"/>
      <w:lvlJc w:val="left"/>
      <w:pPr>
        <w:ind w:left="3240" w:hanging="360"/>
      </w:pPr>
      <w:rPr>
        <w:rFonts w:ascii="Courier New" w:hAnsi="Courier New" w:cs="Courier New" w:hint="default"/>
      </w:rPr>
    </w:lvl>
    <w:lvl w:ilvl="5" w:tplc="C4768306" w:tentative="1">
      <w:start w:val="1"/>
      <w:numFmt w:val="bullet"/>
      <w:lvlText w:val=""/>
      <w:lvlJc w:val="left"/>
      <w:pPr>
        <w:ind w:left="3960" w:hanging="360"/>
      </w:pPr>
      <w:rPr>
        <w:rFonts w:ascii="Wingdings" w:hAnsi="Wingdings" w:hint="default"/>
      </w:rPr>
    </w:lvl>
    <w:lvl w:ilvl="6" w:tplc="0EE6004C" w:tentative="1">
      <w:start w:val="1"/>
      <w:numFmt w:val="bullet"/>
      <w:lvlText w:val=""/>
      <w:lvlJc w:val="left"/>
      <w:pPr>
        <w:ind w:left="4680" w:hanging="360"/>
      </w:pPr>
      <w:rPr>
        <w:rFonts w:ascii="Symbol" w:hAnsi="Symbol" w:hint="default"/>
      </w:rPr>
    </w:lvl>
    <w:lvl w:ilvl="7" w:tplc="AD02C58A" w:tentative="1">
      <w:start w:val="1"/>
      <w:numFmt w:val="bullet"/>
      <w:lvlText w:val="o"/>
      <w:lvlJc w:val="left"/>
      <w:pPr>
        <w:ind w:left="5400" w:hanging="360"/>
      </w:pPr>
      <w:rPr>
        <w:rFonts w:ascii="Courier New" w:hAnsi="Courier New" w:cs="Courier New" w:hint="default"/>
      </w:rPr>
    </w:lvl>
    <w:lvl w:ilvl="8" w:tplc="EA5205A6" w:tentative="1">
      <w:start w:val="1"/>
      <w:numFmt w:val="bullet"/>
      <w:lvlText w:val=""/>
      <w:lvlJc w:val="left"/>
      <w:pPr>
        <w:ind w:left="6120" w:hanging="360"/>
      </w:pPr>
      <w:rPr>
        <w:rFonts w:ascii="Wingdings" w:hAnsi="Wingdings" w:hint="default"/>
      </w:rPr>
    </w:lvl>
  </w:abstractNum>
  <w:abstractNum w:abstractNumId="7" w15:restartNumberingAfterBreak="0">
    <w:nsid w:val="27FB0C76"/>
    <w:multiLevelType w:val="hybridMultilevel"/>
    <w:tmpl w:val="9EAA56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792EB8"/>
    <w:multiLevelType w:val="hybridMultilevel"/>
    <w:tmpl w:val="139828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A836A3"/>
    <w:multiLevelType w:val="hybridMultilevel"/>
    <w:tmpl w:val="91804576"/>
    <w:lvl w:ilvl="0" w:tplc="40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Poppins" w:eastAsiaTheme="minorHAnsi" w:hAnsi="Poppins" w:cs="Poppin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9B487A"/>
    <w:multiLevelType w:val="multilevel"/>
    <w:tmpl w:val="427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B7BA7"/>
    <w:multiLevelType w:val="multilevel"/>
    <w:tmpl w:val="131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B5BCB"/>
    <w:multiLevelType w:val="multilevel"/>
    <w:tmpl w:val="87507F5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687975"/>
    <w:multiLevelType w:val="multilevel"/>
    <w:tmpl w:val="BE0E9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B932FEA"/>
    <w:multiLevelType w:val="hybridMultilevel"/>
    <w:tmpl w:val="E1AABE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F6B3B0F"/>
    <w:multiLevelType w:val="hybridMultilevel"/>
    <w:tmpl w:val="3E747848"/>
    <w:lvl w:ilvl="0" w:tplc="DE201696">
      <w:start w:val="1"/>
      <w:numFmt w:val="decimal"/>
      <w:lvlText w:val="[%1]."/>
      <w:lvlJc w:val="left"/>
      <w:pPr>
        <w:ind w:left="360" w:hanging="360"/>
      </w:pPr>
      <w:rPr>
        <w:rFonts w:ascii="Times New Roman" w:hAnsi="Times New Roman" w:cs="Times New Roman"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16" w15:restartNumberingAfterBreak="0">
    <w:nsid w:val="4C3F6355"/>
    <w:multiLevelType w:val="multilevel"/>
    <w:tmpl w:val="7E806DC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08A108C"/>
    <w:multiLevelType w:val="hybridMultilevel"/>
    <w:tmpl w:val="F61E7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E12746"/>
    <w:multiLevelType w:val="hybridMultilevel"/>
    <w:tmpl w:val="D0A49D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B430EE"/>
    <w:multiLevelType w:val="multilevel"/>
    <w:tmpl w:val="C7B85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9401C"/>
    <w:multiLevelType w:val="multilevel"/>
    <w:tmpl w:val="7F3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71A5F"/>
    <w:multiLevelType w:val="hybridMultilevel"/>
    <w:tmpl w:val="BDE6C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D72570"/>
    <w:multiLevelType w:val="multilevel"/>
    <w:tmpl w:val="FE6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003F1"/>
    <w:multiLevelType w:val="multilevel"/>
    <w:tmpl w:val="E8C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428DA"/>
    <w:multiLevelType w:val="hybridMultilevel"/>
    <w:tmpl w:val="C602D466"/>
    <w:lvl w:ilvl="0" w:tplc="1D464CC4">
      <w:start w:val="1"/>
      <w:numFmt w:val="bullet"/>
      <w:lvlText w:val=""/>
      <w:lvlJc w:val="left"/>
      <w:pPr>
        <w:ind w:left="644" w:hanging="360"/>
      </w:pPr>
      <w:rPr>
        <w:rFonts w:ascii="Symbol" w:hAnsi="Symbol" w:hint="default"/>
      </w:rPr>
    </w:lvl>
    <w:lvl w:ilvl="1" w:tplc="6722E264" w:tentative="1">
      <w:start w:val="1"/>
      <w:numFmt w:val="bullet"/>
      <w:lvlText w:val="o"/>
      <w:lvlJc w:val="left"/>
      <w:pPr>
        <w:ind w:left="1364" w:hanging="360"/>
      </w:pPr>
      <w:rPr>
        <w:rFonts w:ascii="Courier New" w:hAnsi="Courier New" w:cs="Courier New" w:hint="default"/>
      </w:rPr>
    </w:lvl>
    <w:lvl w:ilvl="2" w:tplc="9602601E" w:tentative="1">
      <w:start w:val="1"/>
      <w:numFmt w:val="bullet"/>
      <w:lvlText w:val=""/>
      <w:lvlJc w:val="left"/>
      <w:pPr>
        <w:ind w:left="2084" w:hanging="360"/>
      </w:pPr>
      <w:rPr>
        <w:rFonts w:ascii="Wingdings" w:hAnsi="Wingdings" w:hint="default"/>
      </w:rPr>
    </w:lvl>
    <w:lvl w:ilvl="3" w:tplc="EED2A13C" w:tentative="1">
      <w:start w:val="1"/>
      <w:numFmt w:val="bullet"/>
      <w:lvlText w:val=""/>
      <w:lvlJc w:val="left"/>
      <w:pPr>
        <w:ind w:left="2804" w:hanging="360"/>
      </w:pPr>
      <w:rPr>
        <w:rFonts w:ascii="Symbol" w:hAnsi="Symbol" w:hint="default"/>
      </w:rPr>
    </w:lvl>
    <w:lvl w:ilvl="4" w:tplc="E39EE5E2" w:tentative="1">
      <w:start w:val="1"/>
      <w:numFmt w:val="bullet"/>
      <w:lvlText w:val="o"/>
      <w:lvlJc w:val="left"/>
      <w:pPr>
        <w:ind w:left="3524" w:hanging="360"/>
      </w:pPr>
      <w:rPr>
        <w:rFonts w:ascii="Courier New" w:hAnsi="Courier New" w:cs="Courier New" w:hint="default"/>
      </w:rPr>
    </w:lvl>
    <w:lvl w:ilvl="5" w:tplc="BD504028" w:tentative="1">
      <w:start w:val="1"/>
      <w:numFmt w:val="bullet"/>
      <w:lvlText w:val=""/>
      <w:lvlJc w:val="left"/>
      <w:pPr>
        <w:ind w:left="4244" w:hanging="360"/>
      </w:pPr>
      <w:rPr>
        <w:rFonts w:ascii="Wingdings" w:hAnsi="Wingdings" w:hint="default"/>
      </w:rPr>
    </w:lvl>
    <w:lvl w:ilvl="6" w:tplc="BA921E2A" w:tentative="1">
      <w:start w:val="1"/>
      <w:numFmt w:val="bullet"/>
      <w:lvlText w:val=""/>
      <w:lvlJc w:val="left"/>
      <w:pPr>
        <w:ind w:left="4964" w:hanging="360"/>
      </w:pPr>
      <w:rPr>
        <w:rFonts w:ascii="Symbol" w:hAnsi="Symbol" w:hint="default"/>
      </w:rPr>
    </w:lvl>
    <w:lvl w:ilvl="7" w:tplc="B3B4A69C" w:tentative="1">
      <w:start w:val="1"/>
      <w:numFmt w:val="bullet"/>
      <w:lvlText w:val="o"/>
      <w:lvlJc w:val="left"/>
      <w:pPr>
        <w:ind w:left="5684" w:hanging="360"/>
      </w:pPr>
      <w:rPr>
        <w:rFonts w:ascii="Courier New" w:hAnsi="Courier New" w:cs="Courier New" w:hint="default"/>
      </w:rPr>
    </w:lvl>
    <w:lvl w:ilvl="8" w:tplc="5ADE889C" w:tentative="1">
      <w:start w:val="1"/>
      <w:numFmt w:val="bullet"/>
      <w:lvlText w:val=""/>
      <w:lvlJc w:val="left"/>
      <w:pPr>
        <w:ind w:left="6404" w:hanging="360"/>
      </w:pPr>
      <w:rPr>
        <w:rFonts w:ascii="Wingdings" w:hAnsi="Wingdings" w:hint="default"/>
      </w:rPr>
    </w:lvl>
  </w:abstractNum>
  <w:abstractNum w:abstractNumId="25" w15:restartNumberingAfterBreak="0">
    <w:nsid w:val="795C02A9"/>
    <w:multiLevelType w:val="multilevel"/>
    <w:tmpl w:val="81341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F4B3452"/>
    <w:multiLevelType w:val="hybridMultilevel"/>
    <w:tmpl w:val="D7EE7E38"/>
    <w:lvl w:ilvl="0" w:tplc="01E6166E">
      <w:start w:val="1"/>
      <w:numFmt w:val="bullet"/>
      <w:lvlText w:val=""/>
      <w:lvlJc w:val="left"/>
      <w:pPr>
        <w:ind w:left="360" w:hanging="360"/>
      </w:pPr>
      <w:rPr>
        <w:rFonts w:ascii="Symbol" w:hAnsi="Symbol" w:hint="default"/>
      </w:rPr>
    </w:lvl>
    <w:lvl w:ilvl="1" w:tplc="F5B6EE12" w:tentative="1">
      <w:start w:val="1"/>
      <w:numFmt w:val="bullet"/>
      <w:lvlText w:val="o"/>
      <w:lvlJc w:val="left"/>
      <w:pPr>
        <w:ind w:left="1080" w:hanging="360"/>
      </w:pPr>
      <w:rPr>
        <w:rFonts w:ascii="Courier New" w:hAnsi="Courier New" w:cs="Courier New" w:hint="default"/>
      </w:rPr>
    </w:lvl>
    <w:lvl w:ilvl="2" w:tplc="AB08F79E" w:tentative="1">
      <w:start w:val="1"/>
      <w:numFmt w:val="bullet"/>
      <w:lvlText w:val=""/>
      <w:lvlJc w:val="left"/>
      <w:pPr>
        <w:ind w:left="1800" w:hanging="360"/>
      </w:pPr>
      <w:rPr>
        <w:rFonts w:ascii="Wingdings" w:hAnsi="Wingdings" w:hint="default"/>
      </w:rPr>
    </w:lvl>
    <w:lvl w:ilvl="3" w:tplc="16F417E8" w:tentative="1">
      <w:start w:val="1"/>
      <w:numFmt w:val="bullet"/>
      <w:lvlText w:val=""/>
      <w:lvlJc w:val="left"/>
      <w:pPr>
        <w:ind w:left="2520" w:hanging="360"/>
      </w:pPr>
      <w:rPr>
        <w:rFonts w:ascii="Symbol" w:hAnsi="Symbol" w:hint="default"/>
      </w:rPr>
    </w:lvl>
    <w:lvl w:ilvl="4" w:tplc="8CB689EE" w:tentative="1">
      <w:start w:val="1"/>
      <w:numFmt w:val="bullet"/>
      <w:lvlText w:val="o"/>
      <w:lvlJc w:val="left"/>
      <w:pPr>
        <w:ind w:left="3240" w:hanging="360"/>
      </w:pPr>
      <w:rPr>
        <w:rFonts w:ascii="Courier New" w:hAnsi="Courier New" w:cs="Courier New" w:hint="default"/>
      </w:rPr>
    </w:lvl>
    <w:lvl w:ilvl="5" w:tplc="FB88337E" w:tentative="1">
      <w:start w:val="1"/>
      <w:numFmt w:val="bullet"/>
      <w:lvlText w:val=""/>
      <w:lvlJc w:val="left"/>
      <w:pPr>
        <w:ind w:left="3960" w:hanging="360"/>
      </w:pPr>
      <w:rPr>
        <w:rFonts w:ascii="Wingdings" w:hAnsi="Wingdings" w:hint="default"/>
      </w:rPr>
    </w:lvl>
    <w:lvl w:ilvl="6" w:tplc="F9AC061A" w:tentative="1">
      <w:start w:val="1"/>
      <w:numFmt w:val="bullet"/>
      <w:lvlText w:val=""/>
      <w:lvlJc w:val="left"/>
      <w:pPr>
        <w:ind w:left="4680" w:hanging="360"/>
      </w:pPr>
      <w:rPr>
        <w:rFonts w:ascii="Symbol" w:hAnsi="Symbol" w:hint="default"/>
      </w:rPr>
    </w:lvl>
    <w:lvl w:ilvl="7" w:tplc="5D0E6EC4" w:tentative="1">
      <w:start w:val="1"/>
      <w:numFmt w:val="bullet"/>
      <w:lvlText w:val="o"/>
      <w:lvlJc w:val="left"/>
      <w:pPr>
        <w:ind w:left="5400" w:hanging="360"/>
      </w:pPr>
      <w:rPr>
        <w:rFonts w:ascii="Courier New" w:hAnsi="Courier New" w:cs="Courier New" w:hint="default"/>
      </w:rPr>
    </w:lvl>
    <w:lvl w:ilvl="8" w:tplc="CCE2997C" w:tentative="1">
      <w:start w:val="1"/>
      <w:numFmt w:val="bullet"/>
      <w:lvlText w:val=""/>
      <w:lvlJc w:val="left"/>
      <w:pPr>
        <w:ind w:left="6120" w:hanging="360"/>
      </w:pPr>
      <w:rPr>
        <w:rFonts w:ascii="Wingdings" w:hAnsi="Wingdings" w:hint="default"/>
      </w:rPr>
    </w:lvl>
  </w:abstractNum>
  <w:num w:numId="1" w16cid:durableId="221522229">
    <w:abstractNumId w:val="12"/>
  </w:num>
  <w:num w:numId="2" w16cid:durableId="1415198487">
    <w:abstractNumId w:val="15"/>
  </w:num>
  <w:num w:numId="3" w16cid:durableId="1987974462">
    <w:abstractNumId w:val="6"/>
  </w:num>
  <w:num w:numId="4" w16cid:durableId="1559127193">
    <w:abstractNumId w:val="26"/>
  </w:num>
  <w:num w:numId="5" w16cid:durableId="702755619">
    <w:abstractNumId w:val="24"/>
  </w:num>
  <w:num w:numId="6" w16cid:durableId="509762729">
    <w:abstractNumId w:val="16"/>
  </w:num>
  <w:num w:numId="7" w16cid:durableId="1017384347">
    <w:abstractNumId w:val="7"/>
  </w:num>
  <w:num w:numId="8" w16cid:durableId="1599748593">
    <w:abstractNumId w:val="4"/>
  </w:num>
  <w:num w:numId="9" w16cid:durableId="1187519706">
    <w:abstractNumId w:val="25"/>
  </w:num>
  <w:num w:numId="10" w16cid:durableId="1534154094">
    <w:abstractNumId w:val="3"/>
  </w:num>
  <w:num w:numId="11" w16cid:durableId="434445177">
    <w:abstractNumId w:val="19"/>
  </w:num>
  <w:num w:numId="12" w16cid:durableId="1148857983">
    <w:abstractNumId w:val="13"/>
  </w:num>
  <w:num w:numId="13" w16cid:durableId="2130969628">
    <w:abstractNumId w:val="21"/>
  </w:num>
  <w:num w:numId="14" w16cid:durableId="1374840216">
    <w:abstractNumId w:val="14"/>
  </w:num>
  <w:num w:numId="15" w16cid:durableId="1895192502">
    <w:abstractNumId w:val="8"/>
  </w:num>
  <w:num w:numId="16" w16cid:durableId="631636239">
    <w:abstractNumId w:val="18"/>
  </w:num>
  <w:num w:numId="17" w16cid:durableId="1654680388">
    <w:abstractNumId w:val="11"/>
  </w:num>
  <w:num w:numId="18" w16cid:durableId="1203398884">
    <w:abstractNumId w:val="20"/>
  </w:num>
  <w:num w:numId="19" w16cid:durableId="1639722042">
    <w:abstractNumId w:val="10"/>
  </w:num>
  <w:num w:numId="20" w16cid:durableId="18431269">
    <w:abstractNumId w:val="22"/>
  </w:num>
  <w:num w:numId="21" w16cid:durableId="898055818">
    <w:abstractNumId w:val="23"/>
  </w:num>
  <w:num w:numId="22" w16cid:durableId="1152989976">
    <w:abstractNumId w:val="9"/>
  </w:num>
  <w:num w:numId="23" w16cid:durableId="1415125752">
    <w:abstractNumId w:val="17"/>
  </w:num>
  <w:num w:numId="24" w16cid:durableId="41956890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B8"/>
    <w:rsid w:val="00004B0D"/>
    <w:rsid w:val="00007FC2"/>
    <w:rsid w:val="00011E6D"/>
    <w:rsid w:val="000131CD"/>
    <w:rsid w:val="0001667A"/>
    <w:rsid w:val="00016D83"/>
    <w:rsid w:val="00016F3C"/>
    <w:rsid w:val="00020A13"/>
    <w:rsid w:val="00025588"/>
    <w:rsid w:val="00035596"/>
    <w:rsid w:val="00035D78"/>
    <w:rsid w:val="00037FC4"/>
    <w:rsid w:val="000400A9"/>
    <w:rsid w:val="000534BA"/>
    <w:rsid w:val="00056391"/>
    <w:rsid w:val="00061C52"/>
    <w:rsid w:val="00064257"/>
    <w:rsid w:val="000654D2"/>
    <w:rsid w:val="00065F84"/>
    <w:rsid w:val="000715D8"/>
    <w:rsid w:val="00071D0A"/>
    <w:rsid w:val="00072EBC"/>
    <w:rsid w:val="00080D06"/>
    <w:rsid w:val="00081124"/>
    <w:rsid w:val="0008151D"/>
    <w:rsid w:val="00081FA3"/>
    <w:rsid w:val="0008305F"/>
    <w:rsid w:val="00084564"/>
    <w:rsid w:val="00086037"/>
    <w:rsid w:val="00086815"/>
    <w:rsid w:val="0009528C"/>
    <w:rsid w:val="000A5228"/>
    <w:rsid w:val="000A7C36"/>
    <w:rsid w:val="000B11B0"/>
    <w:rsid w:val="000B129F"/>
    <w:rsid w:val="000B3FAD"/>
    <w:rsid w:val="000D3C28"/>
    <w:rsid w:val="000D4239"/>
    <w:rsid w:val="000D6C97"/>
    <w:rsid w:val="000E2598"/>
    <w:rsid w:val="000E39A1"/>
    <w:rsid w:val="000E3B80"/>
    <w:rsid w:val="000E5331"/>
    <w:rsid w:val="000E6117"/>
    <w:rsid w:val="000E7CFE"/>
    <w:rsid w:val="000F569C"/>
    <w:rsid w:val="000F575B"/>
    <w:rsid w:val="000F5A7E"/>
    <w:rsid w:val="000F772A"/>
    <w:rsid w:val="00101148"/>
    <w:rsid w:val="00102564"/>
    <w:rsid w:val="0010352E"/>
    <w:rsid w:val="001046CA"/>
    <w:rsid w:val="00107C6F"/>
    <w:rsid w:val="0011084B"/>
    <w:rsid w:val="00110F3C"/>
    <w:rsid w:val="00111CCB"/>
    <w:rsid w:val="00112471"/>
    <w:rsid w:val="001124AF"/>
    <w:rsid w:val="00113DA4"/>
    <w:rsid w:val="00123FD1"/>
    <w:rsid w:val="001275F2"/>
    <w:rsid w:val="00127B46"/>
    <w:rsid w:val="0013077C"/>
    <w:rsid w:val="001322CE"/>
    <w:rsid w:val="0014425E"/>
    <w:rsid w:val="00145619"/>
    <w:rsid w:val="001468FF"/>
    <w:rsid w:val="001508A3"/>
    <w:rsid w:val="0015245F"/>
    <w:rsid w:val="00153C21"/>
    <w:rsid w:val="00156AE1"/>
    <w:rsid w:val="00163509"/>
    <w:rsid w:val="0016380E"/>
    <w:rsid w:val="001749DA"/>
    <w:rsid w:val="00175C01"/>
    <w:rsid w:val="00177AC2"/>
    <w:rsid w:val="001814FE"/>
    <w:rsid w:val="00182557"/>
    <w:rsid w:val="00183DD2"/>
    <w:rsid w:val="00185DE7"/>
    <w:rsid w:val="001860A8"/>
    <w:rsid w:val="00191AAD"/>
    <w:rsid w:val="00192A41"/>
    <w:rsid w:val="00196C2B"/>
    <w:rsid w:val="001B000C"/>
    <w:rsid w:val="001B270A"/>
    <w:rsid w:val="001B4855"/>
    <w:rsid w:val="001B5BAA"/>
    <w:rsid w:val="001B7712"/>
    <w:rsid w:val="001C0FDB"/>
    <w:rsid w:val="001C5F5B"/>
    <w:rsid w:val="001D22FF"/>
    <w:rsid w:val="001D6A50"/>
    <w:rsid w:val="001E13D4"/>
    <w:rsid w:val="001E1D3F"/>
    <w:rsid w:val="001E26F5"/>
    <w:rsid w:val="001E3501"/>
    <w:rsid w:val="001E3A76"/>
    <w:rsid w:val="001F0B8E"/>
    <w:rsid w:val="001F1306"/>
    <w:rsid w:val="001F3177"/>
    <w:rsid w:val="001F40F7"/>
    <w:rsid w:val="001F495F"/>
    <w:rsid w:val="001F51AD"/>
    <w:rsid w:val="001F58E8"/>
    <w:rsid w:val="002046B8"/>
    <w:rsid w:val="00206D94"/>
    <w:rsid w:val="002112A2"/>
    <w:rsid w:val="00213B14"/>
    <w:rsid w:val="0021494E"/>
    <w:rsid w:val="00214AA2"/>
    <w:rsid w:val="00215DD3"/>
    <w:rsid w:val="00222AF6"/>
    <w:rsid w:val="00230048"/>
    <w:rsid w:val="00230548"/>
    <w:rsid w:val="00233DED"/>
    <w:rsid w:val="00233ED8"/>
    <w:rsid w:val="002344F1"/>
    <w:rsid w:val="00234C93"/>
    <w:rsid w:val="00235663"/>
    <w:rsid w:val="002356CB"/>
    <w:rsid w:val="002379D2"/>
    <w:rsid w:val="00243886"/>
    <w:rsid w:val="00246B15"/>
    <w:rsid w:val="0025560A"/>
    <w:rsid w:val="002607EF"/>
    <w:rsid w:val="002625BA"/>
    <w:rsid w:val="00263963"/>
    <w:rsid w:val="002655BB"/>
    <w:rsid w:val="00267FFE"/>
    <w:rsid w:val="0027126B"/>
    <w:rsid w:val="00274DB1"/>
    <w:rsid w:val="00274E49"/>
    <w:rsid w:val="00274EEB"/>
    <w:rsid w:val="00276D68"/>
    <w:rsid w:val="0028330C"/>
    <w:rsid w:val="00283CAA"/>
    <w:rsid w:val="00284D9E"/>
    <w:rsid w:val="002853F0"/>
    <w:rsid w:val="00291C64"/>
    <w:rsid w:val="0029277F"/>
    <w:rsid w:val="0029345D"/>
    <w:rsid w:val="00295216"/>
    <w:rsid w:val="00295DF9"/>
    <w:rsid w:val="002A05D5"/>
    <w:rsid w:val="002A17AB"/>
    <w:rsid w:val="002A321F"/>
    <w:rsid w:val="002A3CBB"/>
    <w:rsid w:val="002A4664"/>
    <w:rsid w:val="002A4A0E"/>
    <w:rsid w:val="002A4B09"/>
    <w:rsid w:val="002A5AE6"/>
    <w:rsid w:val="002A7936"/>
    <w:rsid w:val="002A7E33"/>
    <w:rsid w:val="002B47B5"/>
    <w:rsid w:val="002B48CB"/>
    <w:rsid w:val="002B5601"/>
    <w:rsid w:val="002C1616"/>
    <w:rsid w:val="002C212B"/>
    <w:rsid w:val="002C2C02"/>
    <w:rsid w:val="002D0C04"/>
    <w:rsid w:val="002E0278"/>
    <w:rsid w:val="002E5EB0"/>
    <w:rsid w:val="002F0AE7"/>
    <w:rsid w:val="002F20EF"/>
    <w:rsid w:val="002F37DE"/>
    <w:rsid w:val="002F61E2"/>
    <w:rsid w:val="002F7242"/>
    <w:rsid w:val="00300621"/>
    <w:rsid w:val="003025D2"/>
    <w:rsid w:val="00304E81"/>
    <w:rsid w:val="00311456"/>
    <w:rsid w:val="0031173B"/>
    <w:rsid w:val="003123BE"/>
    <w:rsid w:val="003158F4"/>
    <w:rsid w:val="003159B0"/>
    <w:rsid w:val="00316A8C"/>
    <w:rsid w:val="00317761"/>
    <w:rsid w:val="0032028D"/>
    <w:rsid w:val="00322032"/>
    <w:rsid w:val="00323D45"/>
    <w:rsid w:val="00324B6F"/>
    <w:rsid w:val="00325C00"/>
    <w:rsid w:val="00325D07"/>
    <w:rsid w:val="003269B0"/>
    <w:rsid w:val="003305DA"/>
    <w:rsid w:val="0033083F"/>
    <w:rsid w:val="00331564"/>
    <w:rsid w:val="003319AE"/>
    <w:rsid w:val="00335343"/>
    <w:rsid w:val="00336FD9"/>
    <w:rsid w:val="0033721E"/>
    <w:rsid w:val="00337B35"/>
    <w:rsid w:val="00340478"/>
    <w:rsid w:val="00342F2C"/>
    <w:rsid w:val="00350042"/>
    <w:rsid w:val="00352ECF"/>
    <w:rsid w:val="00353718"/>
    <w:rsid w:val="00353B2A"/>
    <w:rsid w:val="003540B9"/>
    <w:rsid w:val="00355CE9"/>
    <w:rsid w:val="00356479"/>
    <w:rsid w:val="00357154"/>
    <w:rsid w:val="00361897"/>
    <w:rsid w:val="00363742"/>
    <w:rsid w:val="00365788"/>
    <w:rsid w:val="00366DC3"/>
    <w:rsid w:val="003713FF"/>
    <w:rsid w:val="00371A61"/>
    <w:rsid w:val="00373194"/>
    <w:rsid w:val="00374632"/>
    <w:rsid w:val="00376F6E"/>
    <w:rsid w:val="0037772A"/>
    <w:rsid w:val="00382E51"/>
    <w:rsid w:val="003830B6"/>
    <w:rsid w:val="00383AB8"/>
    <w:rsid w:val="00386814"/>
    <w:rsid w:val="003A0F92"/>
    <w:rsid w:val="003A135C"/>
    <w:rsid w:val="003A3D73"/>
    <w:rsid w:val="003A63F6"/>
    <w:rsid w:val="003A6C9B"/>
    <w:rsid w:val="003A7A77"/>
    <w:rsid w:val="003B01A9"/>
    <w:rsid w:val="003B0747"/>
    <w:rsid w:val="003B1ECD"/>
    <w:rsid w:val="003B3C09"/>
    <w:rsid w:val="003B5F0E"/>
    <w:rsid w:val="003B670B"/>
    <w:rsid w:val="003B6F38"/>
    <w:rsid w:val="003B6FDD"/>
    <w:rsid w:val="003B758C"/>
    <w:rsid w:val="003C11AF"/>
    <w:rsid w:val="003C2051"/>
    <w:rsid w:val="003C639A"/>
    <w:rsid w:val="003C6655"/>
    <w:rsid w:val="003D0410"/>
    <w:rsid w:val="003D101A"/>
    <w:rsid w:val="003D163C"/>
    <w:rsid w:val="003D52A4"/>
    <w:rsid w:val="003E066D"/>
    <w:rsid w:val="003E1735"/>
    <w:rsid w:val="003E2E8D"/>
    <w:rsid w:val="003E4863"/>
    <w:rsid w:val="003E5200"/>
    <w:rsid w:val="003E571B"/>
    <w:rsid w:val="003F2D34"/>
    <w:rsid w:val="003F6A0A"/>
    <w:rsid w:val="00401DF0"/>
    <w:rsid w:val="00404704"/>
    <w:rsid w:val="00404CC1"/>
    <w:rsid w:val="00405801"/>
    <w:rsid w:val="004078DD"/>
    <w:rsid w:val="004078E6"/>
    <w:rsid w:val="0041052C"/>
    <w:rsid w:val="00410A14"/>
    <w:rsid w:val="00412ECD"/>
    <w:rsid w:val="00415B5E"/>
    <w:rsid w:val="00416F7E"/>
    <w:rsid w:val="00421074"/>
    <w:rsid w:val="004229C4"/>
    <w:rsid w:val="00423B85"/>
    <w:rsid w:val="00423CE9"/>
    <w:rsid w:val="00431E02"/>
    <w:rsid w:val="004354CA"/>
    <w:rsid w:val="00436493"/>
    <w:rsid w:val="0044298D"/>
    <w:rsid w:val="00442E2C"/>
    <w:rsid w:val="00443A04"/>
    <w:rsid w:val="00446A89"/>
    <w:rsid w:val="00447BD1"/>
    <w:rsid w:val="00452239"/>
    <w:rsid w:val="004526D6"/>
    <w:rsid w:val="00457A30"/>
    <w:rsid w:val="004612E0"/>
    <w:rsid w:val="00462AF4"/>
    <w:rsid w:val="00464A9C"/>
    <w:rsid w:val="00475C1F"/>
    <w:rsid w:val="00476A57"/>
    <w:rsid w:val="00480340"/>
    <w:rsid w:val="00483A70"/>
    <w:rsid w:val="0048498B"/>
    <w:rsid w:val="00485A41"/>
    <w:rsid w:val="00486CA3"/>
    <w:rsid w:val="00487925"/>
    <w:rsid w:val="00492073"/>
    <w:rsid w:val="00493741"/>
    <w:rsid w:val="00496D37"/>
    <w:rsid w:val="004A159A"/>
    <w:rsid w:val="004A26A3"/>
    <w:rsid w:val="004A2BC8"/>
    <w:rsid w:val="004A33AB"/>
    <w:rsid w:val="004A4E48"/>
    <w:rsid w:val="004A6031"/>
    <w:rsid w:val="004B485F"/>
    <w:rsid w:val="004B6AAB"/>
    <w:rsid w:val="004B731E"/>
    <w:rsid w:val="004C0ECA"/>
    <w:rsid w:val="004C1AC8"/>
    <w:rsid w:val="004C2083"/>
    <w:rsid w:val="004D32B8"/>
    <w:rsid w:val="004D4D76"/>
    <w:rsid w:val="004D4DBA"/>
    <w:rsid w:val="004E1DE0"/>
    <w:rsid w:val="004E21DC"/>
    <w:rsid w:val="004E3F9B"/>
    <w:rsid w:val="004E41AB"/>
    <w:rsid w:val="004E7AEC"/>
    <w:rsid w:val="004F0D43"/>
    <w:rsid w:val="004F183F"/>
    <w:rsid w:val="004F2325"/>
    <w:rsid w:val="004F66BC"/>
    <w:rsid w:val="004F6FEA"/>
    <w:rsid w:val="004F7544"/>
    <w:rsid w:val="00502B4C"/>
    <w:rsid w:val="00506EB1"/>
    <w:rsid w:val="005122E0"/>
    <w:rsid w:val="00512B51"/>
    <w:rsid w:val="00517573"/>
    <w:rsid w:val="0051789D"/>
    <w:rsid w:val="00517A89"/>
    <w:rsid w:val="005230A7"/>
    <w:rsid w:val="00523E62"/>
    <w:rsid w:val="00524A2D"/>
    <w:rsid w:val="00531619"/>
    <w:rsid w:val="00532641"/>
    <w:rsid w:val="005333D2"/>
    <w:rsid w:val="00533E0A"/>
    <w:rsid w:val="00540BF7"/>
    <w:rsid w:val="0054244D"/>
    <w:rsid w:val="0054382E"/>
    <w:rsid w:val="00544102"/>
    <w:rsid w:val="005626BC"/>
    <w:rsid w:val="00563EAD"/>
    <w:rsid w:val="0056410D"/>
    <w:rsid w:val="0056750A"/>
    <w:rsid w:val="00570982"/>
    <w:rsid w:val="00573CBC"/>
    <w:rsid w:val="00574298"/>
    <w:rsid w:val="00575E3B"/>
    <w:rsid w:val="00575F06"/>
    <w:rsid w:val="00586284"/>
    <w:rsid w:val="00587A71"/>
    <w:rsid w:val="00590085"/>
    <w:rsid w:val="005906CC"/>
    <w:rsid w:val="0059391F"/>
    <w:rsid w:val="005A0596"/>
    <w:rsid w:val="005A0F97"/>
    <w:rsid w:val="005A11BE"/>
    <w:rsid w:val="005A2F4A"/>
    <w:rsid w:val="005A4480"/>
    <w:rsid w:val="005A6B88"/>
    <w:rsid w:val="005A6E4A"/>
    <w:rsid w:val="005B1544"/>
    <w:rsid w:val="005B1744"/>
    <w:rsid w:val="005B2FFC"/>
    <w:rsid w:val="005B6A42"/>
    <w:rsid w:val="005C4B3B"/>
    <w:rsid w:val="005C7A34"/>
    <w:rsid w:val="005C7E57"/>
    <w:rsid w:val="005D0F20"/>
    <w:rsid w:val="005D32BB"/>
    <w:rsid w:val="005D3355"/>
    <w:rsid w:val="005D4ACD"/>
    <w:rsid w:val="005D4C18"/>
    <w:rsid w:val="005D74EB"/>
    <w:rsid w:val="005E197A"/>
    <w:rsid w:val="005E1F1D"/>
    <w:rsid w:val="005E2717"/>
    <w:rsid w:val="005E7426"/>
    <w:rsid w:val="005F260B"/>
    <w:rsid w:val="005F3A4E"/>
    <w:rsid w:val="005F4E23"/>
    <w:rsid w:val="00600D9A"/>
    <w:rsid w:val="00601DDB"/>
    <w:rsid w:val="00602DC1"/>
    <w:rsid w:val="00604834"/>
    <w:rsid w:val="006105F4"/>
    <w:rsid w:val="00611A57"/>
    <w:rsid w:val="006162CD"/>
    <w:rsid w:val="006178DC"/>
    <w:rsid w:val="00622637"/>
    <w:rsid w:val="0062670F"/>
    <w:rsid w:val="006322F5"/>
    <w:rsid w:val="006360A2"/>
    <w:rsid w:val="0063726B"/>
    <w:rsid w:val="00640FA0"/>
    <w:rsid w:val="0064185E"/>
    <w:rsid w:val="00644B0B"/>
    <w:rsid w:val="00645A11"/>
    <w:rsid w:val="0064642E"/>
    <w:rsid w:val="00652B93"/>
    <w:rsid w:val="00653D17"/>
    <w:rsid w:val="00654C0C"/>
    <w:rsid w:val="00654C79"/>
    <w:rsid w:val="00656E03"/>
    <w:rsid w:val="00657401"/>
    <w:rsid w:val="006576DA"/>
    <w:rsid w:val="00660852"/>
    <w:rsid w:val="00660F19"/>
    <w:rsid w:val="006621E4"/>
    <w:rsid w:val="006635BC"/>
    <w:rsid w:val="00663684"/>
    <w:rsid w:val="00663803"/>
    <w:rsid w:val="00665D01"/>
    <w:rsid w:val="006665B2"/>
    <w:rsid w:val="00671E3C"/>
    <w:rsid w:val="00680B9A"/>
    <w:rsid w:val="00680D5E"/>
    <w:rsid w:val="00683470"/>
    <w:rsid w:val="0068361D"/>
    <w:rsid w:val="00683AC7"/>
    <w:rsid w:val="0068740F"/>
    <w:rsid w:val="00691CA0"/>
    <w:rsid w:val="00693D2E"/>
    <w:rsid w:val="00693F30"/>
    <w:rsid w:val="006969BA"/>
    <w:rsid w:val="00697467"/>
    <w:rsid w:val="006A673E"/>
    <w:rsid w:val="006A7E40"/>
    <w:rsid w:val="006B043B"/>
    <w:rsid w:val="006B0EDF"/>
    <w:rsid w:val="006B2A46"/>
    <w:rsid w:val="006B36BA"/>
    <w:rsid w:val="006B7845"/>
    <w:rsid w:val="006C29FF"/>
    <w:rsid w:val="006C4630"/>
    <w:rsid w:val="006D064D"/>
    <w:rsid w:val="006D187B"/>
    <w:rsid w:val="006D24B0"/>
    <w:rsid w:val="006D268C"/>
    <w:rsid w:val="006D27CC"/>
    <w:rsid w:val="006D6F24"/>
    <w:rsid w:val="006D7881"/>
    <w:rsid w:val="006E6936"/>
    <w:rsid w:val="006F1144"/>
    <w:rsid w:val="006F263E"/>
    <w:rsid w:val="006F483F"/>
    <w:rsid w:val="006F60B1"/>
    <w:rsid w:val="00704D78"/>
    <w:rsid w:val="00711550"/>
    <w:rsid w:val="007137DD"/>
    <w:rsid w:val="00714DEB"/>
    <w:rsid w:val="00716BD4"/>
    <w:rsid w:val="00720B36"/>
    <w:rsid w:val="00722924"/>
    <w:rsid w:val="00724361"/>
    <w:rsid w:val="0072778A"/>
    <w:rsid w:val="007328B3"/>
    <w:rsid w:val="0073363E"/>
    <w:rsid w:val="00733D29"/>
    <w:rsid w:val="00737098"/>
    <w:rsid w:val="00737D32"/>
    <w:rsid w:val="007413F3"/>
    <w:rsid w:val="00746731"/>
    <w:rsid w:val="00747B2E"/>
    <w:rsid w:val="0075430B"/>
    <w:rsid w:val="0076241E"/>
    <w:rsid w:val="00770118"/>
    <w:rsid w:val="00771B9E"/>
    <w:rsid w:val="00773226"/>
    <w:rsid w:val="00775F17"/>
    <w:rsid w:val="007762A2"/>
    <w:rsid w:val="00776405"/>
    <w:rsid w:val="00777534"/>
    <w:rsid w:val="00784D86"/>
    <w:rsid w:val="00790224"/>
    <w:rsid w:val="00790B93"/>
    <w:rsid w:val="00794966"/>
    <w:rsid w:val="00794A32"/>
    <w:rsid w:val="00795FD7"/>
    <w:rsid w:val="00796CE9"/>
    <w:rsid w:val="0079703A"/>
    <w:rsid w:val="007A1DCC"/>
    <w:rsid w:val="007B08F8"/>
    <w:rsid w:val="007B39E3"/>
    <w:rsid w:val="007C1C59"/>
    <w:rsid w:val="007C3A4B"/>
    <w:rsid w:val="007C510D"/>
    <w:rsid w:val="007C6858"/>
    <w:rsid w:val="007C6951"/>
    <w:rsid w:val="007D0182"/>
    <w:rsid w:val="007D64CC"/>
    <w:rsid w:val="007D7361"/>
    <w:rsid w:val="007D7CD7"/>
    <w:rsid w:val="007E028C"/>
    <w:rsid w:val="007E0E08"/>
    <w:rsid w:val="007E3E66"/>
    <w:rsid w:val="007E407D"/>
    <w:rsid w:val="007E42B7"/>
    <w:rsid w:val="007E679F"/>
    <w:rsid w:val="007E790D"/>
    <w:rsid w:val="007F1CA0"/>
    <w:rsid w:val="007F1D52"/>
    <w:rsid w:val="007F2AFA"/>
    <w:rsid w:val="007F2BC6"/>
    <w:rsid w:val="007F3F91"/>
    <w:rsid w:val="007F40B1"/>
    <w:rsid w:val="00800524"/>
    <w:rsid w:val="00803981"/>
    <w:rsid w:val="008040CE"/>
    <w:rsid w:val="008062B6"/>
    <w:rsid w:val="00812819"/>
    <w:rsid w:val="00812ABA"/>
    <w:rsid w:val="00816BBE"/>
    <w:rsid w:val="00817228"/>
    <w:rsid w:val="0082199D"/>
    <w:rsid w:val="0082320B"/>
    <w:rsid w:val="00827B66"/>
    <w:rsid w:val="0083149B"/>
    <w:rsid w:val="00833A44"/>
    <w:rsid w:val="00835A61"/>
    <w:rsid w:val="00835F34"/>
    <w:rsid w:val="008362FE"/>
    <w:rsid w:val="00837A1E"/>
    <w:rsid w:val="00840332"/>
    <w:rsid w:val="00841DEC"/>
    <w:rsid w:val="00842060"/>
    <w:rsid w:val="00842581"/>
    <w:rsid w:val="0084717E"/>
    <w:rsid w:val="00847408"/>
    <w:rsid w:val="00847EE4"/>
    <w:rsid w:val="00850156"/>
    <w:rsid w:val="00850165"/>
    <w:rsid w:val="008517E3"/>
    <w:rsid w:val="008534DF"/>
    <w:rsid w:val="00854240"/>
    <w:rsid w:val="00861560"/>
    <w:rsid w:val="00863C27"/>
    <w:rsid w:val="00863CBC"/>
    <w:rsid w:val="008653FC"/>
    <w:rsid w:val="00865456"/>
    <w:rsid w:val="008670ED"/>
    <w:rsid w:val="00867F62"/>
    <w:rsid w:val="00874E18"/>
    <w:rsid w:val="00877148"/>
    <w:rsid w:val="008775CF"/>
    <w:rsid w:val="00880612"/>
    <w:rsid w:val="008807CD"/>
    <w:rsid w:val="00881079"/>
    <w:rsid w:val="00882345"/>
    <w:rsid w:val="00886E00"/>
    <w:rsid w:val="00887283"/>
    <w:rsid w:val="00887EDB"/>
    <w:rsid w:val="00892282"/>
    <w:rsid w:val="008943C9"/>
    <w:rsid w:val="00894C29"/>
    <w:rsid w:val="00895883"/>
    <w:rsid w:val="008965D1"/>
    <w:rsid w:val="00897101"/>
    <w:rsid w:val="008A02E5"/>
    <w:rsid w:val="008A03AD"/>
    <w:rsid w:val="008A0DC4"/>
    <w:rsid w:val="008A0EEE"/>
    <w:rsid w:val="008A4619"/>
    <w:rsid w:val="008A4DED"/>
    <w:rsid w:val="008A674A"/>
    <w:rsid w:val="008A7B09"/>
    <w:rsid w:val="008A7C42"/>
    <w:rsid w:val="008B0EAF"/>
    <w:rsid w:val="008B135B"/>
    <w:rsid w:val="008B2556"/>
    <w:rsid w:val="008B5512"/>
    <w:rsid w:val="008B7868"/>
    <w:rsid w:val="008B7DFA"/>
    <w:rsid w:val="008C072E"/>
    <w:rsid w:val="008C128F"/>
    <w:rsid w:val="008C2085"/>
    <w:rsid w:val="008C26D2"/>
    <w:rsid w:val="008D6849"/>
    <w:rsid w:val="008D6C42"/>
    <w:rsid w:val="008D7E86"/>
    <w:rsid w:val="008E09C3"/>
    <w:rsid w:val="008E5781"/>
    <w:rsid w:val="008E75AD"/>
    <w:rsid w:val="008F1C7C"/>
    <w:rsid w:val="008F4927"/>
    <w:rsid w:val="008F4A7A"/>
    <w:rsid w:val="00900119"/>
    <w:rsid w:val="00900A98"/>
    <w:rsid w:val="00905A4F"/>
    <w:rsid w:val="0090612F"/>
    <w:rsid w:val="00911C81"/>
    <w:rsid w:val="009122EC"/>
    <w:rsid w:val="00914236"/>
    <w:rsid w:val="0091625B"/>
    <w:rsid w:val="00916588"/>
    <w:rsid w:val="00916A2D"/>
    <w:rsid w:val="00916AD7"/>
    <w:rsid w:val="00921C9F"/>
    <w:rsid w:val="00921E0B"/>
    <w:rsid w:val="009220FB"/>
    <w:rsid w:val="00922699"/>
    <w:rsid w:val="00924C6E"/>
    <w:rsid w:val="00924D00"/>
    <w:rsid w:val="00925786"/>
    <w:rsid w:val="00931E2D"/>
    <w:rsid w:val="00932056"/>
    <w:rsid w:val="00935FD6"/>
    <w:rsid w:val="00936619"/>
    <w:rsid w:val="00940632"/>
    <w:rsid w:val="00943F7D"/>
    <w:rsid w:val="009471E4"/>
    <w:rsid w:val="00950E4F"/>
    <w:rsid w:val="00953EDC"/>
    <w:rsid w:val="00954D5A"/>
    <w:rsid w:val="00955CD2"/>
    <w:rsid w:val="00955D71"/>
    <w:rsid w:val="00957753"/>
    <w:rsid w:val="009651CA"/>
    <w:rsid w:val="00965782"/>
    <w:rsid w:val="00965911"/>
    <w:rsid w:val="00966360"/>
    <w:rsid w:val="00970F5F"/>
    <w:rsid w:val="00975003"/>
    <w:rsid w:val="00975B7A"/>
    <w:rsid w:val="00976303"/>
    <w:rsid w:val="009818C9"/>
    <w:rsid w:val="009824A4"/>
    <w:rsid w:val="00982D88"/>
    <w:rsid w:val="00984400"/>
    <w:rsid w:val="00985759"/>
    <w:rsid w:val="0098639E"/>
    <w:rsid w:val="00990FED"/>
    <w:rsid w:val="00991C5A"/>
    <w:rsid w:val="00995351"/>
    <w:rsid w:val="00995EE2"/>
    <w:rsid w:val="009A24C2"/>
    <w:rsid w:val="009A3D57"/>
    <w:rsid w:val="009A3E98"/>
    <w:rsid w:val="009A4F30"/>
    <w:rsid w:val="009A511E"/>
    <w:rsid w:val="009A5B58"/>
    <w:rsid w:val="009A5CA1"/>
    <w:rsid w:val="009B0690"/>
    <w:rsid w:val="009B13E1"/>
    <w:rsid w:val="009B155D"/>
    <w:rsid w:val="009B1FE8"/>
    <w:rsid w:val="009B280D"/>
    <w:rsid w:val="009B320C"/>
    <w:rsid w:val="009B4063"/>
    <w:rsid w:val="009B4348"/>
    <w:rsid w:val="009B6906"/>
    <w:rsid w:val="009B7FDF"/>
    <w:rsid w:val="009C198A"/>
    <w:rsid w:val="009C382C"/>
    <w:rsid w:val="009C68E9"/>
    <w:rsid w:val="009C6A53"/>
    <w:rsid w:val="009C74EA"/>
    <w:rsid w:val="009C76B6"/>
    <w:rsid w:val="009D5DCE"/>
    <w:rsid w:val="009D6BE9"/>
    <w:rsid w:val="009E65B4"/>
    <w:rsid w:val="009E6E26"/>
    <w:rsid w:val="009E6E41"/>
    <w:rsid w:val="009F24AF"/>
    <w:rsid w:val="009F459A"/>
    <w:rsid w:val="009F45F2"/>
    <w:rsid w:val="009F6F13"/>
    <w:rsid w:val="00A01A2C"/>
    <w:rsid w:val="00A01CD4"/>
    <w:rsid w:val="00A0211F"/>
    <w:rsid w:val="00A03C74"/>
    <w:rsid w:val="00A0479F"/>
    <w:rsid w:val="00A06627"/>
    <w:rsid w:val="00A1051D"/>
    <w:rsid w:val="00A12A96"/>
    <w:rsid w:val="00A22504"/>
    <w:rsid w:val="00A2261A"/>
    <w:rsid w:val="00A2587A"/>
    <w:rsid w:val="00A25DED"/>
    <w:rsid w:val="00A27BE7"/>
    <w:rsid w:val="00A34629"/>
    <w:rsid w:val="00A43CEF"/>
    <w:rsid w:val="00A447D9"/>
    <w:rsid w:val="00A47233"/>
    <w:rsid w:val="00A51FBA"/>
    <w:rsid w:val="00A53BF1"/>
    <w:rsid w:val="00A54F1A"/>
    <w:rsid w:val="00A60FA4"/>
    <w:rsid w:val="00A66DF3"/>
    <w:rsid w:val="00A66F7F"/>
    <w:rsid w:val="00A7324A"/>
    <w:rsid w:val="00A7492C"/>
    <w:rsid w:val="00A755D6"/>
    <w:rsid w:val="00A76E00"/>
    <w:rsid w:val="00A8010E"/>
    <w:rsid w:val="00A8130D"/>
    <w:rsid w:val="00A8263F"/>
    <w:rsid w:val="00A82BEA"/>
    <w:rsid w:val="00A87617"/>
    <w:rsid w:val="00A9114C"/>
    <w:rsid w:val="00A92187"/>
    <w:rsid w:val="00A922B4"/>
    <w:rsid w:val="00A95228"/>
    <w:rsid w:val="00A9770B"/>
    <w:rsid w:val="00AA0849"/>
    <w:rsid w:val="00AA1F27"/>
    <w:rsid w:val="00AA2447"/>
    <w:rsid w:val="00AC35A9"/>
    <w:rsid w:val="00AC4B22"/>
    <w:rsid w:val="00AC78E1"/>
    <w:rsid w:val="00AD14EC"/>
    <w:rsid w:val="00AE045B"/>
    <w:rsid w:val="00AE1124"/>
    <w:rsid w:val="00AE6415"/>
    <w:rsid w:val="00AE6FC6"/>
    <w:rsid w:val="00AE744E"/>
    <w:rsid w:val="00AF3523"/>
    <w:rsid w:val="00AF54AB"/>
    <w:rsid w:val="00AF6D7D"/>
    <w:rsid w:val="00AF7C2E"/>
    <w:rsid w:val="00B0479D"/>
    <w:rsid w:val="00B05FA2"/>
    <w:rsid w:val="00B06720"/>
    <w:rsid w:val="00B103F7"/>
    <w:rsid w:val="00B105F3"/>
    <w:rsid w:val="00B11C46"/>
    <w:rsid w:val="00B12427"/>
    <w:rsid w:val="00B14390"/>
    <w:rsid w:val="00B16420"/>
    <w:rsid w:val="00B23852"/>
    <w:rsid w:val="00B25D26"/>
    <w:rsid w:val="00B266C2"/>
    <w:rsid w:val="00B26743"/>
    <w:rsid w:val="00B300CE"/>
    <w:rsid w:val="00B31B60"/>
    <w:rsid w:val="00B34927"/>
    <w:rsid w:val="00B36D15"/>
    <w:rsid w:val="00B406EA"/>
    <w:rsid w:val="00B42DF5"/>
    <w:rsid w:val="00B45D93"/>
    <w:rsid w:val="00B50503"/>
    <w:rsid w:val="00B56577"/>
    <w:rsid w:val="00B56B19"/>
    <w:rsid w:val="00B56DE0"/>
    <w:rsid w:val="00B63059"/>
    <w:rsid w:val="00B6378A"/>
    <w:rsid w:val="00B64BA9"/>
    <w:rsid w:val="00B64C8B"/>
    <w:rsid w:val="00B64CE1"/>
    <w:rsid w:val="00B65949"/>
    <w:rsid w:val="00B701AF"/>
    <w:rsid w:val="00B73013"/>
    <w:rsid w:val="00B748CE"/>
    <w:rsid w:val="00B8034C"/>
    <w:rsid w:val="00B8344F"/>
    <w:rsid w:val="00B834CF"/>
    <w:rsid w:val="00B90BFA"/>
    <w:rsid w:val="00B90C36"/>
    <w:rsid w:val="00B91060"/>
    <w:rsid w:val="00B92EEB"/>
    <w:rsid w:val="00B93B77"/>
    <w:rsid w:val="00B9424B"/>
    <w:rsid w:val="00B94CBE"/>
    <w:rsid w:val="00B96084"/>
    <w:rsid w:val="00B9656F"/>
    <w:rsid w:val="00B96949"/>
    <w:rsid w:val="00B96A0A"/>
    <w:rsid w:val="00BA060D"/>
    <w:rsid w:val="00BA68D3"/>
    <w:rsid w:val="00BB2F2C"/>
    <w:rsid w:val="00BB3E53"/>
    <w:rsid w:val="00BB4A13"/>
    <w:rsid w:val="00BB4D9C"/>
    <w:rsid w:val="00BC0856"/>
    <w:rsid w:val="00BC0C69"/>
    <w:rsid w:val="00BC0E0E"/>
    <w:rsid w:val="00BC2A1C"/>
    <w:rsid w:val="00BC53C3"/>
    <w:rsid w:val="00BD25BE"/>
    <w:rsid w:val="00BD55E3"/>
    <w:rsid w:val="00BD6B1C"/>
    <w:rsid w:val="00BE0F00"/>
    <w:rsid w:val="00BE2257"/>
    <w:rsid w:val="00BE3F2A"/>
    <w:rsid w:val="00BF611F"/>
    <w:rsid w:val="00C00228"/>
    <w:rsid w:val="00C00655"/>
    <w:rsid w:val="00C01166"/>
    <w:rsid w:val="00C02C08"/>
    <w:rsid w:val="00C0670A"/>
    <w:rsid w:val="00C06D22"/>
    <w:rsid w:val="00C07357"/>
    <w:rsid w:val="00C07ECE"/>
    <w:rsid w:val="00C12372"/>
    <w:rsid w:val="00C12D11"/>
    <w:rsid w:val="00C140A6"/>
    <w:rsid w:val="00C17068"/>
    <w:rsid w:val="00C21DEE"/>
    <w:rsid w:val="00C24F52"/>
    <w:rsid w:val="00C3074E"/>
    <w:rsid w:val="00C328D8"/>
    <w:rsid w:val="00C33F80"/>
    <w:rsid w:val="00C34B56"/>
    <w:rsid w:val="00C37240"/>
    <w:rsid w:val="00C42380"/>
    <w:rsid w:val="00C501D9"/>
    <w:rsid w:val="00C52872"/>
    <w:rsid w:val="00C5302D"/>
    <w:rsid w:val="00C53422"/>
    <w:rsid w:val="00C53E15"/>
    <w:rsid w:val="00C55662"/>
    <w:rsid w:val="00C5791B"/>
    <w:rsid w:val="00C57CD4"/>
    <w:rsid w:val="00C71B68"/>
    <w:rsid w:val="00C7228B"/>
    <w:rsid w:val="00C734C8"/>
    <w:rsid w:val="00C744F5"/>
    <w:rsid w:val="00C75452"/>
    <w:rsid w:val="00C75E54"/>
    <w:rsid w:val="00C770D5"/>
    <w:rsid w:val="00C842E8"/>
    <w:rsid w:val="00C85083"/>
    <w:rsid w:val="00C8549B"/>
    <w:rsid w:val="00C86A2A"/>
    <w:rsid w:val="00C903AB"/>
    <w:rsid w:val="00C91A2C"/>
    <w:rsid w:val="00C95C12"/>
    <w:rsid w:val="00C97F2F"/>
    <w:rsid w:val="00CA24F8"/>
    <w:rsid w:val="00CA4662"/>
    <w:rsid w:val="00CA4FF1"/>
    <w:rsid w:val="00CA77DB"/>
    <w:rsid w:val="00CB30E2"/>
    <w:rsid w:val="00CB3BFE"/>
    <w:rsid w:val="00CB4179"/>
    <w:rsid w:val="00CC1B38"/>
    <w:rsid w:val="00CC69CF"/>
    <w:rsid w:val="00CD0342"/>
    <w:rsid w:val="00CD069D"/>
    <w:rsid w:val="00CD07C0"/>
    <w:rsid w:val="00CD3404"/>
    <w:rsid w:val="00CD4CB9"/>
    <w:rsid w:val="00CD5733"/>
    <w:rsid w:val="00CD58CA"/>
    <w:rsid w:val="00CD5B04"/>
    <w:rsid w:val="00CD63F4"/>
    <w:rsid w:val="00CD753A"/>
    <w:rsid w:val="00CE01ED"/>
    <w:rsid w:val="00CE4FD1"/>
    <w:rsid w:val="00CE5F9D"/>
    <w:rsid w:val="00CF01B7"/>
    <w:rsid w:val="00CF3824"/>
    <w:rsid w:val="00D0028E"/>
    <w:rsid w:val="00D01214"/>
    <w:rsid w:val="00D04EDA"/>
    <w:rsid w:val="00D068BB"/>
    <w:rsid w:val="00D07B85"/>
    <w:rsid w:val="00D07DC7"/>
    <w:rsid w:val="00D11956"/>
    <w:rsid w:val="00D125CB"/>
    <w:rsid w:val="00D14C03"/>
    <w:rsid w:val="00D16507"/>
    <w:rsid w:val="00D16FCF"/>
    <w:rsid w:val="00D207B4"/>
    <w:rsid w:val="00D21361"/>
    <w:rsid w:val="00D21399"/>
    <w:rsid w:val="00D22C6B"/>
    <w:rsid w:val="00D23273"/>
    <w:rsid w:val="00D33679"/>
    <w:rsid w:val="00D378B1"/>
    <w:rsid w:val="00D40A2A"/>
    <w:rsid w:val="00D43D33"/>
    <w:rsid w:val="00D4474F"/>
    <w:rsid w:val="00D45A58"/>
    <w:rsid w:val="00D46327"/>
    <w:rsid w:val="00D503B2"/>
    <w:rsid w:val="00D51761"/>
    <w:rsid w:val="00D55289"/>
    <w:rsid w:val="00D5680E"/>
    <w:rsid w:val="00D66A07"/>
    <w:rsid w:val="00D66E42"/>
    <w:rsid w:val="00D74E48"/>
    <w:rsid w:val="00D80E72"/>
    <w:rsid w:val="00D82824"/>
    <w:rsid w:val="00D8590B"/>
    <w:rsid w:val="00D9329A"/>
    <w:rsid w:val="00D935FB"/>
    <w:rsid w:val="00D9504F"/>
    <w:rsid w:val="00D9582D"/>
    <w:rsid w:val="00DA1988"/>
    <w:rsid w:val="00DB24D7"/>
    <w:rsid w:val="00DB7883"/>
    <w:rsid w:val="00DC2F6A"/>
    <w:rsid w:val="00DC3DBC"/>
    <w:rsid w:val="00DC462E"/>
    <w:rsid w:val="00DD0C16"/>
    <w:rsid w:val="00DD10A0"/>
    <w:rsid w:val="00DD4C2C"/>
    <w:rsid w:val="00DE24D5"/>
    <w:rsid w:val="00DE6EC0"/>
    <w:rsid w:val="00DE71D4"/>
    <w:rsid w:val="00DF1F42"/>
    <w:rsid w:val="00DF2167"/>
    <w:rsid w:val="00DF5651"/>
    <w:rsid w:val="00DF6B59"/>
    <w:rsid w:val="00E0017A"/>
    <w:rsid w:val="00E022CE"/>
    <w:rsid w:val="00E0385A"/>
    <w:rsid w:val="00E0509E"/>
    <w:rsid w:val="00E056C2"/>
    <w:rsid w:val="00E11C84"/>
    <w:rsid w:val="00E11E72"/>
    <w:rsid w:val="00E11F7F"/>
    <w:rsid w:val="00E139C7"/>
    <w:rsid w:val="00E14350"/>
    <w:rsid w:val="00E16A6C"/>
    <w:rsid w:val="00E21C32"/>
    <w:rsid w:val="00E220AE"/>
    <w:rsid w:val="00E2334B"/>
    <w:rsid w:val="00E269BA"/>
    <w:rsid w:val="00E2702D"/>
    <w:rsid w:val="00E277A0"/>
    <w:rsid w:val="00E30865"/>
    <w:rsid w:val="00E41BCE"/>
    <w:rsid w:val="00E41F17"/>
    <w:rsid w:val="00E420A7"/>
    <w:rsid w:val="00E42EE1"/>
    <w:rsid w:val="00E47E92"/>
    <w:rsid w:val="00E50606"/>
    <w:rsid w:val="00E52F5A"/>
    <w:rsid w:val="00E5506B"/>
    <w:rsid w:val="00E552EF"/>
    <w:rsid w:val="00E558F4"/>
    <w:rsid w:val="00E66732"/>
    <w:rsid w:val="00E66B37"/>
    <w:rsid w:val="00E6729F"/>
    <w:rsid w:val="00E67BFA"/>
    <w:rsid w:val="00E76DD5"/>
    <w:rsid w:val="00E77537"/>
    <w:rsid w:val="00E820EA"/>
    <w:rsid w:val="00E840E3"/>
    <w:rsid w:val="00E86A51"/>
    <w:rsid w:val="00E9013A"/>
    <w:rsid w:val="00E90DC1"/>
    <w:rsid w:val="00E92ECE"/>
    <w:rsid w:val="00E946C2"/>
    <w:rsid w:val="00EA0503"/>
    <w:rsid w:val="00EA1183"/>
    <w:rsid w:val="00EA1246"/>
    <w:rsid w:val="00EA2A03"/>
    <w:rsid w:val="00EA3A43"/>
    <w:rsid w:val="00EA3C69"/>
    <w:rsid w:val="00EA4F3F"/>
    <w:rsid w:val="00EA71D4"/>
    <w:rsid w:val="00EB1CCB"/>
    <w:rsid w:val="00EB6499"/>
    <w:rsid w:val="00EB64A2"/>
    <w:rsid w:val="00EB6DA6"/>
    <w:rsid w:val="00EC1C74"/>
    <w:rsid w:val="00EC6663"/>
    <w:rsid w:val="00ED25F1"/>
    <w:rsid w:val="00ED3BC3"/>
    <w:rsid w:val="00ED47B6"/>
    <w:rsid w:val="00ED5697"/>
    <w:rsid w:val="00ED6A12"/>
    <w:rsid w:val="00ED79BE"/>
    <w:rsid w:val="00ED7D8A"/>
    <w:rsid w:val="00EE2313"/>
    <w:rsid w:val="00EE2835"/>
    <w:rsid w:val="00EF40B2"/>
    <w:rsid w:val="00F013B7"/>
    <w:rsid w:val="00F0338F"/>
    <w:rsid w:val="00F03C76"/>
    <w:rsid w:val="00F03D2C"/>
    <w:rsid w:val="00F11164"/>
    <w:rsid w:val="00F114D1"/>
    <w:rsid w:val="00F13B85"/>
    <w:rsid w:val="00F14ABE"/>
    <w:rsid w:val="00F15DE3"/>
    <w:rsid w:val="00F2040D"/>
    <w:rsid w:val="00F21A5C"/>
    <w:rsid w:val="00F25CE9"/>
    <w:rsid w:val="00F305C7"/>
    <w:rsid w:val="00F3446F"/>
    <w:rsid w:val="00F35E9C"/>
    <w:rsid w:val="00F36877"/>
    <w:rsid w:val="00F40020"/>
    <w:rsid w:val="00F45C8A"/>
    <w:rsid w:val="00F47AA4"/>
    <w:rsid w:val="00F5021C"/>
    <w:rsid w:val="00F630EC"/>
    <w:rsid w:val="00F70468"/>
    <w:rsid w:val="00F71D53"/>
    <w:rsid w:val="00F80416"/>
    <w:rsid w:val="00F80E0F"/>
    <w:rsid w:val="00F821F1"/>
    <w:rsid w:val="00F82E77"/>
    <w:rsid w:val="00F84990"/>
    <w:rsid w:val="00F872B5"/>
    <w:rsid w:val="00F87C11"/>
    <w:rsid w:val="00F90049"/>
    <w:rsid w:val="00F9568A"/>
    <w:rsid w:val="00FA3E3B"/>
    <w:rsid w:val="00FA7812"/>
    <w:rsid w:val="00FB3494"/>
    <w:rsid w:val="00FB5C60"/>
    <w:rsid w:val="00FC0ACB"/>
    <w:rsid w:val="00FC4072"/>
    <w:rsid w:val="00FC415B"/>
    <w:rsid w:val="00FC4329"/>
    <w:rsid w:val="00FC733C"/>
    <w:rsid w:val="00FE2850"/>
    <w:rsid w:val="00FE3BC0"/>
    <w:rsid w:val="00FE5F74"/>
    <w:rsid w:val="00FE72A6"/>
    <w:rsid w:val="00FE7F63"/>
    <w:rsid w:val="00FF5002"/>
    <w:rsid w:val="00FF5C6B"/>
    <w:rsid w:val="00FF648A"/>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F24AE"/>
  <w15:docId w15:val="{5725CFF2-29C1-4321-82B7-34CE6AB1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E0E"/>
    <w:rPr>
      <w:rFonts w:ascii="Times New Roman" w:eastAsia="Times New Roman" w:hAnsi="Times New Roman"/>
      <w:sz w:val="24"/>
      <w:szCs w:val="24"/>
    </w:rPr>
  </w:style>
  <w:style w:type="paragraph" w:styleId="Heading1">
    <w:name w:val="heading 1"/>
    <w:basedOn w:val="Normal"/>
    <w:link w:val="Heading1Char"/>
    <w:uiPriority w:val="9"/>
    <w:qFormat/>
    <w:rsid w:val="00991C5A"/>
    <w:pPr>
      <w:spacing w:before="100" w:beforeAutospacing="1" w:after="100" w:afterAutospacing="1"/>
      <w:outlineLvl w:val="0"/>
    </w:pPr>
    <w:rPr>
      <w:b/>
      <w:bCs/>
      <w:kern w:val="36"/>
      <w:sz w:val="48"/>
      <w:szCs w:val="48"/>
    </w:rPr>
  </w:style>
  <w:style w:type="paragraph" w:styleId="Heading2">
    <w:name w:val="heading 2"/>
    <w:basedOn w:val="Normal"/>
    <w:next w:val="Normal"/>
    <w:qFormat/>
    <w:rsid w:val="00985759"/>
    <w:pPr>
      <w:keepNext/>
      <w:suppressAutoHyphens/>
      <w:spacing w:before="240" w:after="60" w:line="276" w:lineRule="auto"/>
      <w:outlineLvl w:val="1"/>
    </w:pPr>
    <w:rPr>
      <w:rFonts w:ascii="Arial" w:hAnsi="Arial" w:cs="Arial"/>
      <w:b/>
      <w:bCs/>
      <w:i/>
      <w:iCs/>
      <w:sz w:val="28"/>
      <w:szCs w:val="28"/>
      <w:lang w:eastAsia="zh-CN"/>
    </w:rPr>
  </w:style>
  <w:style w:type="paragraph" w:styleId="Heading3">
    <w:name w:val="heading 3"/>
    <w:basedOn w:val="Normal"/>
    <w:next w:val="Normal"/>
    <w:link w:val="Heading3Char"/>
    <w:uiPriority w:val="9"/>
    <w:qFormat/>
    <w:rsid w:val="00FE2850"/>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6B784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4612E0"/>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91C5A"/>
    <w:rPr>
      <w:rFonts w:ascii="Times New Roman" w:eastAsia="Times New Roman" w:hAnsi="Times New Roman"/>
      <w:b/>
      <w:bCs/>
      <w:kern w:val="36"/>
      <w:sz w:val="48"/>
      <w:szCs w:val="48"/>
    </w:rPr>
  </w:style>
  <w:style w:type="character" w:customStyle="1" w:styleId="Heading3Char">
    <w:name w:val="Heading 3 Char"/>
    <w:link w:val="Heading3"/>
    <w:uiPriority w:val="9"/>
    <w:rsid w:val="00FE2850"/>
    <w:rPr>
      <w:rFonts w:ascii="Cambria" w:eastAsia="Times New Roman" w:hAnsi="Cambria" w:cs="Times New Roman"/>
      <w:b/>
      <w:bCs/>
      <w:sz w:val="26"/>
      <w:szCs w:val="26"/>
    </w:rPr>
  </w:style>
  <w:style w:type="character" w:styleId="Emphasis">
    <w:name w:val="Emphasis"/>
    <w:qFormat/>
    <w:rsid w:val="002046B8"/>
    <w:rPr>
      <w:i/>
      <w:iCs/>
    </w:rPr>
  </w:style>
  <w:style w:type="character" w:styleId="Hyperlink">
    <w:name w:val="Hyperlink"/>
    <w:uiPriority w:val="99"/>
    <w:unhideWhenUsed/>
    <w:rsid w:val="002046B8"/>
    <w:rPr>
      <w:color w:val="0000FF"/>
      <w:u w:val="single"/>
    </w:rPr>
  </w:style>
  <w:style w:type="character" w:styleId="Strong">
    <w:name w:val="Strong"/>
    <w:uiPriority w:val="22"/>
    <w:qFormat/>
    <w:rsid w:val="002046B8"/>
    <w:rPr>
      <w:b/>
      <w:bCs/>
    </w:rPr>
  </w:style>
  <w:style w:type="paragraph" w:customStyle="1" w:styleId="root">
    <w:name w:val="root"/>
    <w:basedOn w:val="Normal"/>
    <w:rsid w:val="002046B8"/>
    <w:pPr>
      <w:spacing w:before="100" w:beforeAutospacing="1" w:after="100" w:afterAutospacing="1"/>
    </w:pPr>
  </w:style>
  <w:style w:type="paragraph" w:styleId="ListParagraph">
    <w:name w:val="List Paragraph"/>
    <w:basedOn w:val="Normal"/>
    <w:uiPriority w:val="34"/>
    <w:qFormat/>
    <w:rsid w:val="002046B8"/>
    <w:pPr>
      <w:ind w:left="720"/>
      <w:contextualSpacing/>
    </w:pPr>
  </w:style>
  <w:style w:type="paragraph" w:styleId="NormalWeb">
    <w:name w:val="Normal (Web)"/>
    <w:basedOn w:val="Normal"/>
    <w:link w:val="NormalWebChar"/>
    <w:uiPriority w:val="99"/>
    <w:rsid w:val="00B64C8B"/>
    <w:pPr>
      <w:spacing w:before="100" w:beforeAutospacing="1" w:after="100" w:afterAutospacing="1"/>
    </w:pPr>
  </w:style>
  <w:style w:type="character" w:styleId="HTMLCite">
    <w:name w:val="HTML Cite"/>
    <w:uiPriority w:val="99"/>
    <w:semiHidden/>
    <w:unhideWhenUsed/>
    <w:rsid w:val="00B45D93"/>
    <w:rPr>
      <w:i/>
      <w:iCs/>
    </w:rPr>
  </w:style>
  <w:style w:type="character" w:customStyle="1" w:styleId="booktitle">
    <w:name w:val="booktitle"/>
    <w:basedOn w:val="DefaultParagraphFont"/>
    <w:rsid w:val="000131CD"/>
  </w:style>
  <w:style w:type="character" w:customStyle="1" w:styleId="snippet">
    <w:name w:val="snippet"/>
    <w:basedOn w:val="DefaultParagraphFont"/>
    <w:rsid w:val="00FE2850"/>
  </w:style>
  <w:style w:type="paragraph" w:customStyle="1" w:styleId="WW-Default">
    <w:name w:val="WW-Default"/>
    <w:rsid w:val="00E220AE"/>
    <w:pPr>
      <w:suppressAutoHyphens/>
      <w:autoSpaceDE w:val="0"/>
    </w:pPr>
    <w:rPr>
      <w:rFonts w:ascii="Times New Roman" w:eastAsia="Times New Roman" w:hAnsi="Times New Roman"/>
      <w:color w:val="000000"/>
      <w:sz w:val="24"/>
      <w:szCs w:val="24"/>
      <w:lang w:eastAsia="zh-CN"/>
    </w:rPr>
  </w:style>
  <w:style w:type="paragraph" w:styleId="Footer">
    <w:name w:val="footer"/>
    <w:basedOn w:val="Normal"/>
    <w:link w:val="FooterChar"/>
    <w:uiPriority w:val="99"/>
    <w:rsid w:val="0090612F"/>
    <w:pPr>
      <w:tabs>
        <w:tab w:val="center" w:pos="4320"/>
        <w:tab w:val="right" w:pos="8640"/>
      </w:tabs>
    </w:pPr>
  </w:style>
  <w:style w:type="character" w:styleId="PageNumber">
    <w:name w:val="page number"/>
    <w:basedOn w:val="DefaultParagraphFont"/>
    <w:rsid w:val="0090612F"/>
  </w:style>
  <w:style w:type="character" w:customStyle="1" w:styleId="citationbook">
    <w:name w:val="citation book"/>
    <w:basedOn w:val="DefaultParagraphFont"/>
    <w:rsid w:val="00985759"/>
  </w:style>
  <w:style w:type="character" w:customStyle="1" w:styleId="printonly">
    <w:name w:val="printonly"/>
    <w:basedOn w:val="DefaultParagraphFont"/>
    <w:rsid w:val="00985759"/>
  </w:style>
  <w:style w:type="paragraph" w:customStyle="1" w:styleId="Default">
    <w:name w:val="Default"/>
    <w:rsid w:val="00985759"/>
    <w:pPr>
      <w:autoSpaceDE w:val="0"/>
      <w:autoSpaceDN w:val="0"/>
      <w:adjustRightInd w:val="0"/>
    </w:pPr>
    <w:rPr>
      <w:rFonts w:ascii="KFGOAG+TimesNewRoman" w:eastAsia="Times New Roman" w:hAnsi="KFGOAG+TimesNewRoman" w:cs="KFGOAG+TimesNewRoman"/>
      <w:color w:val="000000"/>
      <w:sz w:val="24"/>
      <w:szCs w:val="24"/>
    </w:rPr>
  </w:style>
  <w:style w:type="character" w:customStyle="1" w:styleId="f">
    <w:name w:val="f"/>
    <w:basedOn w:val="DefaultParagraphFont"/>
    <w:rsid w:val="00985759"/>
  </w:style>
  <w:style w:type="character" w:customStyle="1" w:styleId="st">
    <w:name w:val="st"/>
    <w:basedOn w:val="DefaultParagraphFont"/>
    <w:rsid w:val="00985759"/>
  </w:style>
  <w:style w:type="paragraph" w:styleId="BodyText">
    <w:name w:val="Body Text"/>
    <w:basedOn w:val="Normal"/>
    <w:link w:val="BodyTextChar"/>
    <w:rsid w:val="00985759"/>
    <w:pPr>
      <w:widowControl w:val="0"/>
      <w:suppressAutoHyphens/>
      <w:spacing w:after="120"/>
    </w:pPr>
    <w:rPr>
      <w:rFonts w:ascii="Liberation Serif" w:eastAsia="DejaVu Sans" w:hAnsi="Liberation Serif" w:cs="DejaVu Sans"/>
      <w:lang w:val="en-IN" w:eastAsia="hi-IN" w:bidi="hi-IN"/>
    </w:rPr>
  </w:style>
  <w:style w:type="paragraph" w:customStyle="1" w:styleId="PreformattedText">
    <w:name w:val="Preformatted Text"/>
    <w:basedOn w:val="Normal"/>
    <w:rsid w:val="00985759"/>
    <w:pPr>
      <w:widowControl w:val="0"/>
      <w:suppressAutoHyphens/>
    </w:pPr>
    <w:rPr>
      <w:rFonts w:ascii="DejaVu Sans Mono" w:eastAsia="DejaVu Sans" w:hAnsi="DejaVu Sans Mono" w:cs="DejaVu Sans Mono"/>
      <w:sz w:val="20"/>
      <w:szCs w:val="20"/>
      <w:lang w:val="en-IN" w:eastAsia="hi-IN" w:bidi="hi-IN"/>
    </w:rPr>
  </w:style>
  <w:style w:type="character" w:customStyle="1" w:styleId="apple-style-span">
    <w:name w:val="apple-style-span"/>
    <w:basedOn w:val="DefaultParagraphFont"/>
    <w:rsid w:val="00985759"/>
  </w:style>
  <w:style w:type="character" w:customStyle="1" w:styleId="apple-converted-space">
    <w:name w:val="apple-converted-space"/>
    <w:basedOn w:val="DefaultParagraphFont"/>
    <w:rsid w:val="00985759"/>
  </w:style>
  <w:style w:type="character" w:customStyle="1" w:styleId="wrc126">
    <w:name w:val="wrc126"/>
    <w:rsid w:val="00985759"/>
    <w:rPr>
      <w:vanish/>
    </w:rPr>
  </w:style>
  <w:style w:type="character" w:customStyle="1" w:styleId="flc">
    <w:name w:val="flc"/>
    <w:basedOn w:val="DefaultParagraphFont"/>
    <w:rsid w:val="00985759"/>
  </w:style>
  <w:style w:type="character" w:customStyle="1" w:styleId="addmd">
    <w:name w:val="addmd"/>
    <w:basedOn w:val="DefaultParagraphFont"/>
    <w:rsid w:val="00985759"/>
  </w:style>
  <w:style w:type="character" w:customStyle="1" w:styleId="CharChar3">
    <w:name w:val="Char Char3"/>
    <w:rsid w:val="00985759"/>
    <w:rPr>
      <w:b/>
      <w:bCs/>
      <w:kern w:val="36"/>
      <w:sz w:val="48"/>
      <w:szCs w:val="48"/>
      <w:lang w:val="en-US" w:eastAsia="en-US" w:bidi="ar-SA"/>
    </w:rPr>
  </w:style>
  <w:style w:type="table" w:styleId="TableGrid">
    <w:name w:val="Table Grid"/>
    <w:basedOn w:val="TableNormal"/>
    <w:uiPriority w:val="3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E1DE0"/>
    <w:pPr>
      <w:tabs>
        <w:tab w:val="center" w:pos="4320"/>
        <w:tab w:val="right" w:pos="8640"/>
      </w:tabs>
    </w:pPr>
  </w:style>
  <w:style w:type="paragraph" w:styleId="Title">
    <w:name w:val="Title"/>
    <w:basedOn w:val="Normal"/>
    <w:link w:val="TitleChar"/>
    <w:qFormat/>
    <w:rsid w:val="00C33F80"/>
    <w:pPr>
      <w:jc w:val="center"/>
    </w:pPr>
    <w:rPr>
      <w:b/>
      <w:sz w:val="32"/>
      <w:szCs w:val="20"/>
    </w:rPr>
  </w:style>
  <w:style w:type="character" w:customStyle="1" w:styleId="TitleChar">
    <w:name w:val="Title Char"/>
    <w:basedOn w:val="DefaultParagraphFont"/>
    <w:link w:val="Title"/>
    <w:rsid w:val="00C33F80"/>
    <w:rPr>
      <w:rFonts w:ascii="Times New Roman" w:eastAsia="Times New Roman" w:hAnsi="Times New Roman"/>
      <w:b/>
      <w:sz w:val="32"/>
    </w:rPr>
  </w:style>
  <w:style w:type="character" w:customStyle="1" w:styleId="Heading5Char">
    <w:name w:val="Heading 5 Char"/>
    <w:basedOn w:val="DefaultParagraphFont"/>
    <w:link w:val="Heading5"/>
    <w:rsid w:val="004612E0"/>
    <w:rPr>
      <w:rFonts w:ascii="Times New Roman" w:eastAsia="Times New Roman" w:hAnsi="Times New Roman"/>
      <w:b/>
      <w:bCs/>
      <w:i/>
      <w:iCs/>
      <w:sz w:val="26"/>
      <w:szCs w:val="26"/>
    </w:rPr>
  </w:style>
  <w:style w:type="paragraph" w:styleId="BodyTextIndent">
    <w:name w:val="Body Text Indent"/>
    <w:basedOn w:val="Normal"/>
    <w:link w:val="BodyTextIndentChar"/>
    <w:uiPriority w:val="99"/>
    <w:unhideWhenUsed/>
    <w:rsid w:val="00656E03"/>
    <w:pPr>
      <w:spacing w:after="120"/>
      <w:ind w:left="283"/>
    </w:pPr>
  </w:style>
  <w:style w:type="character" w:customStyle="1" w:styleId="BodyTextIndentChar">
    <w:name w:val="Body Text Indent Char"/>
    <w:basedOn w:val="DefaultParagraphFont"/>
    <w:link w:val="BodyTextIndent"/>
    <w:uiPriority w:val="99"/>
    <w:rsid w:val="00656E03"/>
    <w:rPr>
      <w:rFonts w:ascii="Times New Roman" w:eastAsia="Times New Roman" w:hAnsi="Times New Roman"/>
      <w:sz w:val="24"/>
      <w:szCs w:val="24"/>
      <w:lang w:val="en-US" w:eastAsia="en-US"/>
    </w:rPr>
  </w:style>
  <w:style w:type="paragraph" w:customStyle="1" w:styleId="Style30">
    <w:name w:val="Style30"/>
    <w:basedOn w:val="Normal"/>
    <w:uiPriority w:val="99"/>
    <w:rsid w:val="00656E03"/>
    <w:pPr>
      <w:widowControl w:val="0"/>
      <w:autoSpaceDE w:val="0"/>
      <w:autoSpaceDN w:val="0"/>
      <w:adjustRightInd w:val="0"/>
      <w:spacing w:line="432" w:lineRule="exact"/>
      <w:ind w:firstLine="830"/>
      <w:jc w:val="both"/>
    </w:pPr>
    <w:rPr>
      <w:rFonts w:ascii="Arial" w:hAnsi="Arial" w:cs="Arial"/>
    </w:rPr>
  </w:style>
  <w:style w:type="character" w:customStyle="1" w:styleId="FontStyle139">
    <w:name w:val="Font Style139"/>
    <w:basedOn w:val="DefaultParagraphFont"/>
    <w:uiPriority w:val="99"/>
    <w:rsid w:val="00656E03"/>
    <w:rPr>
      <w:rFonts w:ascii="Arial" w:hAnsi="Arial" w:cs="Arial"/>
      <w:b/>
      <w:bCs/>
      <w:sz w:val="26"/>
      <w:szCs w:val="26"/>
    </w:rPr>
  </w:style>
  <w:style w:type="character" w:customStyle="1" w:styleId="FontStyle142">
    <w:name w:val="Font Style142"/>
    <w:basedOn w:val="DefaultParagraphFont"/>
    <w:uiPriority w:val="99"/>
    <w:rsid w:val="00656E03"/>
    <w:rPr>
      <w:rFonts w:ascii="Arial" w:hAnsi="Arial" w:cs="Arial"/>
      <w:sz w:val="22"/>
      <w:szCs w:val="22"/>
    </w:rPr>
  </w:style>
  <w:style w:type="character" w:customStyle="1" w:styleId="FontStyle144">
    <w:name w:val="Font Style144"/>
    <w:basedOn w:val="DefaultParagraphFont"/>
    <w:uiPriority w:val="99"/>
    <w:rsid w:val="00656E03"/>
    <w:rPr>
      <w:rFonts w:ascii="Arial" w:hAnsi="Arial" w:cs="Arial"/>
      <w:b/>
      <w:bCs/>
      <w:i/>
      <w:iCs/>
      <w:w w:val="40"/>
      <w:sz w:val="38"/>
      <w:szCs w:val="38"/>
    </w:rPr>
  </w:style>
  <w:style w:type="character" w:customStyle="1" w:styleId="FontStyle145">
    <w:name w:val="Font Style145"/>
    <w:basedOn w:val="DefaultParagraphFont"/>
    <w:uiPriority w:val="99"/>
    <w:rsid w:val="00656E03"/>
    <w:rPr>
      <w:rFonts w:ascii="Arial" w:hAnsi="Arial" w:cs="Arial"/>
      <w:sz w:val="22"/>
      <w:szCs w:val="22"/>
    </w:rPr>
  </w:style>
  <w:style w:type="paragraph" w:styleId="BodyText3">
    <w:name w:val="Body Text 3"/>
    <w:basedOn w:val="Normal"/>
    <w:link w:val="BodyText3Char"/>
    <w:uiPriority w:val="99"/>
    <w:semiHidden/>
    <w:unhideWhenUsed/>
    <w:rsid w:val="00656E03"/>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semiHidden/>
    <w:rsid w:val="00656E03"/>
    <w:rPr>
      <w:rFonts w:eastAsia="Times New Roman"/>
      <w:sz w:val="16"/>
      <w:szCs w:val="16"/>
      <w:lang w:val="en-US" w:eastAsia="en-US"/>
    </w:rPr>
  </w:style>
  <w:style w:type="paragraph" w:customStyle="1" w:styleId="H3">
    <w:name w:val="H3"/>
    <w:basedOn w:val="Normal"/>
    <w:next w:val="Normal"/>
    <w:rsid w:val="00531619"/>
    <w:pPr>
      <w:keepNext/>
      <w:autoSpaceDE w:val="0"/>
      <w:autoSpaceDN w:val="0"/>
      <w:spacing w:before="100" w:after="100"/>
    </w:pPr>
    <w:rPr>
      <w:rFonts w:ascii="Arial" w:hAnsi="Arial"/>
      <w:b/>
      <w:sz w:val="28"/>
      <w:szCs w:val="20"/>
      <w:lang w:val="en-GB"/>
    </w:rPr>
  </w:style>
  <w:style w:type="paragraph" w:customStyle="1" w:styleId="papertitle">
    <w:name w:val="paper title"/>
    <w:rsid w:val="005230A7"/>
    <w:pPr>
      <w:suppressAutoHyphens/>
      <w:spacing w:after="120"/>
      <w:jc w:val="center"/>
    </w:pPr>
    <w:rPr>
      <w:rFonts w:ascii="Times New Roman" w:eastAsia="MS Mincho" w:hAnsi="Times New Roman"/>
      <w:sz w:val="48"/>
      <w:szCs w:val="48"/>
    </w:rPr>
  </w:style>
  <w:style w:type="paragraph" w:styleId="NoSpacing">
    <w:name w:val="No Spacing"/>
    <w:uiPriority w:val="1"/>
    <w:qFormat/>
    <w:rsid w:val="00F82E77"/>
    <w:rPr>
      <w:sz w:val="22"/>
      <w:szCs w:val="22"/>
    </w:rPr>
  </w:style>
  <w:style w:type="character" w:customStyle="1" w:styleId="BodyTextChar">
    <w:name w:val="Body Text Char"/>
    <w:basedOn w:val="DefaultParagraphFont"/>
    <w:link w:val="BodyText"/>
    <w:rsid w:val="00F21A5C"/>
    <w:rPr>
      <w:rFonts w:ascii="Liberation Serif" w:eastAsia="DejaVu Sans" w:hAnsi="Liberation Serif" w:cs="DejaVu Sans"/>
      <w:sz w:val="24"/>
      <w:szCs w:val="24"/>
      <w:lang w:eastAsia="hi-IN" w:bidi="hi-IN"/>
    </w:rPr>
  </w:style>
  <w:style w:type="paragraph" w:customStyle="1" w:styleId="Normal1">
    <w:name w:val="Normal1"/>
    <w:rsid w:val="00311456"/>
    <w:pPr>
      <w:jc w:val="center"/>
    </w:pPr>
    <w:rPr>
      <w:rFonts w:ascii="Times New Roman" w:eastAsia="Times New Roman" w:hAnsi="Times New Roman"/>
      <w:color w:val="000000"/>
    </w:rPr>
  </w:style>
  <w:style w:type="character" w:customStyle="1" w:styleId="CharChar30">
    <w:name w:val="Char Char3_0"/>
    <w:basedOn w:val="DefaultParagraphFont"/>
    <w:rsid w:val="00776405"/>
    <w:rPr>
      <w:b/>
      <w:bCs/>
      <w:kern w:val="36"/>
      <w:sz w:val="48"/>
      <w:szCs w:val="48"/>
      <w:lang w:val="en-US" w:eastAsia="en-US" w:bidi="ar-SA"/>
    </w:rPr>
  </w:style>
  <w:style w:type="paragraph" w:styleId="BalloonText">
    <w:name w:val="Balloon Text"/>
    <w:basedOn w:val="Normal"/>
    <w:link w:val="BalloonTextChar"/>
    <w:uiPriority w:val="99"/>
    <w:semiHidden/>
    <w:unhideWhenUsed/>
    <w:rsid w:val="00776405"/>
    <w:rPr>
      <w:rFonts w:ascii="Tahoma" w:hAnsi="Tahoma" w:cs="Tahoma"/>
      <w:sz w:val="16"/>
      <w:szCs w:val="16"/>
    </w:rPr>
  </w:style>
  <w:style w:type="character" w:customStyle="1" w:styleId="BalloonTextChar">
    <w:name w:val="Balloon Text Char"/>
    <w:basedOn w:val="DefaultParagraphFont"/>
    <w:link w:val="BalloonText"/>
    <w:uiPriority w:val="99"/>
    <w:semiHidden/>
    <w:rsid w:val="00776405"/>
    <w:rPr>
      <w:rFonts w:ascii="Tahoma" w:eastAsia="Times New Roman" w:hAnsi="Tahoma" w:cs="Tahoma"/>
      <w:sz w:val="16"/>
      <w:szCs w:val="16"/>
    </w:rPr>
  </w:style>
  <w:style w:type="character" w:customStyle="1" w:styleId="NormalWebChar">
    <w:name w:val="Normal (Web) Char"/>
    <w:basedOn w:val="DefaultParagraphFont"/>
    <w:link w:val="NormalWeb"/>
    <w:uiPriority w:val="99"/>
    <w:rsid w:val="00776405"/>
    <w:rPr>
      <w:rFonts w:ascii="Times New Roman" w:eastAsia="Times New Roman" w:hAnsi="Times New Roman"/>
      <w:sz w:val="24"/>
      <w:szCs w:val="24"/>
    </w:rPr>
  </w:style>
  <w:style w:type="table" w:customStyle="1" w:styleId="TableGrid0">
    <w:name w:val="Table Grid_0"/>
    <w:basedOn w:val="TableNormal"/>
    <w:uiPriority w:val="5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1F3177"/>
    <w:rPr>
      <w:rFonts w:ascii="Times New Roman" w:eastAsia="Times New Roman" w:hAnsi="Times New Roman"/>
      <w:sz w:val="24"/>
      <w:szCs w:val="24"/>
    </w:rPr>
  </w:style>
  <w:style w:type="character" w:customStyle="1" w:styleId="Heading4Char">
    <w:name w:val="Heading 4 Char"/>
    <w:basedOn w:val="DefaultParagraphFont"/>
    <w:link w:val="Heading4"/>
    <w:uiPriority w:val="9"/>
    <w:semiHidden/>
    <w:rsid w:val="006B7845"/>
    <w:rPr>
      <w:rFonts w:asciiTheme="majorHAnsi" w:eastAsiaTheme="majorEastAsia" w:hAnsiTheme="majorHAnsi" w:cstheme="majorBidi"/>
      <w:i/>
      <w:iCs/>
      <w:color w:val="365F91" w:themeColor="accent1" w:themeShade="BF"/>
      <w:sz w:val="24"/>
      <w:szCs w:val="24"/>
    </w:rPr>
  </w:style>
  <w:style w:type="character" w:customStyle="1" w:styleId="HeaderChar">
    <w:name w:val="Header Char"/>
    <w:basedOn w:val="DefaultParagraphFont"/>
    <w:link w:val="Header"/>
    <w:uiPriority w:val="99"/>
    <w:rsid w:val="00BC0C69"/>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BC0C69"/>
    <w:rPr>
      <w:color w:val="605E5C"/>
      <w:shd w:val="clear" w:color="auto" w:fill="E1DFDD"/>
    </w:rPr>
  </w:style>
  <w:style w:type="paragraph" w:customStyle="1" w:styleId="msonormal0">
    <w:name w:val="msonormal"/>
    <w:basedOn w:val="Normal"/>
    <w:rsid w:val="00BC0C69"/>
    <w:pPr>
      <w:spacing w:before="100" w:beforeAutospacing="1" w:after="100" w:afterAutospacing="1"/>
    </w:pPr>
    <w:rPr>
      <w:lang w:val="en-IN" w:eastAsia="en-IN"/>
    </w:rPr>
  </w:style>
  <w:style w:type="character" w:styleId="FollowedHyperlink">
    <w:name w:val="FollowedHyperlink"/>
    <w:basedOn w:val="DefaultParagraphFont"/>
    <w:uiPriority w:val="99"/>
    <w:semiHidden/>
    <w:unhideWhenUsed/>
    <w:rsid w:val="00BC0C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8304">
      <w:bodyDiv w:val="1"/>
      <w:marLeft w:val="0"/>
      <w:marRight w:val="0"/>
      <w:marTop w:val="0"/>
      <w:marBottom w:val="0"/>
      <w:divBdr>
        <w:top w:val="none" w:sz="0" w:space="0" w:color="auto"/>
        <w:left w:val="none" w:sz="0" w:space="0" w:color="auto"/>
        <w:bottom w:val="none" w:sz="0" w:space="0" w:color="auto"/>
        <w:right w:val="none" w:sz="0" w:space="0" w:color="auto"/>
      </w:divBdr>
      <w:divsChild>
        <w:div w:id="519048320">
          <w:marLeft w:val="0"/>
          <w:marRight w:val="0"/>
          <w:marTop w:val="0"/>
          <w:marBottom w:val="0"/>
          <w:divBdr>
            <w:top w:val="none" w:sz="0" w:space="0" w:color="auto"/>
            <w:left w:val="none" w:sz="0" w:space="0" w:color="auto"/>
            <w:bottom w:val="none" w:sz="0" w:space="0" w:color="auto"/>
            <w:right w:val="none" w:sz="0" w:space="0" w:color="auto"/>
          </w:divBdr>
          <w:divsChild>
            <w:div w:id="1738698704">
              <w:marLeft w:val="0"/>
              <w:marRight w:val="0"/>
              <w:marTop w:val="0"/>
              <w:marBottom w:val="0"/>
              <w:divBdr>
                <w:top w:val="none" w:sz="0" w:space="0" w:color="auto"/>
                <w:left w:val="none" w:sz="0" w:space="0" w:color="auto"/>
                <w:bottom w:val="none" w:sz="0" w:space="0" w:color="auto"/>
                <w:right w:val="none" w:sz="0" w:space="0" w:color="auto"/>
              </w:divBdr>
              <w:divsChild>
                <w:div w:id="344671546">
                  <w:marLeft w:val="0"/>
                  <w:marRight w:val="0"/>
                  <w:marTop w:val="0"/>
                  <w:marBottom w:val="0"/>
                  <w:divBdr>
                    <w:top w:val="none" w:sz="0" w:space="0" w:color="auto"/>
                    <w:left w:val="none" w:sz="0" w:space="0" w:color="auto"/>
                    <w:bottom w:val="none" w:sz="0" w:space="0" w:color="auto"/>
                    <w:right w:val="none" w:sz="0" w:space="0" w:color="auto"/>
                  </w:divBdr>
                  <w:divsChild>
                    <w:div w:id="1808545623">
                      <w:marLeft w:val="0"/>
                      <w:marRight w:val="0"/>
                      <w:marTop w:val="0"/>
                      <w:marBottom w:val="0"/>
                      <w:divBdr>
                        <w:top w:val="none" w:sz="0" w:space="0" w:color="auto"/>
                        <w:left w:val="none" w:sz="0" w:space="0" w:color="auto"/>
                        <w:bottom w:val="none" w:sz="0" w:space="0" w:color="auto"/>
                        <w:right w:val="none" w:sz="0" w:space="0" w:color="auto"/>
                      </w:divBdr>
                      <w:divsChild>
                        <w:div w:id="965505568">
                          <w:marLeft w:val="0"/>
                          <w:marRight w:val="0"/>
                          <w:marTop w:val="0"/>
                          <w:marBottom w:val="0"/>
                          <w:divBdr>
                            <w:top w:val="none" w:sz="0" w:space="0" w:color="auto"/>
                            <w:left w:val="none" w:sz="0" w:space="0" w:color="auto"/>
                            <w:bottom w:val="none" w:sz="0" w:space="0" w:color="auto"/>
                            <w:right w:val="none" w:sz="0" w:space="0" w:color="auto"/>
                          </w:divBdr>
                          <w:divsChild>
                            <w:div w:id="1585334355">
                              <w:marLeft w:val="0"/>
                              <w:marRight w:val="0"/>
                              <w:marTop w:val="0"/>
                              <w:marBottom w:val="0"/>
                              <w:divBdr>
                                <w:top w:val="none" w:sz="0" w:space="0" w:color="auto"/>
                                <w:left w:val="none" w:sz="0" w:space="0" w:color="auto"/>
                                <w:bottom w:val="none" w:sz="0" w:space="0" w:color="auto"/>
                                <w:right w:val="none" w:sz="0" w:space="0" w:color="auto"/>
                              </w:divBdr>
                              <w:divsChild>
                                <w:div w:id="13464546">
                                  <w:marLeft w:val="0"/>
                                  <w:marRight w:val="0"/>
                                  <w:marTop w:val="0"/>
                                  <w:marBottom w:val="0"/>
                                  <w:divBdr>
                                    <w:top w:val="none" w:sz="0" w:space="0" w:color="auto"/>
                                    <w:left w:val="none" w:sz="0" w:space="0" w:color="auto"/>
                                    <w:bottom w:val="none" w:sz="0" w:space="0" w:color="auto"/>
                                    <w:right w:val="none" w:sz="0" w:space="0" w:color="auto"/>
                                  </w:divBdr>
                                  <w:divsChild>
                                    <w:div w:id="1282765656">
                                      <w:marLeft w:val="0"/>
                                      <w:marRight w:val="0"/>
                                      <w:marTop w:val="0"/>
                                      <w:marBottom w:val="0"/>
                                      <w:divBdr>
                                        <w:top w:val="none" w:sz="0" w:space="0" w:color="auto"/>
                                        <w:left w:val="none" w:sz="0" w:space="0" w:color="auto"/>
                                        <w:bottom w:val="none" w:sz="0" w:space="0" w:color="auto"/>
                                        <w:right w:val="none" w:sz="0" w:space="0" w:color="auto"/>
                                      </w:divBdr>
                                      <w:divsChild>
                                        <w:div w:id="563494822">
                                          <w:marLeft w:val="0"/>
                                          <w:marRight w:val="0"/>
                                          <w:marTop w:val="0"/>
                                          <w:marBottom w:val="0"/>
                                          <w:divBdr>
                                            <w:top w:val="none" w:sz="0" w:space="0" w:color="auto"/>
                                            <w:left w:val="none" w:sz="0" w:space="0" w:color="auto"/>
                                            <w:bottom w:val="none" w:sz="0" w:space="0" w:color="auto"/>
                                            <w:right w:val="none" w:sz="0" w:space="0" w:color="auto"/>
                                          </w:divBdr>
                                          <w:divsChild>
                                            <w:div w:id="781808342">
                                              <w:marLeft w:val="0"/>
                                              <w:marRight w:val="0"/>
                                              <w:marTop w:val="0"/>
                                              <w:marBottom w:val="0"/>
                                              <w:divBdr>
                                                <w:top w:val="none" w:sz="0" w:space="0" w:color="auto"/>
                                                <w:left w:val="none" w:sz="0" w:space="0" w:color="auto"/>
                                                <w:bottom w:val="none" w:sz="0" w:space="0" w:color="auto"/>
                                                <w:right w:val="none" w:sz="0" w:space="0" w:color="auto"/>
                                              </w:divBdr>
                                              <w:divsChild>
                                                <w:div w:id="11141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2575">
                                      <w:marLeft w:val="0"/>
                                      <w:marRight w:val="0"/>
                                      <w:marTop w:val="0"/>
                                      <w:marBottom w:val="0"/>
                                      <w:divBdr>
                                        <w:top w:val="none" w:sz="0" w:space="0" w:color="auto"/>
                                        <w:left w:val="none" w:sz="0" w:space="0" w:color="auto"/>
                                        <w:bottom w:val="none" w:sz="0" w:space="0" w:color="auto"/>
                                        <w:right w:val="none" w:sz="0" w:space="0" w:color="auto"/>
                                      </w:divBdr>
                                      <w:divsChild>
                                        <w:div w:id="195243457">
                                          <w:marLeft w:val="0"/>
                                          <w:marRight w:val="0"/>
                                          <w:marTop w:val="0"/>
                                          <w:marBottom w:val="0"/>
                                          <w:divBdr>
                                            <w:top w:val="none" w:sz="0" w:space="0" w:color="auto"/>
                                            <w:left w:val="none" w:sz="0" w:space="0" w:color="auto"/>
                                            <w:bottom w:val="none" w:sz="0" w:space="0" w:color="auto"/>
                                            <w:right w:val="none" w:sz="0" w:space="0" w:color="auto"/>
                                          </w:divBdr>
                                          <w:divsChild>
                                            <w:div w:id="1897812454">
                                              <w:marLeft w:val="0"/>
                                              <w:marRight w:val="0"/>
                                              <w:marTop w:val="0"/>
                                              <w:marBottom w:val="0"/>
                                              <w:divBdr>
                                                <w:top w:val="none" w:sz="0" w:space="0" w:color="auto"/>
                                                <w:left w:val="none" w:sz="0" w:space="0" w:color="auto"/>
                                                <w:bottom w:val="none" w:sz="0" w:space="0" w:color="auto"/>
                                                <w:right w:val="none" w:sz="0" w:space="0" w:color="auto"/>
                                              </w:divBdr>
                                              <w:divsChild>
                                                <w:div w:id="5715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702903">
          <w:marLeft w:val="0"/>
          <w:marRight w:val="0"/>
          <w:marTop w:val="0"/>
          <w:marBottom w:val="0"/>
          <w:divBdr>
            <w:top w:val="none" w:sz="0" w:space="0" w:color="auto"/>
            <w:left w:val="none" w:sz="0" w:space="0" w:color="auto"/>
            <w:bottom w:val="none" w:sz="0" w:space="0" w:color="auto"/>
            <w:right w:val="none" w:sz="0" w:space="0" w:color="auto"/>
          </w:divBdr>
          <w:divsChild>
            <w:div w:id="1484279051">
              <w:marLeft w:val="0"/>
              <w:marRight w:val="0"/>
              <w:marTop w:val="0"/>
              <w:marBottom w:val="0"/>
              <w:divBdr>
                <w:top w:val="none" w:sz="0" w:space="0" w:color="auto"/>
                <w:left w:val="none" w:sz="0" w:space="0" w:color="auto"/>
                <w:bottom w:val="none" w:sz="0" w:space="0" w:color="auto"/>
                <w:right w:val="none" w:sz="0" w:space="0" w:color="auto"/>
              </w:divBdr>
              <w:divsChild>
                <w:div w:id="29039533">
                  <w:marLeft w:val="0"/>
                  <w:marRight w:val="0"/>
                  <w:marTop w:val="0"/>
                  <w:marBottom w:val="0"/>
                  <w:divBdr>
                    <w:top w:val="none" w:sz="0" w:space="0" w:color="auto"/>
                    <w:left w:val="none" w:sz="0" w:space="0" w:color="auto"/>
                    <w:bottom w:val="none" w:sz="0" w:space="0" w:color="auto"/>
                    <w:right w:val="none" w:sz="0" w:space="0" w:color="auto"/>
                  </w:divBdr>
                  <w:divsChild>
                    <w:div w:id="2090425020">
                      <w:marLeft w:val="0"/>
                      <w:marRight w:val="0"/>
                      <w:marTop w:val="0"/>
                      <w:marBottom w:val="0"/>
                      <w:divBdr>
                        <w:top w:val="none" w:sz="0" w:space="0" w:color="auto"/>
                        <w:left w:val="none" w:sz="0" w:space="0" w:color="auto"/>
                        <w:bottom w:val="none" w:sz="0" w:space="0" w:color="auto"/>
                        <w:right w:val="none" w:sz="0" w:space="0" w:color="auto"/>
                      </w:divBdr>
                      <w:divsChild>
                        <w:div w:id="426926280">
                          <w:marLeft w:val="0"/>
                          <w:marRight w:val="0"/>
                          <w:marTop w:val="0"/>
                          <w:marBottom w:val="0"/>
                          <w:divBdr>
                            <w:top w:val="none" w:sz="0" w:space="0" w:color="auto"/>
                            <w:left w:val="none" w:sz="0" w:space="0" w:color="auto"/>
                            <w:bottom w:val="none" w:sz="0" w:space="0" w:color="auto"/>
                            <w:right w:val="none" w:sz="0" w:space="0" w:color="auto"/>
                          </w:divBdr>
                          <w:divsChild>
                            <w:div w:id="1790855007">
                              <w:marLeft w:val="0"/>
                              <w:marRight w:val="0"/>
                              <w:marTop w:val="0"/>
                              <w:marBottom w:val="0"/>
                              <w:divBdr>
                                <w:top w:val="none" w:sz="0" w:space="0" w:color="auto"/>
                                <w:left w:val="none" w:sz="0" w:space="0" w:color="auto"/>
                                <w:bottom w:val="none" w:sz="0" w:space="0" w:color="auto"/>
                                <w:right w:val="none" w:sz="0" w:space="0" w:color="auto"/>
                              </w:divBdr>
                              <w:divsChild>
                                <w:div w:id="526917767">
                                  <w:marLeft w:val="0"/>
                                  <w:marRight w:val="0"/>
                                  <w:marTop w:val="0"/>
                                  <w:marBottom w:val="0"/>
                                  <w:divBdr>
                                    <w:top w:val="none" w:sz="0" w:space="0" w:color="auto"/>
                                    <w:left w:val="none" w:sz="0" w:space="0" w:color="auto"/>
                                    <w:bottom w:val="none" w:sz="0" w:space="0" w:color="auto"/>
                                    <w:right w:val="none" w:sz="0" w:space="0" w:color="auto"/>
                                  </w:divBdr>
                                  <w:divsChild>
                                    <w:div w:id="781336711">
                                      <w:marLeft w:val="0"/>
                                      <w:marRight w:val="0"/>
                                      <w:marTop w:val="0"/>
                                      <w:marBottom w:val="0"/>
                                      <w:divBdr>
                                        <w:top w:val="none" w:sz="0" w:space="0" w:color="auto"/>
                                        <w:left w:val="none" w:sz="0" w:space="0" w:color="auto"/>
                                        <w:bottom w:val="none" w:sz="0" w:space="0" w:color="auto"/>
                                        <w:right w:val="none" w:sz="0" w:space="0" w:color="auto"/>
                                      </w:divBdr>
                                      <w:divsChild>
                                        <w:div w:id="1023484318">
                                          <w:marLeft w:val="0"/>
                                          <w:marRight w:val="0"/>
                                          <w:marTop w:val="0"/>
                                          <w:marBottom w:val="0"/>
                                          <w:divBdr>
                                            <w:top w:val="none" w:sz="0" w:space="0" w:color="auto"/>
                                            <w:left w:val="none" w:sz="0" w:space="0" w:color="auto"/>
                                            <w:bottom w:val="none" w:sz="0" w:space="0" w:color="auto"/>
                                            <w:right w:val="none" w:sz="0" w:space="0" w:color="auto"/>
                                          </w:divBdr>
                                          <w:divsChild>
                                            <w:div w:id="1247348401">
                                              <w:marLeft w:val="0"/>
                                              <w:marRight w:val="0"/>
                                              <w:marTop w:val="0"/>
                                              <w:marBottom w:val="0"/>
                                              <w:divBdr>
                                                <w:top w:val="none" w:sz="0" w:space="0" w:color="auto"/>
                                                <w:left w:val="none" w:sz="0" w:space="0" w:color="auto"/>
                                                <w:bottom w:val="none" w:sz="0" w:space="0" w:color="auto"/>
                                                <w:right w:val="none" w:sz="0" w:space="0" w:color="auto"/>
                                              </w:divBdr>
                                              <w:divsChild>
                                                <w:div w:id="946085368">
                                                  <w:marLeft w:val="0"/>
                                                  <w:marRight w:val="0"/>
                                                  <w:marTop w:val="0"/>
                                                  <w:marBottom w:val="0"/>
                                                  <w:divBdr>
                                                    <w:top w:val="none" w:sz="0" w:space="0" w:color="auto"/>
                                                    <w:left w:val="none" w:sz="0" w:space="0" w:color="auto"/>
                                                    <w:bottom w:val="none" w:sz="0" w:space="0" w:color="auto"/>
                                                    <w:right w:val="none" w:sz="0" w:space="0" w:color="auto"/>
                                                  </w:divBdr>
                                                  <w:divsChild>
                                                    <w:div w:id="417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53679">
      <w:bodyDiv w:val="1"/>
      <w:marLeft w:val="0"/>
      <w:marRight w:val="0"/>
      <w:marTop w:val="0"/>
      <w:marBottom w:val="0"/>
      <w:divBdr>
        <w:top w:val="none" w:sz="0" w:space="0" w:color="auto"/>
        <w:left w:val="none" w:sz="0" w:space="0" w:color="auto"/>
        <w:bottom w:val="none" w:sz="0" w:space="0" w:color="auto"/>
        <w:right w:val="none" w:sz="0" w:space="0" w:color="auto"/>
      </w:divBdr>
    </w:div>
    <w:div w:id="62722797">
      <w:bodyDiv w:val="1"/>
      <w:marLeft w:val="0"/>
      <w:marRight w:val="0"/>
      <w:marTop w:val="0"/>
      <w:marBottom w:val="0"/>
      <w:divBdr>
        <w:top w:val="none" w:sz="0" w:space="0" w:color="auto"/>
        <w:left w:val="none" w:sz="0" w:space="0" w:color="auto"/>
        <w:bottom w:val="none" w:sz="0" w:space="0" w:color="auto"/>
        <w:right w:val="none" w:sz="0" w:space="0" w:color="auto"/>
      </w:divBdr>
    </w:div>
    <w:div w:id="137964069">
      <w:bodyDiv w:val="1"/>
      <w:marLeft w:val="0"/>
      <w:marRight w:val="0"/>
      <w:marTop w:val="0"/>
      <w:marBottom w:val="0"/>
      <w:divBdr>
        <w:top w:val="none" w:sz="0" w:space="0" w:color="auto"/>
        <w:left w:val="none" w:sz="0" w:space="0" w:color="auto"/>
        <w:bottom w:val="none" w:sz="0" w:space="0" w:color="auto"/>
        <w:right w:val="none" w:sz="0" w:space="0" w:color="auto"/>
      </w:divBdr>
    </w:div>
    <w:div w:id="140974845">
      <w:bodyDiv w:val="1"/>
      <w:marLeft w:val="0"/>
      <w:marRight w:val="0"/>
      <w:marTop w:val="0"/>
      <w:marBottom w:val="0"/>
      <w:divBdr>
        <w:top w:val="none" w:sz="0" w:space="0" w:color="auto"/>
        <w:left w:val="none" w:sz="0" w:space="0" w:color="auto"/>
        <w:bottom w:val="none" w:sz="0" w:space="0" w:color="auto"/>
        <w:right w:val="none" w:sz="0" w:space="0" w:color="auto"/>
      </w:divBdr>
    </w:div>
    <w:div w:id="141703816">
      <w:bodyDiv w:val="1"/>
      <w:marLeft w:val="0"/>
      <w:marRight w:val="0"/>
      <w:marTop w:val="0"/>
      <w:marBottom w:val="0"/>
      <w:divBdr>
        <w:top w:val="none" w:sz="0" w:space="0" w:color="auto"/>
        <w:left w:val="none" w:sz="0" w:space="0" w:color="auto"/>
        <w:bottom w:val="none" w:sz="0" w:space="0" w:color="auto"/>
        <w:right w:val="none" w:sz="0" w:space="0" w:color="auto"/>
      </w:divBdr>
    </w:div>
    <w:div w:id="164056986">
      <w:bodyDiv w:val="1"/>
      <w:marLeft w:val="0"/>
      <w:marRight w:val="0"/>
      <w:marTop w:val="0"/>
      <w:marBottom w:val="0"/>
      <w:divBdr>
        <w:top w:val="none" w:sz="0" w:space="0" w:color="auto"/>
        <w:left w:val="none" w:sz="0" w:space="0" w:color="auto"/>
        <w:bottom w:val="none" w:sz="0" w:space="0" w:color="auto"/>
        <w:right w:val="none" w:sz="0" w:space="0" w:color="auto"/>
      </w:divBdr>
    </w:div>
    <w:div w:id="173691308">
      <w:bodyDiv w:val="1"/>
      <w:marLeft w:val="0"/>
      <w:marRight w:val="0"/>
      <w:marTop w:val="0"/>
      <w:marBottom w:val="0"/>
      <w:divBdr>
        <w:top w:val="none" w:sz="0" w:space="0" w:color="auto"/>
        <w:left w:val="none" w:sz="0" w:space="0" w:color="auto"/>
        <w:bottom w:val="none" w:sz="0" w:space="0" w:color="auto"/>
        <w:right w:val="none" w:sz="0" w:space="0" w:color="auto"/>
      </w:divBdr>
    </w:div>
    <w:div w:id="206183068">
      <w:bodyDiv w:val="1"/>
      <w:marLeft w:val="0"/>
      <w:marRight w:val="0"/>
      <w:marTop w:val="0"/>
      <w:marBottom w:val="0"/>
      <w:divBdr>
        <w:top w:val="none" w:sz="0" w:space="0" w:color="auto"/>
        <w:left w:val="none" w:sz="0" w:space="0" w:color="auto"/>
        <w:bottom w:val="none" w:sz="0" w:space="0" w:color="auto"/>
        <w:right w:val="none" w:sz="0" w:space="0" w:color="auto"/>
      </w:divBdr>
    </w:div>
    <w:div w:id="213736461">
      <w:bodyDiv w:val="1"/>
      <w:marLeft w:val="0"/>
      <w:marRight w:val="0"/>
      <w:marTop w:val="0"/>
      <w:marBottom w:val="0"/>
      <w:divBdr>
        <w:top w:val="none" w:sz="0" w:space="0" w:color="auto"/>
        <w:left w:val="none" w:sz="0" w:space="0" w:color="auto"/>
        <w:bottom w:val="none" w:sz="0" w:space="0" w:color="auto"/>
        <w:right w:val="none" w:sz="0" w:space="0" w:color="auto"/>
      </w:divBdr>
    </w:div>
    <w:div w:id="225991261">
      <w:bodyDiv w:val="1"/>
      <w:marLeft w:val="0"/>
      <w:marRight w:val="0"/>
      <w:marTop w:val="0"/>
      <w:marBottom w:val="0"/>
      <w:divBdr>
        <w:top w:val="none" w:sz="0" w:space="0" w:color="auto"/>
        <w:left w:val="none" w:sz="0" w:space="0" w:color="auto"/>
        <w:bottom w:val="none" w:sz="0" w:space="0" w:color="auto"/>
        <w:right w:val="none" w:sz="0" w:space="0" w:color="auto"/>
      </w:divBdr>
    </w:div>
    <w:div w:id="254552882">
      <w:bodyDiv w:val="1"/>
      <w:marLeft w:val="0"/>
      <w:marRight w:val="0"/>
      <w:marTop w:val="0"/>
      <w:marBottom w:val="0"/>
      <w:divBdr>
        <w:top w:val="none" w:sz="0" w:space="0" w:color="auto"/>
        <w:left w:val="none" w:sz="0" w:space="0" w:color="auto"/>
        <w:bottom w:val="none" w:sz="0" w:space="0" w:color="auto"/>
        <w:right w:val="none" w:sz="0" w:space="0" w:color="auto"/>
      </w:divBdr>
    </w:div>
    <w:div w:id="276956125">
      <w:bodyDiv w:val="1"/>
      <w:marLeft w:val="0"/>
      <w:marRight w:val="0"/>
      <w:marTop w:val="0"/>
      <w:marBottom w:val="0"/>
      <w:divBdr>
        <w:top w:val="none" w:sz="0" w:space="0" w:color="auto"/>
        <w:left w:val="none" w:sz="0" w:space="0" w:color="auto"/>
        <w:bottom w:val="none" w:sz="0" w:space="0" w:color="auto"/>
        <w:right w:val="none" w:sz="0" w:space="0" w:color="auto"/>
      </w:divBdr>
    </w:div>
    <w:div w:id="282467082">
      <w:bodyDiv w:val="1"/>
      <w:marLeft w:val="0"/>
      <w:marRight w:val="0"/>
      <w:marTop w:val="0"/>
      <w:marBottom w:val="0"/>
      <w:divBdr>
        <w:top w:val="none" w:sz="0" w:space="0" w:color="auto"/>
        <w:left w:val="none" w:sz="0" w:space="0" w:color="auto"/>
        <w:bottom w:val="none" w:sz="0" w:space="0" w:color="auto"/>
        <w:right w:val="none" w:sz="0" w:space="0" w:color="auto"/>
      </w:divBdr>
    </w:div>
    <w:div w:id="335379594">
      <w:bodyDiv w:val="1"/>
      <w:marLeft w:val="0"/>
      <w:marRight w:val="0"/>
      <w:marTop w:val="0"/>
      <w:marBottom w:val="0"/>
      <w:divBdr>
        <w:top w:val="none" w:sz="0" w:space="0" w:color="auto"/>
        <w:left w:val="none" w:sz="0" w:space="0" w:color="auto"/>
        <w:bottom w:val="none" w:sz="0" w:space="0" w:color="auto"/>
        <w:right w:val="none" w:sz="0" w:space="0" w:color="auto"/>
      </w:divBdr>
    </w:div>
    <w:div w:id="336033960">
      <w:bodyDiv w:val="1"/>
      <w:marLeft w:val="0"/>
      <w:marRight w:val="0"/>
      <w:marTop w:val="0"/>
      <w:marBottom w:val="0"/>
      <w:divBdr>
        <w:top w:val="none" w:sz="0" w:space="0" w:color="auto"/>
        <w:left w:val="none" w:sz="0" w:space="0" w:color="auto"/>
        <w:bottom w:val="none" w:sz="0" w:space="0" w:color="auto"/>
        <w:right w:val="none" w:sz="0" w:space="0" w:color="auto"/>
      </w:divBdr>
    </w:div>
    <w:div w:id="340088398">
      <w:bodyDiv w:val="1"/>
      <w:marLeft w:val="0"/>
      <w:marRight w:val="0"/>
      <w:marTop w:val="0"/>
      <w:marBottom w:val="0"/>
      <w:divBdr>
        <w:top w:val="none" w:sz="0" w:space="0" w:color="auto"/>
        <w:left w:val="none" w:sz="0" w:space="0" w:color="auto"/>
        <w:bottom w:val="none" w:sz="0" w:space="0" w:color="auto"/>
        <w:right w:val="none" w:sz="0" w:space="0" w:color="auto"/>
      </w:divBdr>
      <w:divsChild>
        <w:div w:id="1152867744">
          <w:marLeft w:val="0"/>
          <w:marRight w:val="0"/>
          <w:marTop w:val="0"/>
          <w:marBottom w:val="0"/>
          <w:divBdr>
            <w:top w:val="none" w:sz="0" w:space="0" w:color="auto"/>
            <w:left w:val="none" w:sz="0" w:space="0" w:color="auto"/>
            <w:bottom w:val="none" w:sz="0" w:space="0" w:color="auto"/>
            <w:right w:val="none" w:sz="0" w:space="0" w:color="auto"/>
          </w:divBdr>
          <w:divsChild>
            <w:div w:id="1015502142">
              <w:marLeft w:val="0"/>
              <w:marRight w:val="0"/>
              <w:marTop w:val="0"/>
              <w:marBottom w:val="0"/>
              <w:divBdr>
                <w:top w:val="none" w:sz="0" w:space="0" w:color="auto"/>
                <w:left w:val="none" w:sz="0" w:space="0" w:color="auto"/>
                <w:bottom w:val="none" w:sz="0" w:space="0" w:color="auto"/>
                <w:right w:val="none" w:sz="0" w:space="0" w:color="auto"/>
              </w:divBdr>
              <w:divsChild>
                <w:div w:id="1700157324">
                  <w:marLeft w:val="0"/>
                  <w:marRight w:val="0"/>
                  <w:marTop w:val="0"/>
                  <w:marBottom w:val="0"/>
                  <w:divBdr>
                    <w:top w:val="none" w:sz="0" w:space="0" w:color="auto"/>
                    <w:left w:val="none" w:sz="0" w:space="0" w:color="auto"/>
                    <w:bottom w:val="none" w:sz="0" w:space="0" w:color="auto"/>
                    <w:right w:val="none" w:sz="0" w:space="0" w:color="auto"/>
                  </w:divBdr>
                  <w:divsChild>
                    <w:div w:id="1104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0303">
          <w:marLeft w:val="0"/>
          <w:marRight w:val="0"/>
          <w:marTop w:val="0"/>
          <w:marBottom w:val="0"/>
          <w:divBdr>
            <w:top w:val="none" w:sz="0" w:space="0" w:color="auto"/>
            <w:left w:val="none" w:sz="0" w:space="0" w:color="auto"/>
            <w:bottom w:val="none" w:sz="0" w:space="0" w:color="auto"/>
            <w:right w:val="none" w:sz="0" w:space="0" w:color="auto"/>
          </w:divBdr>
          <w:divsChild>
            <w:div w:id="101539469">
              <w:marLeft w:val="0"/>
              <w:marRight w:val="0"/>
              <w:marTop w:val="0"/>
              <w:marBottom w:val="0"/>
              <w:divBdr>
                <w:top w:val="none" w:sz="0" w:space="0" w:color="auto"/>
                <w:left w:val="none" w:sz="0" w:space="0" w:color="auto"/>
                <w:bottom w:val="none" w:sz="0" w:space="0" w:color="auto"/>
                <w:right w:val="none" w:sz="0" w:space="0" w:color="auto"/>
              </w:divBdr>
              <w:divsChild>
                <w:div w:id="653030115">
                  <w:marLeft w:val="0"/>
                  <w:marRight w:val="0"/>
                  <w:marTop w:val="0"/>
                  <w:marBottom w:val="0"/>
                  <w:divBdr>
                    <w:top w:val="none" w:sz="0" w:space="0" w:color="auto"/>
                    <w:left w:val="none" w:sz="0" w:space="0" w:color="auto"/>
                    <w:bottom w:val="none" w:sz="0" w:space="0" w:color="auto"/>
                    <w:right w:val="none" w:sz="0" w:space="0" w:color="auto"/>
                  </w:divBdr>
                  <w:divsChild>
                    <w:div w:id="16782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7161">
      <w:bodyDiv w:val="1"/>
      <w:marLeft w:val="0"/>
      <w:marRight w:val="0"/>
      <w:marTop w:val="0"/>
      <w:marBottom w:val="0"/>
      <w:divBdr>
        <w:top w:val="none" w:sz="0" w:space="0" w:color="auto"/>
        <w:left w:val="none" w:sz="0" w:space="0" w:color="auto"/>
        <w:bottom w:val="none" w:sz="0" w:space="0" w:color="auto"/>
        <w:right w:val="none" w:sz="0" w:space="0" w:color="auto"/>
      </w:divBdr>
    </w:div>
    <w:div w:id="372464505">
      <w:bodyDiv w:val="1"/>
      <w:marLeft w:val="0"/>
      <w:marRight w:val="0"/>
      <w:marTop w:val="0"/>
      <w:marBottom w:val="0"/>
      <w:divBdr>
        <w:top w:val="none" w:sz="0" w:space="0" w:color="auto"/>
        <w:left w:val="none" w:sz="0" w:space="0" w:color="auto"/>
        <w:bottom w:val="none" w:sz="0" w:space="0" w:color="auto"/>
        <w:right w:val="none" w:sz="0" w:space="0" w:color="auto"/>
      </w:divBdr>
      <w:divsChild>
        <w:div w:id="1509370219">
          <w:marLeft w:val="0"/>
          <w:marRight w:val="0"/>
          <w:marTop w:val="0"/>
          <w:marBottom w:val="0"/>
          <w:divBdr>
            <w:top w:val="none" w:sz="0" w:space="0" w:color="auto"/>
            <w:left w:val="none" w:sz="0" w:space="0" w:color="auto"/>
            <w:bottom w:val="none" w:sz="0" w:space="0" w:color="auto"/>
            <w:right w:val="none" w:sz="0" w:space="0" w:color="auto"/>
          </w:divBdr>
          <w:divsChild>
            <w:div w:id="364916291">
              <w:marLeft w:val="0"/>
              <w:marRight w:val="0"/>
              <w:marTop w:val="0"/>
              <w:marBottom w:val="0"/>
              <w:divBdr>
                <w:top w:val="none" w:sz="0" w:space="0" w:color="auto"/>
                <w:left w:val="none" w:sz="0" w:space="0" w:color="auto"/>
                <w:bottom w:val="none" w:sz="0" w:space="0" w:color="auto"/>
                <w:right w:val="none" w:sz="0" w:space="0" w:color="auto"/>
              </w:divBdr>
              <w:divsChild>
                <w:div w:id="799304332">
                  <w:marLeft w:val="0"/>
                  <w:marRight w:val="0"/>
                  <w:marTop w:val="0"/>
                  <w:marBottom w:val="0"/>
                  <w:divBdr>
                    <w:top w:val="none" w:sz="0" w:space="0" w:color="auto"/>
                    <w:left w:val="none" w:sz="0" w:space="0" w:color="auto"/>
                    <w:bottom w:val="none" w:sz="0" w:space="0" w:color="auto"/>
                    <w:right w:val="none" w:sz="0" w:space="0" w:color="auto"/>
                  </w:divBdr>
                  <w:divsChild>
                    <w:div w:id="1074204491">
                      <w:marLeft w:val="0"/>
                      <w:marRight w:val="0"/>
                      <w:marTop w:val="0"/>
                      <w:marBottom w:val="0"/>
                      <w:divBdr>
                        <w:top w:val="none" w:sz="0" w:space="0" w:color="auto"/>
                        <w:left w:val="none" w:sz="0" w:space="0" w:color="auto"/>
                        <w:bottom w:val="none" w:sz="0" w:space="0" w:color="auto"/>
                        <w:right w:val="none" w:sz="0" w:space="0" w:color="auto"/>
                      </w:divBdr>
                      <w:divsChild>
                        <w:div w:id="413745371">
                          <w:marLeft w:val="0"/>
                          <w:marRight w:val="0"/>
                          <w:marTop w:val="0"/>
                          <w:marBottom w:val="0"/>
                          <w:divBdr>
                            <w:top w:val="none" w:sz="0" w:space="0" w:color="auto"/>
                            <w:left w:val="none" w:sz="0" w:space="0" w:color="auto"/>
                            <w:bottom w:val="none" w:sz="0" w:space="0" w:color="auto"/>
                            <w:right w:val="none" w:sz="0" w:space="0" w:color="auto"/>
                          </w:divBdr>
                          <w:divsChild>
                            <w:div w:id="1747267441">
                              <w:marLeft w:val="0"/>
                              <w:marRight w:val="0"/>
                              <w:marTop w:val="0"/>
                              <w:marBottom w:val="0"/>
                              <w:divBdr>
                                <w:top w:val="none" w:sz="0" w:space="0" w:color="auto"/>
                                <w:left w:val="none" w:sz="0" w:space="0" w:color="auto"/>
                                <w:bottom w:val="none" w:sz="0" w:space="0" w:color="auto"/>
                                <w:right w:val="none" w:sz="0" w:space="0" w:color="auto"/>
                              </w:divBdr>
                              <w:divsChild>
                                <w:div w:id="1741520734">
                                  <w:marLeft w:val="0"/>
                                  <w:marRight w:val="0"/>
                                  <w:marTop w:val="0"/>
                                  <w:marBottom w:val="0"/>
                                  <w:divBdr>
                                    <w:top w:val="none" w:sz="0" w:space="0" w:color="auto"/>
                                    <w:left w:val="none" w:sz="0" w:space="0" w:color="auto"/>
                                    <w:bottom w:val="none" w:sz="0" w:space="0" w:color="auto"/>
                                    <w:right w:val="none" w:sz="0" w:space="0" w:color="auto"/>
                                  </w:divBdr>
                                  <w:divsChild>
                                    <w:div w:id="299770386">
                                      <w:marLeft w:val="0"/>
                                      <w:marRight w:val="0"/>
                                      <w:marTop w:val="0"/>
                                      <w:marBottom w:val="0"/>
                                      <w:divBdr>
                                        <w:top w:val="none" w:sz="0" w:space="0" w:color="auto"/>
                                        <w:left w:val="none" w:sz="0" w:space="0" w:color="auto"/>
                                        <w:bottom w:val="none" w:sz="0" w:space="0" w:color="auto"/>
                                        <w:right w:val="none" w:sz="0" w:space="0" w:color="auto"/>
                                      </w:divBdr>
                                      <w:divsChild>
                                        <w:div w:id="1159081981">
                                          <w:marLeft w:val="0"/>
                                          <w:marRight w:val="0"/>
                                          <w:marTop w:val="0"/>
                                          <w:marBottom w:val="0"/>
                                          <w:divBdr>
                                            <w:top w:val="none" w:sz="0" w:space="0" w:color="auto"/>
                                            <w:left w:val="none" w:sz="0" w:space="0" w:color="auto"/>
                                            <w:bottom w:val="none" w:sz="0" w:space="0" w:color="auto"/>
                                            <w:right w:val="none" w:sz="0" w:space="0" w:color="auto"/>
                                          </w:divBdr>
                                          <w:divsChild>
                                            <w:div w:id="44447733">
                                              <w:marLeft w:val="0"/>
                                              <w:marRight w:val="0"/>
                                              <w:marTop w:val="0"/>
                                              <w:marBottom w:val="0"/>
                                              <w:divBdr>
                                                <w:top w:val="none" w:sz="0" w:space="0" w:color="auto"/>
                                                <w:left w:val="none" w:sz="0" w:space="0" w:color="auto"/>
                                                <w:bottom w:val="none" w:sz="0" w:space="0" w:color="auto"/>
                                                <w:right w:val="none" w:sz="0" w:space="0" w:color="auto"/>
                                              </w:divBdr>
                                              <w:divsChild>
                                                <w:div w:id="3696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1240">
                                      <w:marLeft w:val="0"/>
                                      <w:marRight w:val="0"/>
                                      <w:marTop w:val="0"/>
                                      <w:marBottom w:val="0"/>
                                      <w:divBdr>
                                        <w:top w:val="none" w:sz="0" w:space="0" w:color="auto"/>
                                        <w:left w:val="none" w:sz="0" w:space="0" w:color="auto"/>
                                        <w:bottom w:val="none" w:sz="0" w:space="0" w:color="auto"/>
                                        <w:right w:val="none" w:sz="0" w:space="0" w:color="auto"/>
                                      </w:divBdr>
                                      <w:divsChild>
                                        <w:div w:id="1517116865">
                                          <w:marLeft w:val="0"/>
                                          <w:marRight w:val="0"/>
                                          <w:marTop w:val="0"/>
                                          <w:marBottom w:val="0"/>
                                          <w:divBdr>
                                            <w:top w:val="none" w:sz="0" w:space="0" w:color="auto"/>
                                            <w:left w:val="none" w:sz="0" w:space="0" w:color="auto"/>
                                            <w:bottom w:val="none" w:sz="0" w:space="0" w:color="auto"/>
                                            <w:right w:val="none" w:sz="0" w:space="0" w:color="auto"/>
                                          </w:divBdr>
                                          <w:divsChild>
                                            <w:div w:id="268661447">
                                              <w:marLeft w:val="0"/>
                                              <w:marRight w:val="0"/>
                                              <w:marTop w:val="0"/>
                                              <w:marBottom w:val="0"/>
                                              <w:divBdr>
                                                <w:top w:val="none" w:sz="0" w:space="0" w:color="auto"/>
                                                <w:left w:val="none" w:sz="0" w:space="0" w:color="auto"/>
                                                <w:bottom w:val="none" w:sz="0" w:space="0" w:color="auto"/>
                                                <w:right w:val="none" w:sz="0" w:space="0" w:color="auto"/>
                                              </w:divBdr>
                                              <w:divsChild>
                                                <w:div w:id="4737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533585">
          <w:marLeft w:val="0"/>
          <w:marRight w:val="0"/>
          <w:marTop w:val="0"/>
          <w:marBottom w:val="0"/>
          <w:divBdr>
            <w:top w:val="none" w:sz="0" w:space="0" w:color="auto"/>
            <w:left w:val="none" w:sz="0" w:space="0" w:color="auto"/>
            <w:bottom w:val="none" w:sz="0" w:space="0" w:color="auto"/>
            <w:right w:val="none" w:sz="0" w:space="0" w:color="auto"/>
          </w:divBdr>
          <w:divsChild>
            <w:div w:id="2118862186">
              <w:marLeft w:val="0"/>
              <w:marRight w:val="0"/>
              <w:marTop w:val="0"/>
              <w:marBottom w:val="0"/>
              <w:divBdr>
                <w:top w:val="none" w:sz="0" w:space="0" w:color="auto"/>
                <w:left w:val="none" w:sz="0" w:space="0" w:color="auto"/>
                <w:bottom w:val="none" w:sz="0" w:space="0" w:color="auto"/>
                <w:right w:val="none" w:sz="0" w:space="0" w:color="auto"/>
              </w:divBdr>
              <w:divsChild>
                <w:div w:id="1879004466">
                  <w:marLeft w:val="0"/>
                  <w:marRight w:val="0"/>
                  <w:marTop w:val="0"/>
                  <w:marBottom w:val="0"/>
                  <w:divBdr>
                    <w:top w:val="none" w:sz="0" w:space="0" w:color="auto"/>
                    <w:left w:val="none" w:sz="0" w:space="0" w:color="auto"/>
                    <w:bottom w:val="none" w:sz="0" w:space="0" w:color="auto"/>
                    <w:right w:val="none" w:sz="0" w:space="0" w:color="auto"/>
                  </w:divBdr>
                  <w:divsChild>
                    <w:div w:id="1060905389">
                      <w:marLeft w:val="0"/>
                      <w:marRight w:val="0"/>
                      <w:marTop w:val="0"/>
                      <w:marBottom w:val="0"/>
                      <w:divBdr>
                        <w:top w:val="none" w:sz="0" w:space="0" w:color="auto"/>
                        <w:left w:val="none" w:sz="0" w:space="0" w:color="auto"/>
                        <w:bottom w:val="none" w:sz="0" w:space="0" w:color="auto"/>
                        <w:right w:val="none" w:sz="0" w:space="0" w:color="auto"/>
                      </w:divBdr>
                      <w:divsChild>
                        <w:div w:id="753549218">
                          <w:marLeft w:val="0"/>
                          <w:marRight w:val="0"/>
                          <w:marTop w:val="0"/>
                          <w:marBottom w:val="0"/>
                          <w:divBdr>
                            <w:top w:val="none" w:sz="0" w:space="0" w:color="auto"/>
                            <w:left w:val="none" w:sz="0" w:space="0" w:color="auto"/>
                            <w:bottom w:val="none" w:sz="0" w:space="0" w:color="auto"/>
                            <w:right w:val="none" w:sz="0" w:space="0" w:color="auto"/>
                          </w:divBdr>
                          <w:divsChild>
                            <w:div w:id="709458066">
                              <w:marLeft w:val="0"/>
                              <w:marRight w:val="0"/>
                              <w:marTop w:val="0"/>
                              <w:marBottom w:val="0"/>
                              <w:divBdr>
                                <w:top w:val="none" w:sz="0" w:space="0" w:color="auto"/>
                                <w:left w:val="none" w:sz="0" w:space="0" w:color="auto"/>
                                <w:bottom w:val="none" w:sz="0" w:space="0" w:color="auto"/>
                                <w:right w:val="none" w:sz="0" w:space="0" w:color="auto"/>
                              </w:divBdr>
                              <w:divsChild>
                                <w:div w:id="1186022893">
                                  <w:marLeft w:val="0"/>
                                  <w:marRight w:val="0"/>
                                  <w:marTop w:val="0"/>
                                  <w:marBottom w:val="0"/>
                                  <w:divBdr>
                                    <w:top w:val="none" w:sz="0" w:space="0" w:color="auto"/>
                                    <w:left w:val="none" w:sz="0" w:space="0" w:color="auto"/>
                                    <w:bottom w:val="none" w:sz="0" w:space="0" w:color="auto"/>
                                    <w:right w:val="none" w:sz="0" w:space="0" w:color="auto"/>
                                  </w:divBdr>
                                  <w:divsChild>
                                    <w:div w:id="810636429">
                                      <w:marLeft w:val="0"/>
                                      <w:marRight w:val="0"/>
                                      <w:marTop w:val="0"/>
                                      <w:marBottom w:val="0"/>
                                      <w:divBdr>
                                        <w:top w:val="none" w:sz="0" w:space="0" w:color="auto"/>
                                        <w:left w:val="none" w:sz="0" w:space="0" w:color="auto"/>
                                        <w:bottom w:val="none" w:sz="0" w:space="0" w:color="auto"/>
                                        <w:right w:val="none" w:sz="0" w:space="0" w:color="auto"/>
                                      </w:divBdr>
                                      <w:divsChild>
                                        <w:div w:id="239220134">
                                          <w:marLeft w:val="0"/>
                                          <w:marRight w:val="0"/>
                                          <w:marTop w:val="0"/>
                                          <w:marBottom w:val="0"/>
                                          <w:divBdr>
                                            <w:top w:val="none" w:sz="0" w:space="0" w:color="auto"/>
                                            <w:left w:val="none" w:sz="0" w:space="0" w:color="auto"/>
                                            <w:bottom w:val="none" w:sz="0" w:space="0" w:color="auto"/>
                                            <w:right w:val="none" w:sz="0" w:space="0" w:color="auto"/>
                                          </w:divBdr>
                                          <w:divsChild>
                                            <w:div w:id="1883442847">
                                              <w:marLeft w:val="0"/>
                                              <w:marRight w:val="0"/>
                                              <w:marTop w:val="0"/>
                                              <w:marBottom w:val="0"/>
                                              <w:divBdr>
                                                <w:top w:val="none" w:sz="0" w:space="0" w:color="auto"/>
                                                <w:left w:val="none" w:sz="0" w:space="0" w:color="auto"/>
                                                <w:bottom w:val="none" w:sz="0" w:space="0" w:color="auto"/>
                                                <w:right w:val="none" w:sz="0" w:space="0" w:color="auto"/>
                                              </w:divBdr>
                                              <w:divsChild>
                                                <w:div w:id="217130813">
                                                  <w:marLeft w:val="0"/>
                                                  <w:marRight w:val="0"/>
                                                  <w:marTop w:val="0"/>
                                                  <w:marBottom w:val="0"/>
                                                  <w:divBdr>
                                                    <w:top w:val="none" w:sz="0" w:space="0" w:color="auto"/>
                                                    <w:left w:val="none" w:sz="0" w:space="0" w:color="auto"/>
                                                    <w:bottom w:val="none" w:sz="0" w:space="0" w:color="auto"/>
                                                    <w:right w:val="none" w:sz="0" w:space="0" w:color="auto"/>
                                                  </w:divBdr>
                                                  <w:divsChild>
                                                    <w:div w:id="293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420668">
      <w:bodyDiv w:val="1"/>
      <w:marLeft w:val="0"/>
      <w:marRight w:val="0"/>
      <w:marTop w:val="0"/>
      <w:marBottom w:val="0"/>
      <w:divBdr>
        <w:top w:val="none" w:sz="0" w:space="0" w:color="auto"/>
        <w:left w:val="none" w:sz="0" w:space="0" w:color="auto"/>
        <w:bottom w:val="none" w:sz="0" w:space="0" w:color="auto"/>
        <w:right w:val="none" w:sz="0" w:space="0" w:color="auto"/>
      </w:divBdr>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477721037">
      <w:bodyDiv w:val="1"/>
      <w:marLeft w:val="0"/>
      <w:marRight w:val="0"/>
      <w:marTop w:val="0"/>
      <w:marBottom w:val="0"/>
      <w:divBdr>
        <w:top w:val="none" w:sz="0" w:space="0" w:color="auto"/>
        <w:left w:val="none" w:sz="0" w:space="0" w:color="auto"/>
        <w:bottom w:val="none" w:sz="0" w:space="0" w:color="auto"/>
        <w:right w:val="none" w:sz="0" w:space="0" w:color="auto"/>
      </w:divBdr>
    </w:div>
    <w:div w:id="487012803">
      <w:bodyDiv w:val="1"/>
      <w:marLeft w:val="0"/>
      <w:marRight w:val="0"/>
      <w:marTop w:val="0"/>
      <w:marBottom w:val="0"/>
      <w:divBdr>
        <w:top w:val="none" w:sz="0" w:space="0" w:color="auto"/>
        <w:left w:val="none" w:sz="0" w:space="0" w:color="auto"/>
        <w:bottom w:val="none" w:sz="0" w:space="0" w:color="auto"/>
        <w:right w:val="none" w:sz="0" w:space="0" w:color="auto"/>
      </w:divBdr>
      <w:divsChild>
        <w:div w:id="2029479667">
          <w:marLeft w:val="0"/>
          <w:marRight w:val="0"/>
          <w:marTop w:val="0"/>
          <w:marBottom w:val="0"/>
          <w:divBdr>
            <w:top w:val="none" w:sz="0" w:space="0" w:color="auto"/>
            <w:left w:val="none" w:sz="0" w:space="0" w:color="auto"/>
            <w:bottom w:val="none" w:sz="0" w:space="0" w:color="auto"/>
            <w:right w:val="none" w:sz="0" w:space="0" w:color="auto"/>
          </w:divBdr>
          <w:divsChild>
            <w:div w:id="1720860219">
              <w:marLeft w:val="0"/>
              <w:marRight w:val="0"/>
              <w:marTop w:val="0"/>
              <w:marBottom w:val="0"/>
              <w:divBdr>
                <w:top w:val="none" w:sz="0" w:space="0" w:color="auto"/>
                <w:left w:val="none" w:sz="0" w:space="0" w:color="auto"/>
                <w:bottom w:val="none" w:sz="0" w:space="0" w:color="auto"/>
                <w:right w:val="none" w:sz="0" w:space="0" w:color="auto"/>
              </w:divBdr>
              <w:divsChild>
                <w:div w:id="1404985567">
                  <w:marLeft w:val="0"/>
                  <w:marRight w:val="0"/>
                  <w:marTop w:val="0"/>
                  <w:marBottom w:val="0"/>
                  <w:divBdr>
                    <w:top w:val="none" w:sz="0" w:space="0" w:color="auto"/>
                    <w:left w:val="none" w:sz="0" w:space="0" w:color="auto"/>
                    <w:bottom w:val="none" w:sz="0" w:space="0" w:color="auto"/>
                    <w:right w:val="none" w:sz="0" w:space="0" w:color="auto"/>
                  </w:divBdr>
                  <w:divsChild>
                    <w:div w:id="172406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8990">
          <w:marLeft w:val="0"/>
          <w:marRight w:val="0"/>
          <w:marTop w:val="0"/>
          <w:marBottom w:val="0"/>
          <w:divBdr>
            <w:top w:val="none" w:sz="0" w:space="0" w:color="auto"/>
            <w:left w:val="none" w:sz="0" w:space="0" w:color="auto"/>
            <w:bottom w:val="none" w:sz="0" w:space="0" w:color="auto"/>
            <w:right w:val="none" w:sz="0" w:space="0" w:color="auto"/>
          </w:divBdr>
          <w:divsChild>
            <w:div w:id="399600321">
              <w:marLeft w:val="0"/>
              <w:marRight w:val="0"/>
              <w:marTop w:val="0"/>
              <w:marBottom w:val="0"/>
              <w:divBdr>
                <w:top w:val="none" w:sz="0" w:space="0" w:color="auto"/>
                <w:left w:val="none" w:sz="0" w:space="0" w:color="auto"/>
                <w:bottom w:val="none" w:sz="0" w:space="0" w:color="auto"/>
                <w:right w:val="none" w:sz="0" w:space="0" w:color="auto"/>
              </w:divBdr>
              <w:divsChild>
                <w:div w:id="472451233">
                  <w:marLeft w:val="0"/>
                  <w:marRight w:val="0"/>
                  <w:marTop w:val="0"/>
                  <w:marBottom w:val="0"/>
                  <w:divBdr>
                    <w:top w:val="none" w:sz="0" w:space="0" w:color="auto"/>
                    <w:left w:val="none" w:sz="0" w:space="0" w:color="auto"/>
                    <w:bottom w:val="none" w:sz="0" w:space="0" w:color="auto"/>
                    <w:right w:val="none" w:sz="0" w:space="0" w:color="auto"/>
                  </w:divBdr>
                  <w:divsChild>
                    <w:div w:id="339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74036">
      <w:bodyDiv w:val="1"/>
      <w:marLeft w:val="0"/>
      <w:marRight w:val="0"/>
      <w:marTop w:val="0"/>
      <w:marBottom w:val="0"/>
      <w:divBdr>
        <w:top w:val="none" w:sz="0" w:space="0" w:color="auto"/>
        <w:left w:val="none" w:sz="0" w:space="0" w:color="auto"/>
        <w:bottom w:val="none" w:sz="0" w:space="0" w:color="auto"/>
        <w:right w:val="none" w:sz="0" w:space="0" w:color="auto"/>
      </w:divBdr>
    </w:div>
    <w:div w:id="505098524">
      <w:bodyDiv w:val="1"/>
      <w:marLeft w:val="0"/>
      <w:marRight w:val="0"/>
      <w:marTop w:val="0"/>
      <w:marBottom w:val="0"/>
      <w:divBdr>
        <w:top w:val="none" w:sz="0" w:space="0" w:color="auto"/>
        <w:left w:val="none" w:sz="0" w:space="0" w:color="auto"/>
        <w:bottom w:val="none" w:sz="0" w:space="0" w:color="auto"/>
        <w:right w:val="none" w:sz="0" w:space="0" w:color="auto"/>
      </w:divBdr>
    </w:div>
    <w:div w:id="554514096">
      <w:bodyDiv w:val="1"/>
      <w:marLeft w:val="0"/>
      <w:marRight w:val="0"/>
      <w:marTop w:val="0"/>
      <w:marBottom w:val="0"/>
      <w:divBdr>
        <w:top w:val="none" w:sz="0" w:space="0" w:color="auto"/>
        <w:left w:val="none" w:sz="0" w:space="0" w:color="auto"/>
        <w:bottom w:val="none" w:sz="0" w:space="0" w:color="auto"/>
        <w:right w:val="none" w:sz="0" w:space="0" w:color="auto"/>
      </w:divBdr>
    </w:div>
    <w:div w:id="562523313">
      <w:bodyDiv w:val="1"/>
      <w:marLeft w:val="0"/>
      <w:marRight w:val="0"/>
      <w:marTop w:val="0"/>
      <w:marBottom w:val="0"/>
      <w:divBdr>
        <w:top w:val="none" w:sz="0" w:space="0" w:color="auto"/>
        <w:left w:val="none" w:sz="0" w:space="0" w:color="auto"/>
        <w:bottom w:val="none" w:sz="0" w:space="0" w:color="auto"/>
        <w:right w:val="none" w:sz="0" w:space="0" w:color="auto"/>
      </w:divBdr>
    </w:div>
    <w:div w:id="577057078">
      <w:bodyDiv w:val="1"/>
      <w:marLeft w:val="0"/>
      <w:marRight w:val="0"/>
      <w:marTop w:val="0"/>
      <w:marBottom w:val="0"/>
      <w:divBdr>
        <w:top w:val="none" w:sz="0" w:space="0" w:color="auto"/>
        <w:left w:val="none" w:sz="0" w:space="0" w:color="auto"/>
        <w:bottom w:val="none" w:sz="0" w:space="0" w:color="auto"/>
        <w:right w:val="none" w:sz="0" w:space="0" w:color="auto"/>
      </w:divBdr>
    </w:div>
    <w:div w:id="577057723">
      <w:bodyDiv w:val="1"/>
      <w:marLeft w:val="0"/>
      <w:marRight w:val="0"/>
      <w:marTop w:val="0"/>
      <w:marBottom w:val="0"/>
      <w:divBdr>
        <w:top w:val="none" w:sz="0" w:space="0" w:color="auto"/>
        <w:left w:val="none" w:sz="0" w:space="0" w:color="auto"/>
        <w:bottom w:val="none" w:sz="0" w:space="0" w:color="auto"/>
        <w:right w:val="none" w:sz="0" w:space="0" w:color="auto"/>
      </w:divBdr>
    </w:div>
    <w:div w:id="578052751">
      <w:bodyDiv w:val="1"/>
      <w:marLeft w:val="0"/>
      <w:marRight w:val="0"/>
      <w:marTop w:val="0"/>
      <w:marBottom w:val="0"/>
      <w:divBdr>
        <w:top w:val="none" w:sz="0" w:space="0" w:color="auto"/>
        <w:left w:val="none" w:sz="0" w:space="0" w:color="auto"/>
        <w:bottom w:val="none" w:sz="0" w:space="0" w:color="auto"/>
        <w:right w:val="none" w:sz="0" w:space="0" w:color="auto"/>
      </w:divBdr>
    </w:div>
    <w:div w:id="607395238">
      <w:bodyDiv w:val="1"/>
      <w:marLeft w:val="0"/>
      <w:marRight w:val="0"/>
      <w:marTop w:val="0"/>
      <w:marBottom w:val="0"/>
      <w:divBdr>
        <w:top w:val="none" w:sz="0" w:space="0" w:color="auto"/>
        <w:left w:val="none" w:sz="0" w:space="0" w:color="auto"/>
        <w:bottom w:val="none" w:sz="0" w:space="0" w:color="auto"/>
        <w:right w:val="none" w:sz="0" w:space="0" w:color="auto"/>
      </w:divBdr>
      <w:divsChild>
        <w:div w:id="1707990">
          <w:marLeft w:val="0"/>
          <w:marRight w:val="0"/>
          <w:marTop w:val="0"/>
          <w:marBottom w:val="0"/>
          <w:divBdr>
            <w:top w:val="none" w:sz="0" w:space="0" w:color="auto"/>
            <w:left w:val="none" w:sz="0" w:space="0" w:color="auto"/>
            <w:bottom w:val="none" w:sz="0" w:space="0" w:color="auto"/>
            <w:right w:val="none" w:sz="0" w:space="0" w:color="auto"/>
          </w:divBdr>
        </w:div>
      </w:divsChild>
    </w:div>
    <w:div w:id="613050933">
      <w:bodyDiv w:val="1"/>
      <w:marLeft w:val="0"/>
      <w:marRight w:val="0"/>
      <w:marTop w:val="0"/>
      <w:marBottom w:val="0"/>
      <w:divBdr>
        <w:top w:val="none" w:sz="0" w:space="0" w:color="auto"/>
        <w:left w:val="none" w:sz="0" w:space="0" w:color="auto"/>
        <w:bottom w:val="none" w:sz="0" w:space="0" w:color="auto"/>
        <w:right w:val="none" w:sz="0" w:space="0" w:color="auto"/>
      </w:divBdr>
    </w:div>
    <w:div w:id="631401007">
      <w:bodyDiv w:val="1"/>
      <w:marLeft w:val="0"/>
      <w:marRight w:val="0"/>
      <w:marTop w:val="0"/>
      <w:marBottom w:val="0"/>
      <w:divBdr>
        <w:top w:val="none" w:sz="0" w:space="0" w:color="auto"/>
        <w:left w:val="none" w:sz="0" w:space="0" w:color="auto"/>
        <w:bottom w:val="none" w:sz="0" w:space="0" w:color="auto"/>
        <w:right w:val="none" w:sz="0" w:space="0" w:color="auto"/>
      </w:divBdr>
    </w:div>
    <w:div w:id="680161667">
      <w:bodyDiv w:val="1"/>
      <w:marLeft w:val="0"/>
      <w:marRight w:val="0"/>
      <w:marTop w:val="0"/>
      <w:marBottom w:val="0"/>
      <w:divBdr>
        <w:top w:val="none" w:sz="0" w:space="0" w:color="auto"/>
        <w:left w:val="none" w:sz="0" w:space="0" w:color="auto"/>
        <w:bottom w:val="none" w:sz="0" w:space="0" w:color="auto"/>
        <w:right w:val="none" w:sz="0" w:space="0" w:color="auto"/>
      </w:divBdr>
    </w:div>
    <w:div w:id="685521809">
      <w:bodyDiv w:val="1"/>
      <w:marLeft w:val="0"/>
      <w:marRight w:val="0"/>
      <w:marTop w:val="0"/>
      <w:marBottom w:val="0"/>
      <w:divBdr>
        <w:top w:val="none" w:sz="0" w:space="0" w:color="auto"/>
        <w:left w:val="none" w:sz="0" w:space="0" w:color="auto"/>
        <w:bottom w:val="none" w:sz="0" w:space="0" w:color="auto"/>
        <w:right w:val="none" w:sz="0" w:space="0" w:color="auto"/>
      </w:divBdr>
    </w:div>
    <w:div w:id="703556430">
      <w:bodyDiv w:val="1"/>
      <w:marLeft w:val="0"/>
      <w:marRight w:val="0"/>
      <w:marTop w:val="0"/>
      <w:marBottom w:val="0"/>
      <w:divBdr>
        <w:top w:val="none" w:sz="0" w:space="0" w:color="auto"/>
        <w:left w:val="none" w:sz="0" w:space="0" w:color="auto"/>
        <w:bottom w:val="none" w:sz="0" w:space="0" w:color="auto"/>
        <w:right w:val="none" w:sz="0" w:space="0" w:color="auto"/>
      </w:divBdr>
    </w:div>
    <w:div w:id="714160183">
      <w:bodyDiv w:val="1"/>
      <w:marLeft w:val="0"/>
      <w:marRight w:val="0"/>
      <w:marTop w:val="0"/>
      <w:marBottom w:val="0"/>
      <w:divBdr>
        <w:top w:val="none" w:sz="0" w:space="0" w:color="auto"/>
        <w:left w:val="none" w:sz="0" w:space="0" w:color="auto"/>
        <w:bottom w:val="none" w:sz="0" w:space="0" w:color="auto"/>
        <w:right w:val="none" w:sz="0" w:space="0" w:color="auto"/>
      </w:divBdr>
    </w:div>
    <w:div w:id="729503385">
      <w:bodyDiv w:val="1"/>
      <w:marLeft w:val="0"/>
      <w:marRight w:val="0"/>
      <w:marTop w:val="0"/>
      <w:marBottom w:val="0"/>
      <w:divBdr>
        <w:top w:val="none" w:sz="0" w:space="0" w:color="auto"/>
        <w:left w:val="none" w:sz="0" w:space="0" w:color="auto"/>
        <w:bottom w:val="none" w:sz="0" w:space="0" w:color="auto"/>
        <w:right w:val="none" w:sz="0" w:space="0" w:color="auto"/>
      </w:divBdr>
      <w:divsChild>
        <w:div w:id="1392927649">
          <w:marLeft w:val="0"/>
          <w:marRight w:val="0"/>
          <w:marTop w:val="0"/>
          <w:marBottom w:val="0"/>
          <w:divBdr>
            <w:top w:val="none" w:sz="0" w:space="0" w:color="auto"/>
            <w:left w:val="none" w:sz="0" w:space="0" w:color="auto"/>
            <w:bottom w:val="none" w:sz="0" w:space="0" w:color="auto"/>
            <w:right w:val="none" w:sz="0" w:space="0" w:color="auto"/>
          </w:divBdr>
        </w:div>
      </w:divsChild>
    </w:div>
    <w:div w:id="732704430">
      <w:bodyDiv w:val="1"/>
      <w:marLeft w:val="0"/>
      <w:marRight w:val="0"/>
      <w:marTop w:val="0"/>
      <w:marBottom w:val="0"/>
      <w:divBdr>
        <w:top w:val="none" w:sz="0" w:space="0" w:color="auto"/>
        <w:left w:val="none" w:sz="0" w:space="0" w:color="auto"/>
        <w:bottom w:val="none" w:sz="0" w:space="0" w:color="auto"/>
        <w:right w:val="none" w:sz="0" w:space="0" w:color="auto"/>
      </w:divBdr>
    </w:div>
    <w:div w:id="765079683">
      <w:bodyDiv w:val="1"/>
      <w:marLeft w:val="0"/>
      <w:marRight w:val="0"/>
      <w:marTop w:val="0"/>
      <w:marBottom w:val="0"/>
      <w:divBdr>
        <w:top w:val="none" w:sz="0" w:space="0" w:color="auto"/>
        <w:left w:val="none" w:sz="0" w:space="0" w:color="auto"/>
        <w:bottom w:val="none" w:sz="0" w:space="0" w:color="auto"/>
        <w:right w:val="none" w:sz="0" w:space="0" w:color="auto"/>
      </w:divBdr>
      <w:divsChild>
        <w:div w:id="1829400211">
          <w:marLeft w:val="0"/>
          <w:marRight w:val="0"/>
          <w:marTop w:val="0"/>
          <w:marBottom w:val="0"/>
          <w:divBdr>
            <w:top w:val="none" w:sz="0" w:space="0" w:color="auto"/>
            <w:left w:val="none" w:sz="0" w:space="0" w:color="auto"/>
            <w:bottom w:val="none" w:sz="0" w:space="0" w:color="auto"/>
            <w:right w:val="none" w:sz="0" w:space="0" w:color="auto"/>
          </w:divBdr>
        </w:div>
      </w:divsChild>
    </w:div>
    <w:div w:id="802574620">
      <w:bodyDiv w:val="1"/>
      <w:marLeft w:val="0"/>
      <w:marRight w:val="0"/>
      <w:marTop w:val="0"/>
      <w:marBottom w:val="0"/>
      <w:divBdr>
        <w:top w:val="none" w:sz="0" w:space="0" w:color="auto"/>
        <w:left w:val="none" w:sz="0" w:space="0" w:color="auto"/>
        <w:bottom w:val="none" w:sz="0" w:space="0" w:color="auto"/>
        <w:right w:val="none" w:sz="0" w:space="0" w:color="auto"/>
      </w:divBdr>
      <w:divsChild>
        <w:div w:id="693118129">
          <w:marLeft w:val="0"/>
          <w:marRight w:val="0"/>
          <w:marTop w:val="0"/>
          <w:marBottom w:val="0"/>
          <w:divBdr>
            <w:top w:val="none" w:sz="0" w:space="0" w:color="auto"/>
            <w:left w:val="none" w:sz="0" w:space="0" w:color="auto"/>
            <w:bottom w:val="none" w:sz="0" w:space="0" w:color="auto"/>
            <w:right w:val="none" w:sz="0" w:space="0" w:color="auto"/>
          </w:divBdr>
        </w:div>
      </w:divsChild>
    </w:div>
    <w:div w:id="831138982">
      <w:bodyDiv w:val="1"/>
      <w:marLeft w:val="0"/>
      <w:marRight w:val="0"/>
      <w:marTop w:val="0"/>
      <w:marBottom w:val="0"/>
      <w:divBdr>
        <w:top w:val="none" w:sz="0" w:space="0" w:color="auto"/>
        <w:left w:val="none" w:sz="0" w:space="0" w:color="auto"/>
        <w:bottom w:val="none" w:sz="0" w:space="0" w:color="auto"/>
        <w:right w:val="none" w:sz="0" w:space="0" w:color="auto"/>
      </w:divBdr>
    </w:div>
    <w:div w:id="845746562">
      <w:bodyDiv w:val="1"/>
      <w:marLeft w:val="0"/>
      <w:marRight w:val="0"/>
      <w:marTop w:val="0"/>
      <w:marBottom w:val="0"/>
      <w:divBdr>
        <w:top w:val="none" w:sz="0" w:space="0" w:color="auto"/>
        <w:left w:val="none" w:sz="0" w:space="0" w:color="auto"/>
        <w:bottom w:val="none" w:sz="0" w:space="0" w:color="auto"/>
        <w:right w:val="none" w:sz="0" w:space="0" w:color="auto"/>
      </w:divBdr>
    </w:div>
    <w:div w:id="848718377">
      <w:bodyDiv w:val="1"/>
      <w:marLeft w:val="0"/>
      <w:marRight w:val="0"/>
      <w:marTop w:val="0"/>
      <w:marBottom w:val="0"/>
      <w:divBdr>
        <w:top w:val="none" w:sz="0" w:space="0" w:color="auto"/>
        <w:left w:val="none" w:sz="0" w:space="0" w:color="auto"/>
        <w:bottom w:val="none" w:sz="0" w:space="0" w:color="auto"/>
        <w:right w:val="none" w:sz="0" w:space="0" w:color="auto"/>
      </w:divBdr>
      <w:divsChild>
        <w:div w:id="1229195515">
          <w:marLeft w:val="0"/>
          <w:marRight w:val="0"/>
          <w:marTop w:val="0"/>
          <w:marBottom w:val="0"/>
          <w:divBdr>
            <w:top w:val="none" w:sz="0" w:space="0" w:color="auto"/>
            <w:left w:val="none" w:sz="0" w:space="0" w:color="auto"/>
            <w:bottom w:val="none" w:sz="0" w:space="0" w:color="auto"/>
            <w:right w:val="none" w:sz="0" w:space="0" w:color="auto"/>
          </w:divBdr>
          <w:divsChild>
            <w:div w:id="752622726">
              <w:marLeft w:val="0"/>
              <w:marRight w:val="0"/>
              <w:marTop w:val="0"/>
              <w:marBottom w:val="0"/>
              <w:divBdr>
                <w:top w:val="none" w:sz="0" w:space="0" w:color="auto"/>
                <w:left w:val="none" w:sz="0" w:space="0" w:color="auto"/>
                <w:bottom w:val="none" w:sz="0" w:space="0" w:color="auto"/>
                <w:right w:val="none" w:sz="0" w:space="0" w:color="auto"/>
              </w:divBdr>
              <w:divsChild>
                <w:div w:id="1394542026">
                  <w:marLeft w:val="0"/>
                  <w:marRight w:val="0"/>
                  <w:marTop w:val="0"/>
                  <w:marBottom w:val="0"/>
                  <w:divBdr>
                    <w:top w:val="none" w:sz="0" w:space="0" w:color="auto"/>
                    <w:left w:val="none" w:sz="0" w:space="0" w:color="auto"/>
                    <w:bottom w:val="none" w:sz="0" w:space="0" w:color="auto"/>
                    <w:right w:val="none" w:sz="0" w:space="0" w:color="auto"/>
                  </w:divBdr>
                  <w:divsChild>
                    <w:div w:id="15325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8160">
          <w:marLeft w:val="0"/>
          <w:marRight w:val="0"/>
          <w:marTop w:val="0"/>
          <w:marBottom w:val="0"/>
          <w:divBdr>
            <w:top w:val="none" w:sz="0" w:space="0" w:color="auto"/>
            <w:left w:val="none" w:sz="0" w:space="0" w:color="auto"/>
            <w:bottom w:val="none" w:sz="0" w:space="0" w:color="auto"/>
            <w:right w:val="none" w:sz="0" w:space="0" w:color="auto"/>
          </w:divBdr>
          <w:divsChild>
            <w:div w:id="1103963103">
              <w:marLeft w:val="0"/>
              <w:marRight w:val="0"/>
              <w:marTop w:val="0"/>
              <w:marBottom w:val="0"/>
              <w:divBdr>
                <w:top w:val="none" w:sz="0" w:space="0" w:color="auto"/>
                <w:left w:val="none" w:sz="0" w:space="0" w:color="auto"/>
                <w:bottom w:val="none" w:sz="0" w:space="0" w:color="auto"/>
                <w:right w:val="none" w:sz="0" w:space="0" w:color="auto"/>
              </w:divBdr>
              <w:divsChild>
                <w:div w:id="859855633">
                  <w:marLeft w:val="0"/>
                  <w:marRight w:val="0"/>
                  <w:marTop w:val="0"/>
                  <w:marBottom w:val="0"/>
                  <w:divBdr>
                    <w:top w:val="none" w:sz="0" w:space="0" w:color="auto"/>
                    <w:left w:val="none" w:sz="0" w:space="0" w:color="auto"/>
                    <w:bottom w:val="none" w:sz="0" w:space="0" w:color="auto"/>
                    <w:right w:val="none" w:sz="0" w:space="0" w:color="auto"/>
                  </w:divBdr>
                  <w:divsChild>
                    <w:div w:id="5330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67536">
      <w:bodyDiv w:val="1"/>
      <w:marLeft w:val="0"/>
      <w:marRight w:val="0"/>
      <w:marTop w:val="0"/>
      <w:marBottom w:val="0"/>
      <w:divBdr>
        <w:top w:val="none" w:sz="0" w:space="0" w:color="auto"/>
        <w:left w:val="none" w:sz="0" w:space="0" w:color="auto"/>
        <w:bottom w:val="none" w:sz="0" w:space="0" w:color="auto"/>
        <w:right w:val="none" w:sz="0" w:space="0" w:color="auto"/>
      </w:divBdr>
    </w:div>
    <w:div w:id="856162613">
      <w:bodyDiv w:val="1"/>
      <w:marLeft w:val="0"/>
      <w:marRight w:val="0"/>
      <w:marTop w:val="0"/>
      <w:marBottom w:val="0"/>
      <w:divBdr>
        <w:top w:val="none" w:sz="0" w:space="0" w:color="auto"/>
        <w:left w:val="none" w:sz="0" w:space="0" w:color="auto"/>
        <w:bottom w:val="none" w:sz="0" w:space="0" w:color="auto"/>
        <w:right w:val="none" w:sz="0" w:space="0" w:color="auto"/>
      </w:divBdr>
    </w:div>
    <w:div w:id="876157877">
      <w:bodyDiv w:val="1"/>
      <w:marLeft w:val="0"/>
      <w:marRight w:val="0"/>
      <w:marTop w:val="0"/>
      <w:marBottom w:val="0"/>
      <w:divBdr>
        <w:top w:val="none" w:sz="0" w:space="0" w:color="auto"/>
        <w:left w:val="none" w:sz="0" w:space="0" w:color="auto"/>
        <w:bottom w:val="none" w:sz="0" w:space="0" w:color="auto"/>
        <w:right w:val="none" w:sz="0" w:space="0" w:color="auto"/>
      </w:divBdr>
    </w:div>
    <w:div w:id="891960946">
      <w:bodyDiv w:val="1"/>
      <w:marLeft w:val="0"/>
      <w:marRight w:val="0"/>
      <w:marTop w:val="0"/>
      <w:marBottom w:val="0"/>
      <w:divBdr>
        <w:top w:val="none" w:sz="0" w:space="0" w:color="auto"/>
        <w:left w:val="none" w:sz="0" w:space="0" w:color="auto"/>
        <w:bottom w:val="none" w:sz="0" w:space="0" w:color="auto"/>
        <w:right w:val="none" w:sz="0" w:space="0" w:color="auto"/>
      </w:divBdr>
    </w:div>
    <w:div w:id="909995897">
      <w:bodyDiv w:val="1"/>
      <w:marLeft w:val="0"/>
      <w:marRight w:val="0"/>
      <w:marTop w:val="0"/>
      <w:marBottom w:val="0"/>
      <w:divBdr>
        <w:top w:val="none" w:sz="0" w:space="0" w:color="auto"/>
        <w:left w:val="none" w:sz="0" w:space="0" w:color="auto"/>
        <w:bottom w:val="none" w:sz="0" w:space="0" w:color="auto"/>
        <w:right w:val="none" w:sz="0" w:space="0" w:color="auto"/>
      </w:divBdr>
    </w:div>
    <w:div w:id="925576908">
      <w:bodyDiv w:val="1"/>
      <w:marLeft w:val="0"/>
      <w:marRight w:val="0"/>
      <w:marTop w:val="0"/>
      <w:marBottom w:val="0"/>
      <w:divBdr>
        <w:top w:val="none" w:sz="0" w:space="0" w:color="auto"/>
        <w:left w:val="none" w:sz="0" w:space="0" w:color="auto"/>
        <w:bottom w:val="none" w:sz="0" w:space="0" w:color="auto"/>
        <w:right w:val="none" w:sz="0" w:space="0" w:color="auto"/>
      </w:divBdr>
    </w:div>
    <w:div w:id="926621397">
      <w:bodyDiv w:val="1"/>
      <w:marLeft w:val="0"/>
      <w:marRight w:val="0"/>
      <w:marTop w:val="0"/>
      <w:marBottom w:val="0"/>
      <w:divBdr>
        <w:top w:val="none" w:sz="0" w:space="0" w:color="auto"/>
        <w:left w:val="none" w:sz="0" w:space="0" w:color="auto"/>
        <w:bottom w:val="none" w:sz="0" w:space="0" w:color="auto"/>
        <w:right w:val="none" w:sz="0" w:space="0" w:color="auto"/>
      </w:divBdr>
    </w:div>
    <w:div w:id="928192260">
      <w:bodyDiv w:val="1"/>
      <w:marLeft w:val="0"/>
      <w:marRight w:val="0"/>
      <w:marTop w:val="0"/>
      <w:marBottom w:val="0"/>
      <w:divBdr>
        <w:top w:val="none" w:sz="0" w:space="0" w:color="auto"/>
        <w:left w:val="none" w:sz="0" w:space="0" w:color="auto"/>
        <w:bottom w:val="none" w:sz="0" w:space="0" w:color="auto"/>
        <w:right w:val="none" w:sz="0" w:space="0" w:color="auto"/>
      </w:divBdr>
    </w:div>
    <w:div w:id="960959625">
      <w:bodyDiv w:val="1"/>
      <w:marLeft w:val="0"/>
      <w:marRight w:val="0"/>
      <w:marTop w:val="0"/>
      <w:marBottom w:val="0"/>
      <w:divBdr>
        <w:top w:val="none" w:sz="0" w:space="0" w:color="auto"/>
        <w:left w:val="none" w:sz="0" w:space="0" w:color="auto"/>
        <w:bottom w:val="none" w:sz="0" w:space="0" w:color="auto"/>
        <w:right w:val="none" w:sz="0" w:space="0" w:color="auto"/>
      </w:divBdr>
    </w:div>
    <w:div w:id="967054957">
      <w:bodyDiv w:val="1"/>
      <w:marLeft w:val="0"/>
      <w:marRight w:val="0"/>
      <w:marTop w:val="0"/>
      <w:marBottom w:val="0"/>
      <w:divBdr>
        <w:top w:val="none" w:sz="0" w:space="0" w:color="auto"/>
        <w:left w:val="none" w:sz="0" w:space="0" w:color="auto"/>
        <w:bottom w:val="none" w:sz="0" w:space="0" w:color="auto"/>
        <w:right w:val="none" w:sz="0" w:space="0" w:color="auto"/>
      </w:divBdr>
    </w:div>
    <w:div w:id="971787277">
      <w:bodyDiv w:val="1"/>
      <w:marLeft w:val="0"/>
      <w:marRight w:val="0"/>
      <w:marTop w:val="0"/>
      <w:marBottom w:val="0"/>
      <w:divBdr>
        <w:top w:val="none" w:sz="0" w:space="0" w:color="auto"/>
        <w:left w:val="none" w:sz="0" w:space="0" w:color="auto"/>
        <w:bottom w:val="none" w:sz="0" w:space="0" w:color="auto"/>
        <w:right w:val="none" w:sz="0" w:space="0" w:color="auto"/>
      </w:divBdr>
    </w:div>
    <w:div w:id="973366843">
      <w:bodyDiv w:val="1"/>
      <w:marLeft w:val="0"/>
      <w:marRight w:val="0"/>
      <w:marTop w:val="0"/>
      <w:marBottom w:val="0"/>
      <w:divBdr>
        <w:top w:val="none" w:sz="0" w:space="0" w:color="auto"/>
        <w:left w:val="none" w:sz="0" w:space="0" w:color="auto"/>
        <w:bottom w:val="none" w:sz="0" w:space="0" w:color="auto"/>
        <w:right w:val="none" w:sz="0" w:space="0" w:color="auto"/>
      </w:divBdr>
    </w:div>
    <w:div w:id="1044057142">
      <w:bodyDiv w:val="1"/>
      <w:marLeft w:val="0"/>
      <w:marRight w:val="0"/>
      <w:marTop w:val="0"/>
      <w:marBottom w:val="0"/>
      <w:divBdr>
        <w:top w:val="none" w:sz="0" w:space="0" w:color="auto"/>
        <w:left w:val="none" w:sz="0" w:space="0" w:color="auto"/>
        <w:bottom w:val="none" w:sz="0" w:space="0" w:color="auto"/>
        <w:right w:val="none" w:sz="0" w:space="0" w:color="auto"/>
      </w:divBdr>
    </w:div>
    <w:div w:id="1053775418">
      <w:bodyDiv w:val="1"/>
      <w:marLeft w:val="0"/>
      <w:marRight w:val="0"/>
      <w:marTop w:val="0"/>
      <w:marBottom w:val="0"/>
      <w:divBdr>
        <w:top w:val="none" w:sz="0" w:space="0" w:color="auto"/>
        <w:left w:val="none" w:sz="0" w:space="0" w:color="auto"/>
        <w:bottom w:val="none" w:sz="0" w:space="0" w:color="auto"/>
        <w:right w:val="none" w:sz="0" w:space="0" w:color="auto"/>
      </w:divBdr>
    </w:div>
    <w:div w:id="1056588266">
      <w:bodyDiv w:val="1"/>
      <w:marLeft w:val="0"/>
      <w:marRight w:val="0"/>
      <w:marTop w:val="0"/>
      <w:marBottom w:val="0"/>
      <w:divBdr>
        <w:top w:val="none" w:sz="0" w:space="0" w:color="auto"/>
        <w:left w:val="none" w:sz="0" w:space="0" w:color="auto"/>
        <w:bottom w:val="none" w:sz="0" w:space="0" w:color="auto"/>
        <w:right w:val="none" w:sz="0" w:space="0" w:color="auto"/>
      </w:divBdr>
      <w:divsChild>
        <w:div w:id="1255475609">
          <w:marLeft w:val="0"/>
          <w:marRight w:val="0"/>
          <w:marTop w:val="0"/>
          <w:marBottom w:val="0"/>
          <w:divBdr>
            <w:top w:val="none" w:sz="0" w:space="0" w:color="auto"/>
            <w:left w:val="none" w:sz="0" w:space="0" w:color="auto"/>
            <w:bottom w:val="none" w:sz="0" w:space="0" w:color="auto"/>
            <w:right w:val="none" w:sz="0" w:space="0" w:color="auto"/>
          </w:divBdr>
        </w:div>
      </w:divsChild>
    </w:div>
    <w:div w:id="1065296959">
      <w:bodyDiv w:val="1"/>
      <w:marLeft w:val="0"/>
      <w:marRight w:val="0"/>
      <w:marTop w:val="0"/>
      <w:marBottom w:val="0"/>
      <w:divBdr>
        <w:top w:val="none" w:sz="0" w:space="0" w:color="auto"/>
        <w:left w:val="none" w:sz="0" w:space="0" w:color="auto"/>
        <w:bottom w:val="none" w:sz="0" w:space="0" w:color="auto"/>
        <w:right w:val="none" w:sz="0" w:space="0" w:color="auto"/>
      </w:divBdr>
    </w:div>
    <w:div w:id="1072971093">
      <w:bodyDiv w:val="1"/>
      <w:marLeft w:val="0"/>
      <w:marRight w:val="0"/>
      <w:marTop w:val="0"/>
      <w:marBottom w:val="0"/>
      <w:divBdr>
        <w:top w:val="none" w:sz="0" w:space="0" w:color="auto"/>
        <w:left w:val="none" w:sz="0" w:space="0" w:color="auto"/>
        <w:bottom w:val="none" w:sz="0" w:space="0" w:color="auto"/>
        <w:right w:val="none" w:sz="0" w:space="0" w:color="auto"/>
      </w:divBdr>
    </w:div>
    <w:div w:id="1114901816">
      <w:bodyDiv w:val="1"/>
      <w:marLeft w:val="0"/>
      <w:marRight w:val="0"/>
      <w:marTop w:val="0"/>
      <w:marBottom w:val="0"/>
      <w:divBdr>
        <w:top w:val="none" w:sz="0" w:space="0" w:color="auto"/>
        <w:left w:val="none" w:sz="0" w:space="0" w:color="auto"/>
        <w:bottom w:val="none" w:sz="0" w:space="0" w:color="auto"/>
        <w:right w:val="none" w:sz="0" w:space="0" w:color="auto"/>
      </w:divBdr>
    </w:div>
    <w:div w:id="1119683638">
      <w:bodyDiv w:val="1"/>
      <w:marLeft w:val="0"/>
      <w:marRight w:val="0"/>
      <w:marTop w:val="0"/>
      <w:marBottom w:val="0"/>
      <w:divBdr>
        <w:top w:val="none" w:sz="0" w:space="0" w:color="auto"/>
        <w:left w:val="none" w:sz="0" w:space="0" w:color="auto"/>
        <w:bottom w:val="none" w:sz="0" w:space="0" w:color="auto"/>
        <w:right w:val="none" w:sz="0" w:space="0" w:color="auto"/>
      </w:divBdr>
    </w:div>
    <w:div w:id="1120537934">
      <w:bodyDiv w:val="1"/>
      <w:marLeft w:val="0"/>
      <w:marRight w:val="0"/>
      <w:marTop w:val="0"/>
      <w:marBottom w:val="0"/>
      <w:divBdr>
        <w:top w:val="none" w:sz="0" w:space="0" w:color="auto"/>
        <w:left w:val="none" w:sz="0" w:space="0" w:color="auto"/>
        <w:bottom w:val="none" w:sz="0" w:space="0" w:color="auto"/>
        <w:right w:val="none" w:sz="0" w:space="0" w:color="auto"/>
      </w:divBdr>
      <w:divsChild>
        <w:div w:id="105081024">
          <w:marLeft w:val="0"/>
          <w:marRight w:val="0"/>
          <w:marTop w:val="0"/>
          <w:marBottom w:val="0"/>
          <w:divBdr>
            <w:top w:val="none" w:sz="0" w:space="0" w:color="auto"/>
            <w:left w:val="none" w:sz="0" w:space="0" w:color="auto"/>
            <w:bottom w:val="none" w:sz="0" w:space="0" w:color="auto"/>
            <w:right w:val="none" w:sz="0" w:space="0" w:color="auto"/>
          </w:divBdr>
        </w:div>
      </w:divsChild>
    </w:div>
    <w:div w:id="1122310438">
      <w:bodyDiv w:val="1"/>
      <w:marLeft w:val="0"/>
      <w:marRight w:val="0"/>
      <w:marTop w:val="0"/>
      <w:marBottom w:val="0"/>
      <w:divBdr>
        <w:top w:val="none" w:sz="0" w:space="0" w:color="auto"/>
        <w:left w:val="none" w:sz="0" w:space="0" w:color="auto"/>
        <w:bottom w:val="none" w:sz="0" w:space="0" w:color="auto"/>
        <w:right w:val="none" w:sz="0" w:space="0" w:color="auto"/>
      </w:divBdr>
    </w:div>
    <w:div w:id="1124736008">
      <w:bodyDiv w:val="1"/>
      <w:marLeft w:val="0"/>
      <w:marRight w:val="0"/>
      <w:marTop w:val="0"/>
      <w:marBottom w:val="0"/>
      <w:divBdr>
        <w:top w:val="none" w:sz="0" w:space="0" w:color="auto"/>
        <w:left w:val="none" w:sz="0" w:space="0" w:color="auto"/>
        <w:bottom w:val="none" w:sz="0" w:space="0" w:color="auto"/>
        <w:right w:val="none" w:sz="0" w:space="0" w:color="auto"/>
      </w:divBdr>
    </w:div>
    <w:div w:id="1127579435">
      <w:bodyDiv w:val="1"/>
      <w:marLeft w:val="0"/>
      <w:marRight w:val="0"/>
      <w:marTop w:val="0"/>
      <w:marBottom w:val="0"/>
      <w:divBdr>
        <w:top w:val="none" w:sz="0" w:space="0" w:color="auto"/>
        <w:left w:val="none" w:sz="0" w:space="0" w:color="auto"/>
        <w:bottom w:val="none" w:sz="0" w:space="0" w:color="auto"/>
        <w:right w:val="none" w:sz="0" w:space="0" w:color="auto"/>
      </w:divBdr>
    </w:div>
    <w:div w:id="1132014328">
      <w:bodyDiv w:val="1"/>
      <w:marLeft w:val="0"/>
      <w:marRight w:val="0"/>
      <w:marTop w:val="0"/>
      <w:marBottom w:val="0"/>
      <w:divBdr>
        <w:top w:val="none" w:sz="0" w:space="0" w:color="auto"/>
        <w:left w:val="none" w:sz="0" w:space="0" w:color="auto"/>
        <w:bottom w:val="none" w:sz="0" w:space="0" w:color="auto"/>
        <w:right w:val="none" w:sz="0" w:space="0" w:color="auto"/>
      </w:divBdr>
    </w:div>
    <w:div w:id="1159615082">
      <w:bodyDiv w:val="1"/>
      <w:marLeft w:val="0"/>
      <w:marRight w:val="0"/>
      <w:marTop w:val="0"/>
      <w:marBottom w:val="0"/>
      <w:divBdr>
        <w:top w:val="none" w:sz="0" w:space="0" w:color="auto"/>
        <w:left w:val="none" w:sz="0" w:space="0" w:color="auto"/>
        <w:bottom w:val="none" w:sz="0" w:space="0" w:color="auto"/>
        <w:right w:val="none" w:sz="0" w:space="0" w:color="auto"/>
      </w:divBdr>
    </w:div>
    <w:div w:id="1163086210">
      <w:bodyDiv w:val="1"/>
      <w:marLeft w:val="0"/>
      <w:marRight w:val="0"/>
      <w:marTop w:val="0"/>
      <w:marBottom w:val="0"/>
      <w:divBdr>
        <w:top w:val="none" w:sz="0" w:space="0" w:color="auto"/>
        <w:left w:val="none" w:sz="0" w:space="0" w:color="auto"/>
        <w:bottom w:val="none" w:sz="0" w:space="0" w:color="auto"/>
        <w:right w:val="none" w:sz="0" w:space="0" w:color="auto"/>
      </w:divBdr>
      <w:divsChild>
        <w:div w:id="1516307748">
          <w:marLeft w:val="0"/>
          <w:marRight w:val="0"/>
          <w:marTop w:val="0"/>
          <w:marBottom w:val="0"/>
          <w:divBdr>
            <w:top w:val="none" w:sz="0" w:space="0" w:color="auto"/>
            <w:left w:val="none" w:sz="0" w:space="0" w:color="auto"/>
            <w:bottom w:val="none" w:sz="0" w:space="0" w:color="auto"/>
            <w:right w:val="none" w:sz="0" w:space="0" w:color="auto"/>
          </w:divBdr>
        </w:div>
      </w:divsChild>
    </w:div>
    <w:div w:id="1163660461">
      <w:bodyDiv w:val="1"/>
      <w:marLeft w:val="0"/>
      <w:marRight w:val="0"/>
      <w:marTop w:val="0"/>
      <w:marBottom w:val="0"/>
      <w:divBdr>
        <w:top w:val="none" w:sz="0" w:space="0" w:color="auto"/>
        <w:left w:val="none" w:sz="0" w:space="0" w:color="auto"/>
        <w:bottom w:val="none" w:sz="0" w:space="0" w:color="auto"/>
        <w:right w:val="none" w:sz="0" w:space="0" w:color="auto"/>
      </w:divBdr>
    </w:div>
    <w:div w:id="1169364143">
      <w:bodyDiv w:val="1"/>
      <w:marLeft w:val="0"/>
      <w:marRight w:val="0"/>
      <w:marTop w:val="0"/>
      <w:marBottom w:val="0"/>
      <w:divBdr>
        <w:top w:val="none" w:sz="0" w:space="0" w:color="auto"/>
        <w:left w:val="none" w:sz="0" w:space="0" w:color="auto"/>
        <w:bottom w:val="none" w:sz="0" w:space="0" w:color="auto"/>
        <w:right w:val="none" w:sz="0" w:space="0" w:color="auto"/>
      </w:divBdr>
    </w:div>
    <w:div w:id="1193229437">
      <w:bodyDiv w:val="1"/>
      <w:marLeft w:val="0"/>
      <w:marRight w:val="0"/>
      <w:marTop w:val="0"/>
      <w:marBottom w:val="0"/>
      <w:divBdr>
        <w:top w:val="none" w:sz="0" w:space="0" w:color="auto"/>
        <w:left w:val="none" w:sz="0" w:space="0" w:color="auto"/>
        <w:bottom w:val="none" w:sz="0" w:space="0" w:color="auto"/>
        <w:right w:val="none" w:sz="0" w:space="0" w:color="auto"/>
      </w:divBdr>
    </w:div>
    <w:div w:id="1220359231">
      <w:bodyDiv w:val="1"/>
      <w:marLeft w:val="0"/>
      <w:marRight w:val="0"/>
      <w:marTop w:val="0"/>
      <w:marBottom w:val="0"/>
      <w:divBdr>
        <w:top w:val="none" w:sz="0" w:space="0" w:color="auto"/>
        <w:left w:val="none" w:sz="0" w:space="0" w:color="auto"/>
        <w:bottom w:val="none" w:sz="0" w:space="0" w:color="auto"/>
        <w:right w:val="none" w:sz="0" w:space="0" w:color="auto"/>
      </w:divBdr>
    </w:div>
    <w:div w:id="1232427747">
      <w:bodyDiv w:val="1"/>
      <w:marLeft w:val="0"/>
      <w:marRight w:val="0"/>
      <w:marTop w:val="0"/>
      <w:marBottom w:val="0"/>
      <w:divBdr>
        <w:top w:val="none" w:sz="0" w:space="0" w:color="auto"/>
        <w:left w:val="none" w:sz="0" w:space="0" w:color="auto"/>
        <w:bottom w:val="none" w:sz="0" w:space="0" w:color="auto"/>
        <w:right w:val="none" w:sz="0" w:space="0" w:color="auto"/>
      </w:divBdr>
      <w:divsChild>
        <w:div w:id="801533975">
          <w:marLeft w:val="0"/>
          <w:marRight w:val="0"/>
          <w:marTop w:val="0"/>
          <w:marBottom w:val="0"/>
          <w:divBdr>
            <w:top w:val="none" w:sz="0" w:space="0" w:color="auto"/>
            <w:left w:val="none" w:sz="0" w:space="0" w:color="auto"/>
            <w:bottom w:val="none" w:sz="0" w:space="0" w:color="auto"/>
            <w:right w:val="none" w:sz="0" w:space="0" w:color="auto"/>
          </w:divBdr>
        </w:div>
      </w:divsChild>
    </w:div>
    <w:div w:id="1256668890">
      <w:bodyDiv w:val="1"/>
      <w:marLeft w:val="0"/>
      <w:marRight w:val="0"/>
      <w:marTop w:val="0"/>
      <w:marBottom w:val="0"/>
      <w:divBdr>
        <w:top w:val="none" w:sz="0" w:space="0" w:color="auto"/>
        <w:left w:val="none" w:sz="0" w:space="0" w:color="auto"/>
        <w:bottom w:val="none" w:sz="0" w:space="0" w:color="auto"/>
        <w:right w:val="none" w:sz="0" w:space="0" w:color="auto"/>
      </w:divBdr>
    </w:div>
    <w:div w:id="1257010218">
      <w:bodyDiv w:val="1"/>
      <w:marLeft w:val="0"/>
      <w:marRight w:val="0"/>
      <w:marTop w:val="0"/>
      <w:marBottom w:val="0"/>
      <w:divBdr>
        <w:top w:val="none" w:sz="0" w:space="0" w:color="auto"/>
        <w:left w:val="none" w:sz="0" w:space="0" w:color="auto"/>
        <w:bottom w:val="none" w:sz="0" w:space="0" w:color="auto"/>
        <w:right w:val="none" w:sz="0" w:space="0" w:color="auto"/>
      </w:divBdr>
      <w:divsChild>
        <w:div w:id="607664441">
          <w:marLeft w:val="0"/>
          <w:marRight w:val="0"/>
          <w:marTop w:val="0"/>
          <w:marBottom w:val="0"/>
          <w:divBdr>
            <w:top w:val="none" w:sz="0" w:space="0" w:color="auto"/>
            <w:left w:val="none" w:sz="0" w:space="0" w:color="auto"/>
            <w:bottom w:val="none" w:sz="0" w:space="0" w:color="auto"/>
            <w:right w:val="none" w:sz="0" w:space="0" w:color="auto"/>
          </w:divBdr>
        </w:div>
      </w:divsChild>
    </w:div>
    <w:div w:id="1313557689">
      <w:bodyDiv w:val="1"/>
      <w:marLeft w:val="0"/>
      <w:marRight w:val="0"/>
      <w:marTop w:val="0"/>
      <w:marBottom w:val="0"/>
      <w:divBdr>
        <w:top w:val="none" w:sz="0" w:space="0" w:color="auto"/>
        <w:left w:val="none" w:sz="0" w:space="0" w:color="auto"/>
        <w:bottom w:val="none" w:sz="0" w:space="0" w:color="auto"/>
        <w:right w:val="none" w:sz="0" w:space="0" w:color="auto"/>
      </w:divBdr>
    </w:div>
    <w:div w:id="1334989251">
      <w:bodyDiv w:val="1"/>
      <w:marLeft w:val="0"/>
      <w:marRight w:val="0"/>
      <w:marTop w:val="0"/>
      <w:marBottom w:val="0"/>
      <w:divBdr>
        <w:top w:val="none" w:sz="0" w:space="0" w:color="auto"/>
        <w:left w:val="none" w:sz="0" w:space="0" w:color="auto"/>
        <w:bottom w:val="none" w:sz="0" w:space="0" w:color="auto"/>
        <w:right w:val="none" w:sz="0" w:space="0" w:color="auto"/>
      </w:divBdr>
    </w:div>
    <w:div w:id="1342733957">
      <w:bodyDiv w:val="1"/>
      <w:marLeft w:val="0"/>
      <w:marRight w:val="0"/>
      <w:marTop w:val="0"/>
      <w:marBottom w:val="0"/>
      <w:divBdr>
        <w:top w:val="none" w:sz="0" w:space="0" w:color="auto"/>
        <w:left w:val="none" w:sz="0" w:space="0" w:color="auto"/>
        <w:bottom w:val="none" w:sz="0" w:space="0" w:color="auto"/>
        <w:right w:val="none" w:sz="0" w:space="0" w:color="auto"/>
      </w:divBdr>
    </w:div>
    <w:div w:id="1355498191">
      <w:bodyDiv w:val="1"/>
      <w:marLeft w:val="0"/>
      <w:marRight w:val="0"/>
      <w:marTop w:val="0"/>
      <w:marBottom w:val="0"/>
      <w:divBdr>
        <w:top w:val="none" w:sz="0" w:space="0" w:color="auto"/>
        <w:left w:val="none" w:sz="0" w:space="0" w:color="auto"/>
        <w:bottom w:val="none" w:sz="0" w:space="0" w:color="auto"/>
        <w:right w:val="none" w:sz="0" w:space="0" w:color="auto"/>
      </w:divBdr>
    </w:div>
    <w:div w:id="1379553074">
      <w:bodyDiv w:val="1"/>
      <w:marLeft w:val="0"/>
      <w:marRight w:val="0"/>
      <w:marTop w:val="0"/>
      <w:marBottom w:val="0"/>
      <w:divBdr>
        <w:top w:val="none" w:sz="0" w:space="0" w:color="auto"/>
        <w:left w:val="none" w:sz="0" w:space="0" w:color="auto"/>
        <w:bottom w:val="none" w:sz="0" w:space="0" w:color="auto"/>
        <w:right w:val="none" w:sz="0" w:space="0" w:color="auto"/>
      </w:divBdr>
    </w:div>
    <w:div w:id="1392314118">
      <w:bodyDiv w:val="1"/>
      <w:marLeft w:val="0"/>
      <w:marRight w:val="0"/>
      <w:marTop w:val="0"/>
      <w:marBottom w:val="0"/>
      <w:divBdr>
        <w:top w:val="none" w:sz="0" w:space="0" w:color="auto"/>
        <w:left w:val="none" w:sz="0" w:space="0" w:color="auto"/>
        <w:bottom w:val="none" w:sz="0" w:space="0" w:color="auto"/>
        <w:right w:val="none" w:sz="0" w:space="0" w:color="auto"/>
      </w:divBdr>
    </w:div>
    <w:div w:id="1445882460">
      <w:bodyDiv w:val="1"/>
      <w:marLeft w:val="0"/>
      <w:marRight w:val="0"/>
      <w:marTop w:val="0"/>
      <w:marBottom w:val="0"/>
      <w:divBdr>
        <w:top w:val="none" w:sz="0" w:space="0" w:color="auto"/>
        <w:left w:val="none" w:sz="0" w:space="0" w:color="auto"/>
        <w:bottom w:val="none" w:sz="0" w:space="0" w:color="auto"/>
        <w:right w:val="none" w:sz="0" w:space="0" w:color="auto"/>
      </w:divBdr>
      <w:divsChild>
        <w:div w:id="457726387">
          <w:marLeft w:val="0"/>
          <w:marRight w:val="0"/>
          <w:marTop w:val="0"/>
          <w:marBottom w:val="0"/>
          <w:divBdr>
            <w:top w:val="none" w:sz="0" w:space="0" w:color="auto"/>
            <w:left w:val="none" w:sz="0" w:space="0" w:color="auto"/>
            <w:bottom w:val="none" w:sz="0" w:space="0" w:color="auto"/>
            <w:right w:val="none" w:sz="0" w:space="0" w:color="auto"/>
          </w:divBdr>
          <w:divsChild>
            <w:div w:id="1695885329">
              <w:marLeft w:val="0"/>
              <w:marRight w:val="0"/>
              <w:marTop w:val="0"/>
              <w:marBottom w:val="0"/>
              <w:divBdr>
                <w:top w:val="none" w:sz="0" w:space="0" w:color="auto"/>
                <w:left w:val="none" w:sz="0" w:space="0" w:color="auto"/>
                <w:bottom w:val="none" w:sz="0" w:space="0" w:color="auto"/>
                <w:right w:val="none" w:sz="0" w:space="0" w:color="auto"/>
              </w:divBdr>
              <w:divsChild>
                <w:div w:id="1456828566">
                  <w:marLeft w:val="0"/>
                  <w:marRight w:val="0"/>
                  <w:marTop w:val="0"/>
                  <w:marBottom w:val="0"/>
                  <w:divBdr>
                    <w:top w:val="none" w:sz="0" w:space="0" w:color="auto"/>
                    <w:left w:val="none" w:sz="0" w:space="0" w:color="auto"/>
                    <w:bottom w:val="none" w:sz="0" w:space="0" w:color="auto"/>
                    <w:right w:val="none" w:sz="0" w:space="0" w:color="auto"/>
                  </w:divBdr>
                  <w:divsChild>
                    <w:div w:id="12491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6287">
          <w:marLeft w:val="0"/>
          <w:marRight w:val="0"/>
          <w:marTop w:val="0"/>
          <w:marBottom w:val="0"/>
          <w:divBdr>
            <w:top w:val="none" w:sz="0" w:space="0" w:color="auto"/>
            <w:left w:val="none" w:sz="0" w:space="0" w:color="auto"/>
            <w:bottom w:val="none" w:sz="0" w:space="0" w:color="auto"/>
            <w:right w:val="none" w:sz="0" w:space="0" w:color="auto"/>
          </w:divBdr>
          <w:divsChild>
            <w:div w:id="31686368">
              <w:marLeft w:val="0"/>
              <w:marRight w:val="0"/>
              <w:marTop w:val="0"/>
              <w:marBottom w:val="0"/>
              <w:divBdr>
                <w:top w:val="none" w:sz="0" w:space="0" w:color="auto"/>
                <w:left w:val="none" w:sz="0" w:space="0" w:color="auto"/>
                <w:bottom w:val="none" w:sz="0" w:space="0" w:color="auto"/>
                <w:right w:val="none" w:sz="0" w:space="0" w:color="auto"/>
              </w:divBdr>
              <w:divsChild>
                <w:div w:id="1142311384">
                  <w:marLeft w:val="0"/>
                  <w:marRight w:val="0"/>
                  <w:marTop w:val="0"/>
                  <w:marBottom w:val="0"/>
                  <w:divBdr>
                    <w:top w:val="none" w:sz="0" w:space="0" w:color="auto"/>
                    <w:left w:val="none" w:sz="0" w:space="0" w:color="auto"/>
                    <w:bottom w:val="none" w:sz="0" w:space="0" w:color="auto"/>
                    <w:right w:val="none" w:sz="0" w:space="0" w:color="auto"/>
                  </w:divBdr>
                  <w:divsChild>
                    <w:div w:id="11145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2009">
      <w:bodyDiv w:val="1"/>
      <w:marLeft w:val="0"/>
      <w:marRight w:val="0"/>
      <w:marTop w:val="0"/>
      <w:marBottom w:val="0"/>
      <w:divBdr>
        <w:top w:val="none" w:sz="0" w:space="0" w:color="auto"/>
        <w:left w:val="none" w:sz="0" w:space="0" w:color="auto"/>
        <w:bottom w:val="none" w:sz="0" w:space="0" w:color="auto"/>
        <w:right w:val="none" w:sz="0" w:space="0" w:color="auto"/>
      </w:divBdr>
    </w:div>
    <w:div w:id="1540556148">
      <w:bodyDiv w:val="1"/>
      <w:marLeft w:val="0"/>
      <w:marRight w:val="0"/>
      <w:marTop w:val="0"/>
      <w:marBottom w:val="0"/>
      <w:divBdr>
        <w:top w:val="none" w:sz="0" w:space="0" w:color="auto"/>
        <w:left w:val="none" w:sz="0" w:space="0" w:color="auto"/>
        <w:bottom w:val="none" w:sz="0" w:space="0" w:color="auto"/>
        <w:right w:val="none" w:sz="0" w:space="0" w:color="auto"/>
      </w:divBdr>
    </w:div>
    <w:div w:id="1598709319">
      <w:bodyDiv w:val="1"/>
      <w:marLeft w:val="0"/>
      <w:marRight w:val="0"/>
      <w:marTop w:val="0"/>
      <w:marBottom w:val="0"/>
      <w:divBdr>
        <w:top w:val="none" w:sz="0" w:space="0" w:color="auto"/>
        <w:left w:val="none" w:sz="0" w:space="0" w:color="auto"/>
        <w:bottom w:val="none" w:sz="0" w:space="0" w:color="auto"/>
        <w:right w:val="none" w:sz="0" w:space="0" w:color="auto"/>
      </w:divBdr>
    </w:div>
    <w:div w:id="1603681685">
      <w:bodyDiv w:val="1"/>
      <w:marLeft w:val="0"/>
      <w:marRight w:val="0"/>
      <w:marTop w:val="0"/>
      <w:marBottom w:val="0"/>
      <w:divBdr>
        <w:top w:val="none" w:sz="0" w:space="0" w:color="auto"/>
        <w:left w:val="none" w:sz="0" w:space="0" w:color="auto"/>
        <w:bottom w:val="none" w:sz="0" w:space="0" w:color="auto"/>
        <w:right w:val="none" w:sz="0" w:space="0" w:color="auto"/>
      </w:divBdr>
      <w:divsChild>
        <w:div w:id="797719001">
          <w:marLeft w:val="0"/>
          <w:marRight w:val="0"/>
          <w:marTop w:val="0"/>
          <w:marBottom w:val="0"/>
          <w:divBdr>
            <w:top w:val="none" w:sz="0" w:space="0" w:color="auto"/>
            <w:left w:val="none" w:sz="0" w:space="0" w:color="auto"/>
            <w:bottom w:val="none" w:sz="0" w:space="0" w:color="auto"/>
            <w:right w:val="none" w:sz="0" w:space="0" w:color="auto"/>
          </w:divBdr>
        </w:div>
      </w:divsChild>
    </w:div>
    <w:div w:id="1607076483">
      <w:bodyDiv w:val="1"/>
      <w:marLeft w:val="0"/>
      <w:marRight w:val="0"/>
      <w:marTop w:val="0"/>
      <w:marBottom w:val="0"/>
      <w:divBdr>
        <w:top w:val="none" w:sz="0" w:space="0" w:color="auto"/>
        <w:left w:val="none" w:sz="0" w:space="0" w:color="auto"/>
        <w:bottom w:val="none" w:sz="0" w:space="0" w:color="auto"/>
        <w:right w:val="none" w:sz="0" w:space="0" w:color="auto"/>
      </w:divBdr>
    </w:div>
    <w:div w:id="1621841076">
      <w:bodyDiv w:val="1"/>
      <w:marLeft w:val="0"/>
      <w:marRight w:val="0"/>
      <w:marTop w:val="0"/>
      <w:marBottom w:val="0"/>
      <w:divBdr>
        <w:top w:val="none" w:sz="0" w:space="0" w:color="auto"/>
        <w:left w:val="none" w:sz="0" w:space="0" w:color="auto"/>
        <w:bottom w:val="none" w:sz="0" w:space="0" w:color="auto"/>
        <w:right w:val="none" w:sz="0" w:space="0" w:color="auto"/>
      </w:divBdr>
    </w:div>
    <w:div w:id="1635477672">
      <w:bodyDiv w:val="1"/>
      <w:marLeft w:val="0"/>
      <w:marRight w:val="0"/>
      <w:marTop w:val="0"/>
      <w:marBottom w:val="0"/>
      <w:divBdr>
        <w:top w:val="none" w:sz="0" w:space="0" w:color="auto"/>
        <w:left w:val="none" w:sz="0" w:space="0" w:color="auto"/>
        <w:bottom w:val="none" w:sz="0" w:space="0" w:color="auto"/>
        <w:right w:val="none" w:sz="0" w:space="0" w:color="auto"/>
      </w:divBdr>
    </w:div>
    <w:div w:id="1640260815">
      <w:bodyDiv w:val="1"/>
      <w:marLeft w:val="0"/>
      <w:marRight w:val="0"/>
      <w:marTop w:val="0"/>
      <w:marBottom w:val="0"/>
      <w:divBdr>
        <w:top w:val="none" w:sz="0" w:space="0" w:color="auto"/>
        <w:left w:val="none" w:sz="0" w:space="0" w:color="auto"/>
        <w:bottom w:val="none" w:sz="0" w:space="0" w:color="auto"/>
        <w:right w:val="none" w:sz="0" w:space="0" w:color="auto"/>
      </w:divBdr>
    </w:div>
    <w:div w:id="1642614654">
      <w:bodyDiv w:val="1"/>
      <w:marLeft w:val="0"/>
      <w:marRight w:val="0"/>
      <w:marTop w:val="0"/>
      <w:marBottom w:val="0"/>
      <w:divBdr>
        <w:top w:val="none" w:sz="0" w:space="0" w:color="auto"/>
        <w:left w:val="none" w:sz="0" w:space="0" w:color="auto"/>
        <w:bottom w:val="none" w:sz="0" w:space="0" w:color="auto"/>
        <w:right w:val="none" w:sz="0" w:space="0" w:color="auto"/>
      </w:divBdr>
    </w:div>
    <w:div w:id="1645310393">
      <w:bodyDiv w:val="1"/>
      <w:marLeft w:val="0"/>
      <w:marRight w:val="0"/>
      <w:marTop w:val="0"/>
      <w:marBottom w:val="0"/>
      <w:divBdr>
        <w:top w:val="none" w:sz="0" w:space="0" w:color="auto"/>
        <w:left w:val="none" w:sz="0" w:space="0" w:color="auto"/>
        <w:bottom w:val="none" w:sz="0" w:space="0" w:color="auto"/>
        <w:right w:val="none" w:sz="0" w:space="0" w:color="auto"/>
      </w:divBdr>
    </w:div>
    <w:div w:id="1655835997">
      <w:bodyDiv w:val="1"/>
      <w:marLeft w:val="0"/>
      <w:marRight w:val="0"/>
      <w:marTop w:val="0"/>
      <w:marBottom w:val="0"/>
      <w:divBdr>
        <w:top w:val="none" w:sz="0" w:space="0" w:color="auto"/>
        <w:left w:val="none" w:sz="0" w:space="0" w:color="auto"/>
        <w:bottom w:val="none" w:sz="0" w:space="0" w:color="auto"/>
        <w:right w:val="none" w:sz="0" w:space="0" w:color="auto"/>
      </w:divBdr>
    </w:div>
    <w:div w:id="1719627808">
      <w:bodyDiv w:val="1"/>
      <w:marLeft w:val="0"/>
      <w:marRight w:val="0"/>
      <w:marTop w:val="0"/>
      <w:marBottom w:val="0"/>
      <w:divBdr>
        <w:top w:val="none" w:sz="0" w:space="0" w:color="auto"/>
        <w:left w:val="none" w:sz="0" w:space="0" w:color="auto"/>
        <w:bottom w:val="none" w:sz="0" w:space="0" w:color="auto"/>
        <w:right w:val="none" w:sz="0" w:space="0" w:color="auto"/>
      </w:divBdr>
    </w:div>
    <w:div w:id="1733117964">
      <w:bodyDiv w:val="1"/>
      <w:marLeft w:val="0"/>
      <w:marRight w:val="0"/>
      <w:marTop w:val="0"/>
      <w:marBottom w:val="0"/>
      <w:divBdr>
        <w:top w:val="none" w:sz="0" w:space="0" w:color="auto"/>
        <w:left w:val="none" w:sz="0" w:space="0" w:color="auto"/>
        <w:bottom w:val="none" w:sz="0" w:space="0" w:color="auto"/>
        <w:right w:val="none" w:sz="0" w:space="0" w:color="auto"/>
      </w:divBdr>
    </w:div>
    <w:div w:id="1736010799">
      <w:bodyDiv w:val="1"/>
      <w:marLeft w:val="0"/>
      <w:marRight w:val="0"/>
      <w:marTop w:val="0"/>
      <w:marBottom w:val="0"/>
      <w:divBdr>
        <w:top w:val="none" w:sz="0" w:space="0" w:color="auto"/>
        <w:left w:val="none" w:sz="0" w:space="0" w:color="auto"/>
        <w:bottom w:val="none" w:sz="0" w:space="0" w:color="auto"/>
        <w:right w:val="none" w:sz="0" w:space="0" w:color="auto"/>
      </w:divBdr>
    </w:div>
    <w:div w:id="1757480634">
      <w:bodyDiv w:val="1"/>
      <w:marLeft w:val="0"/>
      <w:marRight w:val="0"/>
      <w:marTop w:val="0"/>
      <w:marBottom w:val="0"/>
      <w:divBdr>
        <w:top w:val="none" w:sz="0" w:space="0" w:color="auto"/>
        <w:left w:val="none" w:sz="0" w:space="0" w:color="auto"/>
        <w:bottom w:val="none" w:sz="0" w:space="0" w:color="auto"/>
        <w:right w:val="none" w:sz="0" w:space="0" w:color="auto"/>
      </w:divBdr>
    </w:div>
    <w:div w:id="1828588000">
      <w:bodyDiv w:val="1"/>
      <w:marLeft w:val="0"/>
      <w:marRight w:val="0"/>
      <w:marTop w:val="0"/>
      <w:marBottom w:val="0"/>
      <w:divBdr>
        <w:top w:val="none" w:sz="0" w:space="0" w:color="auto"/>
        <w:left w:val="none" w:sz="0" w:space="0" w:color="auto"/>
        <w:bottom w:val="none" w:sz="0" w:space="0" w:color="auto"/>
        <w:right w:val="none" w:sz="0" w:space="0" w:color="auto"/>
      </w:divBdr>
    </w:div>
    <w:div w:id="1848515302">
      <w:bodyDiv w:val="1"/>
      <w:marLeft w:val="0"/>
      <w:marRight w:val="0"/>
      <w:marTop w:val="0"/>
      <w:marBottom w:val="0"/>
      <w:divBdr>
        <w:top w:val="none" w:sz="0" w:space="0" w:color="auto"/>
        <w:left w:val="none" w:sz="0" w:space="0" w:color="auto"/>
        <w:bottom w:val="none" w:sz="0" w:space="0" w:color="auto"/>
        <w:right w:val="none" w:sz="0" w:space="0" w:color="auto"/>
      </w:divBdr>
    </w:div>
    <w:div w:id="1872374611">
      <w:bodyDiv w:val="1"/>
      <w:marLeft w:val="0"/>
      <w:marRight w:val="0"/>
      <w:marTop w:val="0"/>
      <w:marBottom w:val="0"/>
      <w:divBdr>
        <w:top w:val="none" w:sz="0" w:space="0" w:color="auto"/>
        <w:left w:val="none" w:sz="0" w:space="0" w:color="auto"/>
        <w:bottom w:val="none" w:sz="0" w:space="0" w:color="auto"/>
        <w:right w:val="none" w:sz="0" w:space="0" w:color="auto"/>
      </w:divBdr>
    </w:div>
    <w:div w:id="1883439319">
      <w:bodyDiv w:val="1"/>
      <w:marLeft w:val="0"/>
      <w:marRight w:val="0"/>
      <w:marTop w:val="0"/>
      <w:marBottom w:val="0"/>
      <w:divBdr>
        <w:top w:val="none" w:sz="0" w:space="0" w:color="auto"/>
        <w:left w:val="none" w:sz="0" w:space="0" w:color="auto"/>
        <w:bottom w:val="none" w:sz="0" w:space="0" w:color="auto"/>
        <w:right w:val="none" w:sz="0" w:space="0" w:color="auto"/>
      </w:divBdr>
    </w:div>
    <w:div w:id="1887327009">
      <w:bodyDiv w:val="1"/>
      <w:marLeft w:val="0"/>
      <w:marRight w:val="0"/>
      <w:marTop w:val="0"/>
      <w:marBottom w:val="0"/>
      <w:divBdr>
        <w:top w:val="none" w:sz="0" w:space="0" w:color="auto"/>
        <w:left w:val="none" w:sz="0" w:space="0" w:color="auto"/>
        <w:bottom w:val="none" w:sz="0" w:space="0" w:color="auto"/>
        <w:right w:val="none" w:sz="0" w:space="0" w:color="auto"/>
      </w:divBdr>
    </w:div>
    <w:div w:id="1905214908">
      <w:bodyDiv w:val="1"/>
      <w:marLeft w:val="0"/>
      <w:marRight w:val="0"/>
      <w:marTop w:val="0"/>
      <w:marBottom w:val="0"/>
      <w:divBdr>
        <w:top w:val="none" w:sz="0" w:space="0" w:color="auto"/>
        <w:left w:val="none" w:sz="0" w:space="0" w:color="auto"/>
        <w:bottom w:val="none" w:sz="0" w:space="0" w:color="auto"/>
        <w:right w:val="none" w:sz="0" w:space="0" w:color="auto"/>
      </w:divBdr>
    </w:div>
    <w:div w:id="1908227442">
      <w:bodyDiv w:val="1"/>
      <w:marLeft w:val="0"/>
      <w:marRight w:val="0"/>
      <w:marTop w:val="0"/>
      <w:marBottom w:val="0"/>
      <w:divBdr>
        <w:top w:val="none" w:sz="0" w:space="0" w:color="auto"/>
        <w:left w:val="none" w:sz="0" w:space="0" w:color="auto"/>
        <w:bottom w:val="none" w:sz="0" w:space="0" w:color="auto"/>
        <w:right w:val="none" w:sz="0" w:space="0" w:color="auto"/>
      </w:divBdr>
    </w:div>
    <w:div w:id="1939176757">
      <w:bodyDiv w:val="1"/>
      <w:marLeft w:val="0"/>
      <w:marRight w:val="0"/>
      <w:marTop w:val="0"/>
      <w:marBottom w:val="0"/>
      <w:divBdr>
        <w:top w:val="none" w:sz="0" w:space="0" w:color="auto"/>
        <w:left w:val="none" w:sz="0" w:space="0" w:color="auto"/>
        <w:bottom w:val="none" w:sz="0" w:space="0" w:color="auto"/>
        <w:right w:val="none" w:sz="0" w:space="0" w:color="auto"/>
      </w:divBdr>
    </w:div>
    <w:div w:id="1943948561">
      <w:bodyDiv w:val="1"/>
      <w:marLeft w:val="0"/>
      <w:marRight w:val="0"/>
      <w:marTop w:val="0"/>
      <w:marBottom w:val="0"/>
      <w:divBdr>
        <w:top w:val="none" w:sz="0" w:space="0" w:color="auto"/>
        <w:left w:val="none" w:sz="0" w:space="0" w:color="auto"/>
        <w:bottom w:val="none" w:sz="0" w:space="0" w:color="auto"/>
        <w:right w:val="none" w:sz="0" w:space="0" w:color="auto"/>
      </w:divBdr>
    </w:div>
    <w:div w:id="1946184397">
      <w:bodyDiv w:val="1"/>
      <w:marLeft w:val="0"/>
      <w:marRight w:val="0"/>
      <w:marTop w:val="0"/>
      <w:marBottom w:val="0"/>
      <w:divBdr>
        <w:top w:val="none" w:sz="0" w:space="0" w:color="auto"/>
        <w:left w:val="none" w:sz="0" w:space="0" w:color="auto"/>
        <w:bottom w:val="none" w:sz="0" w:space="0" w:color="auto"/>
        <w:right w:val="none" w:sz="0" w:space="0" w:color="auto"/>
      </w:divBdr>
    </w:div>
    <w:div w:id="1947694522">
      <w:bodyDiv w:val="1"/>
      <w:marLeft w:val="0"/>
      <w:marRight w:val="0"/>
      <w:marTop w:val="0"/>
      <w:marBottom w:val="0"/>
      <w:divBdr>
        <w:top w:val="none" w:sz="0" w:space="0" w:color="auto"/>
        <w:left w:val="none" w:sz="0" w:space="0" w:color="auto"/>
        <w:bottom w:val="none" w:sz="0" w:space="0" w:color="auto"/>
        <w:right w:val="none" w:sz="0" w:space="0" w:color="auto"/>
      </w:divBdr>
      <w:divsChild>
        <w:div w:id="631519913">
          <w:marLeft w:val="0"/>
          <w:marRight w:val="0"/>
          <w:marTop w:val="0"/>
          <w:marBottom w:val="0"/>
          <w:divBdr>
            <w:top w:val="none" w:sz="0" w:space="0" w:color="auto"/>
            <w:left w:val="none" w:sz="0" w:space="0" w:color="auto"/>
            <w:bottom w:val="none" w:sz="0" w:space="0" w:color="auto"/>
            <w:right w:val="none" w:sz="0" w:space="0" w:color="auto"/>
          </w:divBdr>
        </w:div>
      </w:divsChild>
    </w:div>
    <w:div w:id="1955205297">
      <w:bodyDiv w:val="1"/>
      <w:marLeft w:val="0"/>
      <w:marRight w:val="0"/>
      <w:marTop w:val="0"/>
      <w:marBottom w:val="0"/>
      <w:divBdr>
        <w:top w:val="none" w:sz="0" w:space="0" w:color="auto"/>
        <w:left w:val="none" w:sz="0" w:space="0" w:color="auto"/>
        <w:bottom w:val="none" w:sz="0" w:space="0" w:color="auto"/>
        <w:right w:val="none" w:sz="0" w:space="0" w:color="auto"/>
      </w:divBdr>
      <w:divsChild>
        <w:div w:id="1922058261">
          <w:marLeft w:val="0"/>
          <w:marRight w:val="0"/>
          <w:marTop w:val="0"/>
          <w:marBottom w:val="0"/>
          <w:divBdr>
            <w:top w:val="none" w:sz="0" w:space="0" w:color="auto"/>
            <w:left w:val="none" w:sz="0" w:space="0" w:color="auto"/>
            <w:bottom w:val="none" w:sz="0" w:space="0" w:color="auto"/>
            <w:right w:val="none" w:sz="0" w:space="0" w:color="auto"/>
          </w:divBdr>
        </w:div>
      </w:divsChild>
    </w:div>
    <w:div w:id="1957520685">
      <w:bodyDiv w:val="1"/>
      <w:marLeft w:val="0"/>
      <w:marRight w:val="0"/>
      <w:marTop w:val="0"/>
      <w:marBottom w:val="0"/>
      <w:divBdr>
        <w:top w:val="none" w:sz="0" w:space="0" w:color="auto"/>
        <w:left w:val="none" w:sz="0" w:space="0" w:color="auto"/>
        <w:bottom w:val="none" w:sz="0" w:space="0" w:color="auto"/>
        <w:right w:val="none" w:sz="0" w:space="0" w:color="auto"/>
      </w:divBdr>
    </w:div>
    <w:div w:id="1959219431">
      <w:bodyDiv w:val="1"/>
      <w:marLeft w:val="0"/>
      <w:marRight w:val="0"/>
      <w:marTop w:val="0"/>
      <w:marBottom w:val="0"/>
      <w:divBdr>
        <w:top w:val="none" w:sz="0" w:space="0" w:color="auto"/>
        <w:left w:val="none" w:sz="0" w:space="0" w:color="auto"/>
        <w:bottom w:val="none" w:sz="0" w:space="0" w:color="auto"/>
        <w:right w:val="none" w:sz="0" w:space="0" w:color="auto"/>
      </w:divBdr>
    </w:div>
    <w:div w:id="1965231705">
      <w:bodyDiv w:val="1"/>
      <w:marLeft w:val="0"/>
      <w:marRight w:val="0"/>
      <w:marTop w:val="0"/>
      <w:marBottom w:val="0"/>
      <w:divBdr>
        <w:top w:val="none" w:sz="0" w:space="0" w:color="auto"/>
        <w:left w:val="none" w:sz="0" w:space="0" w:color="auto"/>
        <w:bottom w:val="none" w:sz="0" w:space="0" w:color="auto"/>
        <w:right w:val="none" w:sz="0" w:space="0" w:color="auto"/>
      </w:divBdr>
    </w:div>
    <w:div w:id="1965384147">
      <w:bodyDiv w:val="1"/>
      <w:marLeft w:val="0"/>
      <w:marRight w:val="0"/>
      <w:marTop w:val="0"/>
      <w:marBottom w:val="0"/>
      <w:divBdr>
        <w:top w:val="none" w:sz="0" w:space="0" w:color="auto"/>
        <w:left w:val="none" w:sz="0" w:space="0" w:color="auto"/>
        <w:bottom w:val="none" w:sz="0" w:space="0" w:color="auto"/>
        <w:right w:val="none" w:sz="0" w:space="0" w:color="auto"/>
      </w:divBdr>
    </w:div>
    <w:div w:id="1997150312">
      <w:bodyDiv w:val="1"/>
      <w:marLeft w:val="0"/>
      <w:marRight w:val="0"/>
      <w:marTop w:val="0"/>
      <w:marBottom w:val="0"/>
      <w:divBdr>
        <w:top w:val="none" w:sz="0" w:space="0" w:color="auto"/>
        <w:left w:val="none" w:sz="0" w:space="0" w:color="auto"/>
        <w:bottom w:val="none" w:sz="0" w:space="0" w:color="auto"/>
        <w:right w:val="none" w:sz="0" w:space="0" w:color="auto"/>
      </w:divBdr>
    </w:div>
    <w:div w:id="1999918492">
      <w:bodyDiv w:val="1"/>
      <w:marLeft w:val="0"/>
      <w:marRight w:val="0"/>
      <w:marTop w:val="0"/>
      <w:marBottom w:val="0"/>
      <w:divBdr>
        <w:top w:val="none" w:sz="0" w:space="0" w:color="auto"/>
        <w:left w:val="none" w:sz="0" w:space="0" w:color="auto"/>
        <w:bottom w:val="none" w:sz="0" w:space="0" w:color="auto"/>
        <w:right w:val="none" w:sz="0" w:space="0" w:color="auto"/>
      </w:divBdr>
    </w:div>
    <w:div w:id="2013339313">
      <w:bodyDiv w:val="1"/>
      <w:marLeft w:val="0"/>
      <w:marRight w:val="0"/>
      <w:marTop w:val="0"/>
      <w:marBottom w:val="0"/>
      <w:divBdr>
        <w:top w:val="none" w:sz="0" w:space="0" w:color="auto"/>
        <w:left w:val="none" w:sz="0" w:space="0" w:color="auto"/>
        <w:bottom w:val="none" w:sz="0" w:space="0" w:color="auto"/>
        <w:right w:val="none" w:sz="0" w:space="0" w:color="auto"/>
      </w:divBdr>
    </w:div>
    <w:div w:id="2060125133">
      <w:bodyDiv w:val="1"/>
      <w:marLeft w:val="0"/>
      <w:marRight w:val="0"/>
      <w:marTop w:val="0"/>
      <w:marBottom w:val="0"/>
      <w:divBdr>
        <w:top w:val="none" w:sz="0" w:space="0" w:color="auto"/>
        <w:left w:val="none" w:sz="0" w:space="0" w:color="auto"/>
        <w:bottom w:val="none" w:sz="0" w:space="0" w:color="auto"/>
        <w:right w:val="none" w:sz="0" w:space="0" w:color="auto"/>
      </w:divBdr>
      <w:divsChild>
        <w:div w:id="1087658080">
          <w:marLeft w:val="0"/>
          <w:marRight w:val="0"/>
          <w:marTop w:val="0"/>
          <w:marBottom w:val="0"/>
          <w:divBdr>
            <w:top w:val="none" w:sz="0" w:space="0" w:color="auto"/>
            <w:left w:val="none" w:sz="0" w:space="0" w:color="auto"/>
            <w:bottom w:val="none" w:sz="0" w:space="0" w:color="auto"/>
            <w:right w:val="none" w:sz="0" w:space="0" w:color="auto"/>
          </w:divBdr>
          <w:divsChild>
            <w:div w:id="1111362262">
              <w:marLeft w:val="0"/>
              <w:marRight w:val="0"/>
              <w:marTop w:val="0"/>
              <w:marBottom w:val="0"/>
              <w:divBdr>
                <w:top w:val="none" w:sz="0" w:space="0" w:color="auto"/>
                <w:left w:val="none" w:sz="0" w:space="0" w:color="auto"/>
                <w:bottom w:val="none" w:sz="0" w:space="0" w:color="auto"/>
                <w:right w:val="none" w:sz="0" w:space="0" w:color="auto"/>
              </w:divBdr>
              <w:divsChild>
                <w:div w:id="2111001541">
                  <w:marLeft w:val="0"/>
                  <w:marRight w:val="0"/>
                  <w:marTop w:val="0"/>
                  <w:marBottom w:val="0"/>
                  <w:divBdr>
                    <w:top w:val="none" w:sz="0" w:space="0" w:color="auto"/>
                    <w:left w:val="none" w:sz="0" w:space="0" w:color="auto"/>
                    <w:bottom w:val="none" w:sz="0" w:space="0" w:color="auto"/>
                    <w:right w:val="none" w:sz="0" w:space="0" w:color="auto"/>
                  </w:divBdr>
                  <w:divsChild>
                    <w:div w:id="1676836045">
                      <w:marLeft w:val="0"/>
                      <w:marRight w:val="0"/>
                      <w:marTop w:val="0"/>
                      <w:marBottom w:val="0"/>
                      <w:divBdr>
                        <w:top w:val="none" w:sz="0" w:space="0" w:color="auto"/>
                        <w:left w:val="none" w:sz="0" w:space="0" w:color="auto"/>
                        <w:bottom w:val="none" w:sz="0" w:space="0" w:color="auto"/>
                        <w:right w:val="none" w:sz="0" w:space="0" w:color="auto"/>
                      </w:divBdr>
                      <w:divsChild>
                        <w:div w:id="1223637899">
                          <w:marLeft w:val="0"/>
                          <w:marRight w:val="0"/>
                          <w:marTop w:val="0"/>
                          <w:marBottom w:val="0"/>
                          <w:divBdr>
                            <w:top w:val="none" w:sz="0" w:space="0" w:color="auto"/>
                            <w:left w:val="none" w:sz="0" w:space="0" w:color="auto"/>
                            <w:bottom w:val="none" w:sz="0" w:space="0" w:color="auto"/>
                            <w:right w:val="none" w:sz="0" w:space="0" w:color="auto"/>
                          </w:divBdr>
                          <w:divsChild>
                            <w:div w:id="704447533">
                              <w:marLeft w:val="0"/>
                              <w:marRight w:val="0"/>
                              <w:marTop w:val="0"/>
                              <w:marBottom w:val="0"/>
                              <w:divBdr>
                                <w:top w:val="none" w:sz="0" w:space="0" w:color="auto"/>
                                <w:left w:val="none" w:sz="0" w:space="0" w:color="auto"/>
                                <w:bottom w:val="none" w:sz="0" w:space="0" w:color="auto"/>
                                <w:right w:val="none" w:sz="0" w:space="0" w:color="auto"/>
                              </w:divBdr>
                              <w:divsChild>
                                <w:div w:id="365830614">
                                  <w:marLeft w:val="0"/>
                                  <w:marRight w:val="0"/>
                                  <w:marTop w:val="0"/>
                                  <w:marBottom w:val="0"/>
                                  <w:divBdr>
                                    <w:top w:val="none" w:sz="0" w:space="0" w:color="auto"/>
                                    <w:left w:val="none" w:sz="0" w:space="0" w:color="auto"/>
                                    <w:bottom w:val="none" w:sz="0" w:space="0" w:color="auto"/>
                                    <w:right w:val="none" w:sz="0" w:space="0" w:color="auto"/>
                                  </w:divBdr>
                                  <w:divsChild>
                                    <w:div w:id="1918513443">
                                      <w:marLeft w:val="0"/>
                                      <w:marRight w:val="0"/>
                                      <w:marTop w:val="0"/>
                                      <w:marBottom w:val="0"/>
                                      <w:divBdr>
                                        <w:top w:val="none" w:sz="0" w:space="0" w:color="auto"/>
                                        <w:left w:val="none" w:sz="0" w:space="0" w:color="auto"/>
                                        <w:bottom w:val="none" w:sz="0" w:space="0" w:color="auto"/>
                                        <w:right w:val="none" w:sz="0" w:space="0" w:color="auto"/>
                                      </w:divBdr>
                                      <w:divsChild>
                                        <w:div w:id="1555000300">
                                          <w:marLeft w:val="0"/>
                                          <w:marRight w:val="0"/>
                                          <w:marTop w:val="0"/>
                                          <w:marBottom w:val="0"/>
                                          <w:divBdr>
                                            <w:top w:val="none" w:sz="0" w:space="0" w:color="auto"/>
                                            <w:left w:val="none" w:sz="0" w:space="0" w:color="auto"/>
                                            <w:bottom w:val="none" w:sz="0" w:space="0" w:color="auto"/>
                                            <w:right w:val="none" w:sz="0" w:space="0" w:color="auto"/>
                                          </w:divBdr>
                                          <w:divsChild>
                                            <w:div w:id="634794250">
                                              <w:marLeft w:val="0"/>
                                              <w:marRight w:val="0"/>
                                              <w:marTop w:val="0"/>
                                              <w:marBottom w:val="0"/>
                                              <w:divBdr>
                                                <w:top w:val="none" w:sz="0" w:space="0" w:color="auto"/>
                                                <w:left w:val="none" w:sz="0" w:space="0" w:color="auto"/>
                                                <w:bottom w:val="none" w:sz="0" w:space="0" w:color="auto"/>
                                                <w:right w:val="none" w:sz="0" w:space="0" w:color="auto"/>
                                              </w:divBdr>
                                              <w:divsChild>
                                                <w:div w:id="2141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9143">
                                      <w:marLeft w:val="0"/>
                                      <w:marRight w:val="0"/>
                                      <w:marTop w:val="0"/>
                                      <w:marBottom w:val="0"/>
                                      <w:divBdr>
                                        <w:top w:val="none" w:sz="0" w:space="0" w:color="auto"/>
                                        <w:left w:val="none" w:sz="0" w:space="0" w:color="auto"/>
                                        <w:bottom w:val="none" w:sz="0" w:space="0" w:color="auto"/>
                                        <w:right w:val="none" w:sz="0" w:space="0" w:color="auto"/>
                                      </w:divBdr>
                                      <w:divsChild>
                                        <w:div w:id="1725981003">
                                          <w:marLeft w:val="0"/>
                                          <w:marRight w:val="0"/>
                                          <w:marTop w:val="0"/>
                                          <w:marBottom w:val="0"/>
                                          <w:divBdr>
                                            <w:top w:val="none" w:sz="0" w:space="0" w:color="auto"/>
                                            <w:left w:val="none" w:sz="0" w:space="0" w:color="auto"/>
                                            <w:bottom w:val="none" w:sz="0" w:space="0" w:color="auto"/>
                                            <w:right w:val="none" w:sz="0" w:space="0" w:color="auto"/>
                                          </w:divBdr>
                                          <w:divsChild>
                                            <w:div w:id="419833147">
                                              <w:marLeft w:val="0"/>
                                              <w:marRight w:val="0"/>
                                              <w:marTop w:val="0"/>
                                              <w:marBottom w:val="0"/>
                                              <w:divBdr>
                                                <w:top w:val="none" w:sz="0" w:space="0" w:color="auto"/>
                                                <w:left w:val="none" w:sz="0" w:space="0" w:color="auto"/>
                                                <w:bottom w:val="none" w:sz="0" w:space="0" w:color="auto"/>
                                                <w:right w:val="none" w:sz="0" w:space="0" w:color="auto"/>
                                              </w:divBdr>
                                              <w:divsChild>
                                                <w:div w:id="8830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561253">
          <w:marLeft w:val="0"/>
          <w:marRight w:val="0"/>
          <w:marTop w:val="0"/>
          <w:marBottom w:val="0"/>
          <w:divBdr>
            <w:top w:val="none" w:sz="0" w:space="0" w:color="auto"/>
            <w:left w:val="none" w:sz="0" w:space="0" w:color="auto"/>
            <w:bottom w:val="none" w:sz="0" w:space="0" w:color="auto"/>
            <w:right w:val="none" w:sz="0" w:space="0" w:color="auto"/>
          </w:divBdr>
          <w:divsChild>
            <w:div w:id="2029481632">
              <w:marLeft w:val="0"/>
              <w:marRight w:val="0"/>
              <w:marTop w:val="0"/>
              <w:marBottom w:val="0"/>
              <w:divBdr>
                <w:top w:val="none" w:sz="0" w:space="0" w:color="auto"/>
                <w:left w:val="none" w:sz="0" w:space="0" w:color="auto"/>
                <w:bottom w:val="none" w:sz="0" w:space="0" w:color="auto"/>
                <w:right w:val="none" w:sz="0" w:space="0" w:color="auto"/>
              </w:divBdr>
              <w:divsChild>
                <w:div w:id="2001231171">
                  <w:marLeft w:val="0"/>
                  <w:marRight w:val="0"/>
                  <w:marTop w:val="0"/>
                  <w:marBottom w:val="0"/>
                  <w:divBdr>
                    <w:top w:val="none" w:sz="0" w:space="0" w:color="auto"/>
                    <w:left w:val="none" w:sz="0" w:space="0" w:color="auto"/>
                    <w:bottom w:val="none" w:sz="0" w:space="0" w:color="auto"/>
                    <w:right w:val="none" w:sz="0" w:space="0" w:color="auto"/>
                  </w:divBdr>
                  <w:divsChild>
                    <w:div w:id="669597196">
                      <w:marLeft w:val="0"/>
                      <w:marRight w:val="0"/>
                      <w:marTop w:val="0"/>
                      <w:marBottom w:val="0"/>
                      <w:divBdr>
                        <w:top w:val="none" w:sz="0" w:space="0" w:color="auto"/>
                        <w:left w:val="none" w:sz="0" w:space="0" w:color="auto"/>
                        <w:bottom w:val="none" w:sz="0" w:space="0" w:color="auto"/>
                        <w:right w:val="none" w:sz="0" w:space="0" w:color="auto"/>
                      </w:divBdr>
                      <w:divsChild>
                        <w:div w:id="353917799">
                          <w:marLeft w:val="0"/>
                          <w:marRight w:val="0"/>
                          <w:marTop w:val="0"/>
                          <w:marBottom w:val="0"/>
                          <w:divBdr>
                            <w:top w:val="none" w:sz="0" w:space="0" w:color="auto"/>
                            <w:left w:val="none" w:sz="0" w:space="0" w:color="auto"/>
                            <w:bottom w:val="none" w:sz="0" w:space="0" w:color="auto"/>
                            <w:right w:val="none" w:sz="0" w:space="0" w:color="auto"/>
                          </w:divBdr>
                          <w:divsChild>
                            <w:div w:id="681051670">
                              <w:marLeft w:val="0"/>
                              <w:marRight w:val="0"/>
                              <w:marTop w:val="0"/>
                              <w:marBottom w:val="0"/>
                              <w:divBdr>
                                <w:top w:val="none" w:sz="0" w:space="0" w:color="auto"/>
                                <w:left w:val="none" w:sz="0" w:space="0" w:color="auto"/>
                                <w:bottom w:val="none" w:sz="0" w:space="0" w:color="auto"/>
                                <w:right w:val="none" w:sz="0" w:space="0" w:color="auto"/>
                              </w:divBdr>
                              <w:divsChild>
                                <w:div w:id="1876770491">
                                  <w:marLeft w:val="0"/>
                                  <w:marRight w:val="0"/>
                                  <w:marTop w:val="0"/>
                                  <w:marBottom w:val="0"/>
                                  <w:divBdr>
                                    <w:top w:val="none" w:sz="0" w:space="0" w:color="auto"/>
                                    <w:left w:val="none" w:sz="0" w:space="0" w:color="auto"/>
                                    <w:bottom w:val="none" w:sz="0" w:space="0" w:color="auto"/>
                                    <w:right w:val="none" w:sz="0" w:space="0" w:color="auto"/>
                                  </w:divBdr>
                                  <w:divsChild>
                                    <w:div w:id="367608986">
                                      <w:marLeft w:val="0"/>
                                      <w:marRight w:val="0"/>
                                      <w:marTop w:val="0"/>
                                      <w:marBottom w:val="0"/>
                                      <w:divBdr>
                                        <w:top w:val="none" w:sz="0" w:space="0" w:color="auto"/>
                                        <w:left w:val="none" w:sz="0" w:space="0" w:color="auto"/>
                                        <w:bottom w:val="none" w:sz="0" w:space="0" w:color="auto"/>
                                        <w:right w:val="none" w:sz="0" w:space="0" w:color="auto"/>
                                      </w:divBdr>
                                      <w:divsChild>
                                        <w:div w:id="869338330">
                                          <w:marLeft w:val="0"/>
                                          <w:marRight w:val="0"/>
                                          <w:marTop w:val="0"/>
                                          <w:marBottom w:val="0"/>
                                          <w:divBdr>
                                            <w:top w:val="none" w:sz="0" w:space="0" w:color="auto"/>
                                            <w:left w:val="none" w:sz="0" w:space="0" w:color="auto"/>
                                            <w:bottom w:val="none" w:sz="0" w:space="0" w:color="auto"/>
                                            <w:right w:val="none" w:sz="0" w:space="0" w:color="auto"/>
                                          </w:divBdr>
                                          <w:divsChild>
                                            <w:div w:id="341863516">
                                              <w:marLeft w:val="0"/>
                                              <w:marRight w:val="0"/>
                                              <w:marTop w:val="0"/>
                                              <w:marBottom w:val="0"/>
                                              <w:divBdr>
                                                <w:top w:val="none" w:sz="0" w:space="0" w:color="auto"/>
                                                <w:left w:val="none" w:sz="0" w:space="0" w:color="auto"/>
                                                <w:bottom w:val="none" w:sz="0" w:space="0" w:color="auto"/>
                                                <w:right w:val="none" w:sz="0" w:space="0" w:color="auto"/>
                                              </w:divBdr>
                                              <w:divsChild>
                                                <w:div w:id="817383840">
                                                  <w:marLeft w:val="0"/>
                                                  <w:marRight w:val="0"/>
                                                  <w:marTop w:val="0"/>
                                                  <w:marBottom w:val="0"/>
                                                  <w:divBdr>
                                                    <w:top w:val="none" w:sz="0" w:space="0" w:color="auto"/>
                                                    <w:left w:val="none" w:sz="0" w:space="0" w:color="auto"/>
                                                    <w:bottom w:val="none" w:sz="0" w:space="0" w:color="auto"/>
                                                    <w:right w:val="none" w:sz="0" w:space="0" w:color="auto"/>
                                                  </w:divBdr>
                                                  <w:divsChild>
                                                    <w:div w:id="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78067">
      <w:bodyDiv w:val="1"/>
      <w:marLeft w:val="0"/>
      <w:marRight w:val="0"/>
      <w:marTop w:val="0"/>
      <w:marBottom w:val="0"/>
      <w:divBdr>
        <w:top w:val="none" w:sz="0" w:space="0" w:color="auto"/>
        <w:left w:val="none" w:sz="0" w:space="0" w:color="auto"/>
        <w:bottom w:val="none" w:sz="0" w:space="0" w:color="auto"/>
        <w:right w:val="none" w:sz="0" w:space="0" w:color="auto"/>
      </w:divBdr>
    </w:div>
    <w:div w:id="2084646916">
      <w:bodyDiv w:val="1"/>
      <w:marLeft w:val="0"/>
      <w:marRight w:val="0"/>
      <w:marTop w:val="0"/>
      <w:marBottom w:val="0"/>
      <w:divBdr>
        <w:top w:val="none" w:sz="0" w:space="0" w:color="auto"/>
        <w:left w:val="none" w:sz="0" w:space="0" w:color="auto"/>
        <w:bottom w:val="none" w:sz="0" w:space="0" w:color="auto"/>
        <w:right w:val="none" w:sz="0" w:space="0" w:color="auto"/>
      </w:divBdr>
    </w:div>
    <w:div w:id="2085755230">
      <w:bodyDiv w:val="1"/>
      <w:marLeft w:val="0"/>
      <w:marRight w:val="0"/>
      <w:marTop w:val="0"/>
      <w:marBottom w:val="0"/>
      <w:divBdr>
        <w:top w:val="none" w:sz="0" w:space="0" w:color="auto"/>
        <w:left w:val="none" w:sz="0" w:space="0" w:color="auto"/>
        <w:bottom w:val="none" w:sz="0" w:space="0" w:color="auto"/>
        <w:right w:val="none" w:sz="0" w:space="0" w:color="auto"/>
      </w:divBdr>
    </w:div>
    <w:div w:id="2087604871">
      <w:bodyDiv w:val="1"/>
      <w:marLeft w:val="0"/>
      <w:marRight w:val="0"/>
      <w:marTop w:val="0"/>
      <w:marBottom w:val="0"/>
      <w:divBdr>
        <w:top w:val="none" w:sz="0" w:space="0" w:color="auto"/>
        <w:left w:val="none" w:sz="0" w:space="0" w:color="auto"/>
        <w:bottom w:val="none" w:sz="0" w:space="0" w:color="auto"/>
        <w:right w:val="none" w:sz="0" w:space="0" w:color="auto"/>
      </w:divBdr>
      <w:divsChild>
        <w:div w:id="1589921905">
          <w:marLeft w:val="0"/>
          <w:marRight w:val="0"/>
          <w:marTop w:val="0"/>
          <w:marBottom w:val="0"/>
          <w:divBdr>
            <w:top w:val="none" w:sz="0" w:space="0" w:color="auto"/>
            <w:left w:val="none" w:sz="0" w:space="0" w:color="auto"/>
            <w:bottom w:val="none" w:sz="0" w:space="0" w:color="auto"/>
            <w:right w:val="none" w:sz="0" w:space="0" w:color="auto"/>
          </w:divBdr>
          <w:divsChild>
            <w:div w:id="345179819">
              <w:marLeft w:val="0"/>
              <w:marRight w:val="0"/>
              <w:marTop w:val="0"/>
              <w:marBottom w:val="0"/>
              <w:divBdr>
                <w:top w:val="none" w:sz="0" w:space="0" w:color="auto"/>
                <w:left w:val="none" w:sz="0" w:space="0" w:color="auto"/>
                <w:bottom w:val="none" w:sz="0" w:space="0" w:color="auto"/>
                <w:right w:val="none" w:sz="0" w:space="0" w:color="auto"/>
              </w:divBdr>
              <w:divsChild>
                <w:div w:id="491914885">
                  <w:marLeft w:val="0"/>
                  <w:marRight w:val="0"/>
                  <w:marTop w:val="0"/>
                  <w:marBottom w:val="0"/>
                  <w:divBdr>
                    <w:top w:val="none" w:sz="0" w:space="0" w:color="auto"/>
                    <w:left w:val="none" w:sz="0" w:space="0" w:color="auto"/>
                    <w:bottom w:val="none" w:sz="0" w:space="0" w:color="auto"/>
                    <w:right w:val="none" w:sz="0" w:space="0" w:color="auto"/>
                  </w:divBdr>
                  <w:divsChild>
                    <w:div w:id="398526388">
                      <w:marLeft w:val="0"/>
                      <w:marRight w:val="0"/>
                      <w:marTop w:val="0"/>
                      <w:marBottom w:val="0"/>
                      <w:divBdr>
                        <w:top w:val="none" w:sz="0" w:space="0" w:color="auto"/>
                        <w:left w:val="none" w:sz="0" w:space="0" w:color="auto"/>
                        <w:bottom w:val="none" w:sz="0" w:space="0" w:color="auto"/>
                        <w:right w:val="none" w:sz="0" w:space="0" w:color="auto"/>
                      </w:divBdr>
                      <w:divsChild>
                        <w:div w:id="988434528">
                          <w:marLeft w:val="0"/>
                          <w:marRight w:val="0"/>
                          <w:marTop w:val="0"/>
                          <w:marBottom w:val="0"/>
                          <w:divBdr>
                            <w:top w:val="none" w:sz="0" w:space="0" w:color="auto"/>
                            <w:left w:val="none" w:sz="0" w:space="0" w:color="auto"/>
                            <w:bottom w:val="none" w:sz="0" w:space="0" w:color="auto"/>
                            <w:right w:val="none" w:sz="0" w:space="0" w:color="auto"/>
                          </w:divBdr>
                          <w:divsChild>
                            <w:div w:id="1581021087">
                              <w:marLeft w:val="0"/>
                              <w:marRight w:val="0"/>
                              <w:marTop w:val="0"/>
                              <w:marBottom w:val="0"/>
                              <w:divBdr>
                                <w:top w:val="none" w:sz="0" w:space="0" w:color="auto"/>
                                <w:left w:val="none" w:sz="0" w:space="0" w:color="auto"/>
                                <w:bottom w:val="none" w:sz="0" w:space="0" w:color="auto"/>
                                <w:right w:val="none" w:sz="0" w:space="0" w:color="auto"/>
                              </w:divBdr>
                              <w:divsChild>
                                <w:div w:id="1947299840">
                                  <w:marLeft w:val="0"/>
                                  <w:marRight w:val="0"/>
                                  <w:marTop w:val="0"/>
                                  <w:marBottom w:val="0"/>
                                  <w:divBdr>
                                    <w:top w:val="none" w:sz="0" w:space="0" w:color="auto"/>
                                    <w:left w:val="none" w:sz="0" w:space="0" w:color="auto"/>
                                    <w:bottom w:val="none" w:sz="0" w:space="0" w:color="auto"/>
                                    <w:right w:val="none" w:sz="0" w:space="0" w:color="auto"/>
                                  </w:divBdr>
                                  <w:divsChild>
                                    <w:div w:id="1191262994">
                                      <w:marLeft w:val="0"/>
                                      <w:marRight w:val="0"/>
                                      <w:marTop w:val="0"/>
                                      <w:marBottom w:val="0"/>
                                      <w:divBdr>
                                        <w:top w:val="none" w:sz="0" w:space="0" w:color="auto"/>
                                        <w:left w:val="none" w:sz="0" w:space="0" w:color="auto"/>
                                        <w:bottom w:val="none" w:sz="0" w:space="0" w:color="auto"/>
                                        <w:right w:val="none" w:sz="0" w:space="0" w:color="auto"/>
                                      </w:divBdr>
                                      <w:divsChild>
                                        <w:div w:id="365764478">
                                          <w:marLeft w:val="0"/>
                                          <w:marRight w:val="0"/>
                                          <w:marTop w:val="0"/>
                                          <w:marBottom w:val="0"/>
                                          <w:divBdr>
                                            <w:top w:val="none" w:sz="0" w:space="0" w:color="auto"/>
                                            <w:left w:val="none" w:sz="0" w:space="0" w:color="auto"/>
                                            <w:bottom w:val="none" w:sz="0" w:space="0" w:color="auto"/>
                                            <w:right w:val="none" w:sz="0" w:space="0" w:color="auto"/>
                                          </w:divBdr>
                                          <w:divsChild>
                                            <w:div w:id="2093967318">
                                              <w:marLeft w:val="0"/>
                                              <w:marRight w:val="0"/>
                                              <w:marTop w:val="0"/>
                                              <w:marBottom w:val="0"/>
                                              <w:divBdr>
                                                <w:top w:val="none" w:sz="0" w:space="0" w:color="auto"/>
                                                <w:left w:val="none" w:sz="0" w:space="0" w:color="auto"/>
                                                <w:bottom w:val="none" w:sz="0" w:space="0" w:color="auto"/>
                                                <w:right w:val="none" w:sz="0" w:space="0" w:color="auto"/>
                                              </w:divBdr>
                                              <w:divsChild>
                                                <w:div w:id="16958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5884">
                                      <w:marLeft w:val="0"/>
                                      <w:marRight w:val="0"/>
                                      <w:marTop w:val="0"/>
                                      <w:marBottom w:val="0"/>
                                      <w:divBdr>
                                        <w:top w:val="none" w:sz="0" w:space="0" w:color="auto"/>
                                        <w:left w:val="none" w:sz="0" w:space="0" w:color="auto"/>
                                        <w:bottom w:val="none" w:sz="0" w:space="0" w:color="auto"/>
                                        <w:right w:val="none" w:sz="0" w:space="0" w:color="auto"/>
                                      </w:divBdr>
                                      <w:divsChild>
                                        <w:div w:id="1376612621">
                                          <w:marLeft w:val="0"/>
                                          <w:marRight w:val="0"/>
                                          <w:marTop w:val="0"/>
                                          <w:marBottom w:val="0"/>
                                          <w:divBdr>
                                            <w:top w:val="none" w:sz="0" w:space="0" w:color="auto"/>
                                            <w:left w:val="none" w:sz="0" w:space="0" w:color="auto"/>
                                            <w:bottom w:val="none" w:sz="0" w:space="0" w:color="auto"/>
                                            <w:right w:val="none" w:sz="0" w:space="0" w:color="auto"/>
                                          </w:divBdr>
                                          <w:divsChild>
                                            <w:div w:id="1386560902">
                                              <w:marLeft w:val="0"/>
                                              <w:marRight w:val="0"/>
                                              <w:marTop w:val="0"/>
                                              <w:marBottom w:val="0"/>
                                              <w:divBdr>
                                                <w:top w:val="none" w:sz="0" w:space="0" w:color="auto"/>
                                                <w:left w:val="none" w:sz="0" w:space="0" w:color="auto"/>
                                                <w:bottom w:val="none" w:sz="0" w:space="0" w:color="auto"/>
                                                <w:right w:val="none" w:sz="0" w:space="0" w:color="auto"/>
                                              </w:divBdr>
                                              <w:divsChild>
                                                <w:div w:id="11029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7576">
          <w:marLeft w:val="0"/>
          <w:marRight w:val="0"/>
          <w:marTop w:val="0"/>
          <w:marBottom w:val="0"/>
          <w:divBdr>
            <w:top w:val="none" w:sz="0" w:space="0" w:color="auto"/>
            <w:left w:val="none" w:sz="0" w:space="0" w:color="auto"/>
            <w:bottom w:val="none" w:sz="0" w:space="0" w:color="auto"/>
            <w:right w:val="none" w:sz="0" w:space="0" w:color="auto"/>
          </w:divBdr>
          <w:divsChild>
            <w:div w:id="1873346620">
              <w:marLeft w:val="0"/>
              <w:marRight w:val="0"/>
              <w:marTop w:val="0"/>
              <w:marBottom w:val="0"/>
              <w:divBdr>
                <w:top w:val="none" w:sz="0" w:space="0" w:color="auto"/>
                <w:left w:val="none" w:sz="0" w:space="0" w:color="auto"/>
                <w:bottom w:val="none" w:sz="0" w:space="0" w:color="auto"/>
                <w:right w:val="none" w:sz="0" w:space="0" w:color="auto"/>
              </w:divBdr>
              <w:divsChild>
                <w:div w:id="2022851935">
                  <w:marLeft w:val="0"/>
                  <w:marRight w:val="0"/>
                  <w:marTop w:val="0"/>
                  <w:marBottom w:val="0"/>
                  <w:divBdr>
                    <w:top w:val="none" w:sz="0" w:space="0" w:color="auto"/>
                    <w:left w:val="none" w:sz="0" w:space="0" w:color="auto"/>
                    <w:bottom w:val="none" w:sz="0" w:space="0" w:color="auto"/>
                    <w:right w:val="none" w:sz="0" w:space="0" w:color="auto"/>
                  </w:divBdr>
                  <w:divsChild>
                    <w:div w:id="2083746020">
                      <w:marLeft w:val="0"/>
                      <w:marRight w:val="0"/>
                      <w:marTop w:val="0"/>
                      <w:marBottom w:val="0"/>
                      <w:divBdr>
                        <w:top w:val="none" w:sz="0" w:space="0" w:color="auto"/>
                        <w:left w:val="none" w:sz="0" w:space="0" w:color="auto"/>
                        <w:bottom w:val="none" w:sz="0" w:space="0" w:color="auto"/>
                        <w:right w:val="none" w:sz="0" w:space="0" w:color="auto"/>
                      </w:divBdr>
                      <w:divsChild>
                        <w:div w:id="1585995315">
                          <w:marLeft w:val="0"/>
                          <w:marRight w:val="0"/>
                          <w:marTop w:val="0"/>
                          <w:marBottom w:val="0"/>
                          <w:divBdr>
                            <w:top w:val="none" w:sz="0" w:space="0" w:color="auto"/>
                            <w:left w:val="none" w:sz="0" w:space="0" w:color="auto"/>
                            <w:bottom w:val="none" w:sz="0" w:space="0" w:color="auto"/>
                            <w:right w:val="none" w:sz="0" w:space="0" w:color="auto"/>
                          </w:divBdr>
                          <w:divsChild>
                            <w:div w:id="1742366429">
                              <w:marLeft w:val="0"/>
                              <w:marRight w:val="0"/>
                              <w:marTop w:val="0"/>
                              <w:marBottom w:val="0"/>
                              <w:divBdr>
                                <w:top w:val="none" w:sz="0" w:space="0" w:color="auto"/>
                                <w:left w:val="none" w:sz="0" w:space="0" w:color="auto"/>
                                <w:bottom w:val="none" w:sz="0" w:space="0" w:color="auto"/>
                                <w:right w:val="none" w:sz="0" w:space="0" w:color="auto"/>
                              </w:divBdr>
                              <w:divsChild>
                                <w:div w:id="583302636">
                                  <w:marLeft w:val="0"/>
                                  <w:marRight w:val="0"/>
                                  <w:marTop w:val="0"/>
                                  <w:marBottom w:val="0"/>
                                  <w:divBdr>
                                    <w:top w:val="none" w:sz="0" w:space="0" w:color="auto"/>
                                    <w:left w:val="none" w:sz="0" w:space="0" w:color="auto"/>
                                    <w:bottom w:val="none" w:sz="0" w:space="0" w:color="auto"/>
                                    <w:right w:val="none" w:sz="0" w:space="0" w:color="auto"/>
                                  </w:divBdr>
                                  <w:divsChild>
                                    <w:div w:id="37972420">
                                      <w:marLeft w:val="0"/>
                                      <w:marRight w:val="0"/>
                                      <w:marTop w:val="0"/>
                                      <w:marBottom w:val="0"/>
                                      <w:divBdr>
                                        <w:top w:val="none" w:sz="0" w:space="0" w:color="auto"/>
                                        <w:left w:val="none" w:sz="0" w:space="0" w:color="auto"/>
                                        <w:bottom w:val="none" w:sz="0" w:space="0" w:color="auto"/>
                                        <w:right w:val="none" w:sz="0" w:space="0" w:color="auto"/>
                                      </w:divBdr>
                                      <w:divsChild>
                                        <w:div w:id="2076849873">
                                          <w:marLeft w:val="0"/>
                                          <w:marRight w:val="0"/>
                                          <w:marTop w:val="0"/>
                                          <w:marBottom w:val="0"/>
                                          <w:divBdr>
                                            <w:top w:val="none" w:sz="0" w:space="0" w:color="auto"/>
                                            <w:left w:val="none" w:sz="0" w:space="0" w:color="auto"/>
                                            <w:bottom w:val="none" w:sz="0" w:space="0" w:color="auto"/>
                                            <w:right w:val="none" w:sz="0" w:space="0" w:color="auto"/>
                                          </w:divBdr>
                                          <w:divsChild>
                                            <w:div w:id="441072791">
                                              <w:marLeft w:val="0"/>
                                              <w:marRight w:val="0"/>
                                              <w:marTop w:val="0"/>
                                              <w:marBottom w:val="0"/>
                                              <w:divBdr>
                                                <w:top w:val="none" w:sz="0" w:space="0" w:color="auto"/>
                                                <w:left w:val="none" w:sz="0" w:space="0" w:color="auto"/>
                                                <w:bottom w:val="none" w:sz="0" w:space="0" w:color="auto"/>
                                                <w:right w:val="none" w:sz="0" w:space="0" w:color="auto"/>
                                              </w:divBdr>
                                              <w:divsChild>
                                                <w:div w:id="942155596">
                                                  <w:marLeft w:val="0"/>
                                                  <w:marRight w:val="0"/>
                                                  <w:marTop w:val="0"/>
                                                  <w:marBottom w:val="0"/>
                                                  <w:divBdr>
                                                    <w:top w:val="none" w:sz="0" w:space="0" w:color="auto"/>
                                                    <w:left w:val="none" w:sz="0" w:space="0" w:color="auto"/>
                                                    <w:bottom w:val="none" w:sz="0" w:space="0" w:color="auto"/>
                                                    <w:right w:val="none" w:sz="0" w:space="0" w:color="auto"/>
                                                  </w:divBdr>
                                                  <w:divsChild>
                                                    <w:div w:id="667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77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6.png"/><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image" Target="media/image9.png"/><Relationship Id="rId47" Type="http://schemas.openxmlformats.org/officeDocument/2006/relationships/header" Target="header15.xml"/><Relationship Id="rId50"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6.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image" Target="media/image1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image" Target="media/image10.png"/><Relationship Id="rId48" Type="http://schemas.openxmlformats.org/officeDocument/2006/relationships/footer" Target="footer14.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image" Target="media/image5.png"/><Relationship Id="rId46" Type="http://schemas.openxmlformats.org/officeDocument/2006/relationships/image" Target="media/image13.png"/><Relationship Id="rId20" Type="http://schemas.openxmlformats.org/officeDocument/2006/relationships/header" Target="header6.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C0A40B-21CA-4BB8-95D4-5FB5C52FE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49</Pages>
  <Words>9653</Words>
  <Characters>55024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64548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 VIVEK GOUD</dc:creator>
  <cp:lastModifiedBy>Vivek Goud Adula</cp:lastModifiedBy>
  <cp:revision>70</cp:revision>
  <cp:lastPrinted>2025-12-21T16:34:00Z</cp:lastPrinted>
  <dcterms:created xsi:type="dcterms:W3CDTF">2025-09-25T05:23:00Z</dcterms:created>
  <dcterms:modified xsi:type="dcterms:W3CDTF">2026-03-08T10:36:00Z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c85c22b6c383dda35f315d593edfbcb7bb29c31bb3545bb6ae9dea69f29fd1da</vt:lpwstr>
  </property>
</Properties>
</file>